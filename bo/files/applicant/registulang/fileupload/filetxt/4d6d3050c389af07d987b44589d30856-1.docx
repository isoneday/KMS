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31B1C" w:rsidRDefault="00B31B1C"/>
    <w:tbl>
      <w:tblPr>
        <w:tblW w:w="0" w:type="auto"/>
        <w:tblInd w:w="108" w:type="dxa"/>
        <w:tblLayout w:type="fixed"/>
        <w:tblLook w:val="0000"/>
      </w:tblPr>
      <w:tblGrid>
        <w:gridCol w:w="9179"/>
      </w:tblGrid>
      <w:tr w:rsidR="007A15CE" w:rsidRPr="007A15CE" w:rsidTr="001E0260">
        <w:trPr>
          <w:trHeight w:val="1440"/>
        </w:trPr>
        <w:tc>
          <w:tcPr>
            <w:tcW w:w="9179" w:type="dxa"/>
            <w:shd w:val="clear" w:color="auto" w:fill="auto"/>
            <w:vAlign w:val="center"/>
          </w:tcPr>
          <w:p w:rsidR="007A15CE" w:rsidRPr="007A15CE" w:rsidRDefault="007A15CE" w:rsidP="00B31B1C">
            <w:pPr>
              <w:spacing w:before="240"/>
              <w:jc w:val="center"/>
              <w:rPr>
                <w:rFonts w:ascii="Trebuchet MS" w:hAnsi="Trebuchet MS" w:cs="Trebuchet MS"/>
                <w:b/>
                <w:bCs/>
                <w:caps/>
                <w:sz w:val="28"/>
                <w:szCs w:val="28"/>
                <w:lang w:val="es-ES" w:eastAsia="zh-CN"/>
              </w:rPr>
            </w:pPr>
            <w:r w:rsidRPr="007A15CE">
              <w:rPr>
                <w:rFonts w:ascii="Trebuchet MS" w:hAnsi="Trebuchet MS" w:cs="Trebuchet MS"/>
                <w:sz w:val="80"/>
                <w:szCs w:val="80"/>
                <w:lang w:val="id-ID" w:eastAsia="zh-CN"/>
              </w:rPr>
              <w:t>Handout</w:t>
            </w:r>
          </w:p>
        </w:tc>
      </w:tr>
      <w:tr w:rsidR="007A15CE" w:rsidRPr="007A15CE" w:rsidTr="001E0260">
        <w:trPr>
          <w:trHeight w:val="720"/>
        </w:trPr>
        <w:tc>
          <w:tcPr>
            <w:tcW w:w="9179" w:type="dxa"/>
            <w:shd w:val="clear" w:color="auto" w:fill="auto"/>
            <w:vAlign w:val="center"/>
          </w:tcPr>
          <w:p w:rsidR="007A15CE" w:rsidRDefault="007A15CE" w:rsidP="007A15CE">
            <w:pPr>
              <w:tabs>
                <w:tab w:val="left" w:pos="540"/>
              </w:tabs>
              <w:snapToGrid w:val="0"/>
              <w:ind w:left="540" w:hanging="540"/>
              <w:jc w:val="center"/>
              <w:rPr>
                <w:rFonts w:ascii="Trebuchet MS" w:hAnsi="Trebuchet MS" w:cs="Trebuchet MS"/>
                <w:b/>
                <w:bCs/>
                <w:caps/>
                <w:sz w:val="28"/>
                <w:szCs w:val="28"/>
                <w:lang w:val="es-ES" w:eastAsia="zh-CN"/>
              </w:rPr>
            </w:pPr>
          </w:p>
          <w:p w:rsidR="004E0EC6" w:rsidRPr="007A15CE" w:rsidRDefault="004E0EC6" w:rsidP="007A15CE">
            <w:pPr>
              <w:tabs>
                <w:tab w:val="left" w:pos="540"/>
              </w:tabs>
              <w:snapToGrid w:val="0"/>
              <w:ind w:left="540" w:hanging="540"/>
              <w:jc w:val="center"/>
              <w:rPr>
                <w:rFonts w:ascii="Trebuchet MS" w:hAnsi="Trebuchet MS" w:cs="Trebuchet MS"/>
                <w:b/>
                <w:bCs/>
                <w:caps/>
                <w:sz w:val="28"/>
                <w:szCs w:val="28"/>
                <w:lang w:val="es-ES" w:eastAsia="zh-CN"/>
              </w:rPr>
            </w:pPr>
          </w:p>
          <w:p w:rsidR="007A15CE" w:rsidRPr="007A15CE" w:rsidRDefault="007A15CE" w:rsidP="004B65DC">
            <w:pPr>
              <w:autoSpaceDE w:val="0"/>
              <w:spacing w:after="120" w:line="240" w:lineRule="auto"/>
              <w:jc w:val="center"/>
              <w:rPr>
                <w:rFonts w:ascii="Trebuchet MS" w:hAnsi="Trebuchet MS" w:cs="Trebuchet MS"/>
                <w:b/>
                <w:bCs/>
                <w:caps/>
                <w:sz w:val="28"/>
                <w:szCs w:val="28"/>
                <w:lang w:val="sv-SE" w:eastAsia="zh-CN"/>
              </w:rPr>
            </w:pPr>
            <w:r w:rsidRPr="007A15CE">
              <w:rPr>
                <w:rFonts w:ascii="Trebuchet MS" w:eastAsia="Calibri" w:hAnsi="Trebuchet MS" w:cs="Trebuchet MS"/>
                <w:b/>
                <w:sz w:val="40"/>
                <w:szCs w:val="40"/>
                <w:lang w:val="id-ID" w:eastAsia="zh-CN"/>
              </w:rPr>
              <w:t>PELATIHAN OPERATOR</w:t>
            </w:r>
          </w:p>
          <w:p w:rsidR="007A15CE" w:rsidRPr="007A15CE" w:rsidRDefault="00B107E3" w:rsidP="007A15CE">
            <w:pPr>
              <w:tabs>
                <w:tab w:val="left" w:pos="540"/>
              </w:tabs>
              <w:ind w:left="540" w:hanging="540"/>
              <w:jc w:val="center"/>
              <w:rPr>
                <w:rFonts w:ascii="Trebuchet MS" w:hAnsi="Trebuchet MS" w:cs="Trebuchet MS"/>
                <w:bCs/>
                <w:caps/>
                <w:sz w:val="22"/>
                <w:szCs w:val="28"/>
                <w:lang w:val="sv-SE" w:eastAsia="zh-CN"/>
              </w:rPr>
            </w:pPr>
            <w:r>
              <w:rPr>
                <w:rFonts w:ascii="Trebuchet MS" w:hAnsi="Trebuchet MS" w:cs="Trebuchet MS"/>
                <w:b/>
                <w:bCs/>
                <w:caps/>
                <w:sz w:val="28"/>
                <w:szCs w:val="28"/>
                <w:lang w:val="sv-SE" w:eastAsia="zh-CN"/>
              </w:rPr>
              <w:t>SISTEM INFORMASI</w:t>
            </w:r>
            <w:r w:rsidR="00E41126">
              <w:rPr>
                <w:rFonts w:ascii="Trebuchet MS" w:hAnsi="Trebuchet MS" w:cs="Trebuchet MS"/>
                <w:b/>
                <w:bCs/>
                <w:caps/>
                <w:sz w:val="28"/>
                <w:szCs w:val="28"/>
                <w:lang w:val="sv-SE" w:eastAsia="zh-CN"/>
              </w:rPr>
              <w:t>AKADEMIK</w:t>
            </w:r>
          </w:p>
          <w:p w:rsidR="004B65DC" w:rsidRDefault="004B65DC" w:rsidP="004B65DC">
            <w:pPr>
              <w:tabs>
                <w:tab w:val="left" w:pos="540"/>
              </w:tabs>
              <w:spacing w:after="240"/>
              <w:ind w:left="540" w:hanging="540"/>
              <w:jc w:val="center"/>
              <w:rPr>
                <w:rFonts w:ascii="Trebuchet MS" w:hAnsi="Trebuchet MS" w:cs="Trebuchet MS"/>
                <w:b/>
                <w:bCs/>
                <w:caps/>
                <w:sz w:val="28"/>
                <w:szCs w:val="28"/>
                <w:lang w:val="sv-SE" w:eastAsia="zh-CN"/>
              </w:rPr>
            </w:pPr>
          </w:p>
          <w:p w:rsidR="00B107E3" w:rsidRPr="00D96CD7" w:rsidRDefault="00B107E3" w:rsidP="004B65DC">
            <w:pPr>
              <w:tabs>
                <w:tab w:val="left" w:pos="540"/>
              </w:tabs>
              <w:spacing w:after="240"/>
              <w:ind w:left="540" w:hanging="540"/>
              <w:jc w:val="center"/>
              <w:rPr>
                <w:rFonts w:ascii="Calibri" w:hAnsi="Calibri" w:cs="Trebuchet MS"/>
                <w:b/>
                <w:bCs/>
                <w:caps/>
                <w:sz w:val="22"/>
                <w:szCs w:val="22"/>
                <w:lang w:val="sv-SE" w:eastAsia="zh-CN"/>
              </w:rPr>
            </w:pPr>
          </w:p>
          <w:p w:rsidR="007A15CE" w:rsidRPr="007A15CE" w:rsidRDefault="00BC70C9" w:rsidP="007A15CE">
            <w:pPr>
              <w:autoSpaceDE w:val="0"/>
              <w:ind w:left="-108"/>
              <w:jc w:val="center"/>
              <w:rPr>
                <w:rFonts w:ascii="Trebuchet MS" w:hAnsi="Trebuchet MS" w:cs="Trebuchet MS"/>
                <w:sz w:val="44"/>
                <w:szCs w:val="44"/>
                <w:lang w:eastAsia="zh-CN"/>
              </w:rPr>
            </w:pPr>
            <w:r w:rsidRPr="00BC70C9">
              <w:rPr>
                <w:rFonts w:ascii="Trebuchet MS" w:hAnsi="Trebuchet MS" w:cs="Trebuchet MS"/>
                <w:sz w:val="44"/>
                <w:szCs w:val="44"/>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48.5pt;height:173.25pt">
                  <v:imagedata r:id="rId8" o:title="cover_akademik"/>
                </v:shape>
              </w:pict>
            </w:r>
          </w:p>
          <w:p w:rsidR="007A15CE" w:rsidRPr="007A15CE" w:rsidRDefault="007A15CE" w:rsidP="007A15CE">
            <w:pPr>
              <w:autoSpaceDE w:val="0"/>
              <w:ind w:left="-108"/>
              <w:jc w:val="center"/>
              <w:rPr>
                <w:rFonts w:ascii="Trebuchet MS" w:hAnsi="Trebuchet MS" w:cs="Trebuchet MS"/>
                <w:sz w:val="44"/>
                <w:szCs w:val="44"/>
                <w:lang w:eastAsia="zh-CN"/>
              </w:rPr>
            </w:pPr>
          </w:p>
        </w:tc>
      </w:tr>
      <w:tr w:rsidR="007A15CE" w:rsidRPr="007A15CE" w:rsidTr="001E0260">
        <w:trPr>
          <w:trHeight w:val="360"/>
        </w:trPr>
        <w:tc>
          <w:tcPr>
            <w:tcW w:w="9179" w:type="dxa"/>
            <w:shd w:val="clear" w:color="auto" w:fill="auto"/>
            <w:vAlign w:val="center"/>
          </w:tcPr>
          <w:p w:rsidR="007A15CE" w:rsidRPr="007A15CE" w:rsidRDefault="007A15CE" w:rsidP="007A15CE">
            <w:pPr>
              <w:jc w:val="center"/>
              <w:rPr>
                <w:rFonts w:ascii="Trebuchet MS" w:hAnsi="Trebuchet MS" w:cs="Trebuchet MS"/>
                <w:sz w:val="22"/>
                <w:szCs w:val="22"/>
                <w:lang w:eastAsia="zh-CN"/>
              </w:rPr>
            </w:pPr>
            <w:r w:rsidRPr="007A15CE">
              <w:rPr>
                <w:rFonts w:ascii="Trebuchet MS" w:hAnsi="Trebuchet MS" w:cs="Trebuchet MS"/>
                <w:b/>
                <w:bCs/>
                <w:sz w:val="22"/>
                <w:szCs w:val="22"/>
                <w:lang w:val="id-ID" w:eastAsia="zh-CN"/>
              </w:rPr>
              <w:t>Disusun oleh :</w:t>
            </w:r>
          </w:p>
          <w:p w:rsidR="007A15CE" w:rsidRDefault="007A15CE" w:rsidP="007A15CE">
            <w:pPr>
              <w:jc w:val="center"/>
              <w:rPr>
                <w:rFonts w:ascii="Trebuchet MS" w:hAnsi="Trebuchet MS" w:cs="Trebuchet MS"/>
                <w:sz w:val="22"/>
                <w:szCs w:val="22"/>
                <w:lang w:eastAsia="zh-CN"/>
              </w:rPr>
            </w:pPr>
            <w:r w:rsidRPr="007A15CE">
              <w:rPr>
                <w:rFonts w:ascii="Trebuchet MS" w:hAnsi="Trebuchet MS" w:cs="Trebuchet MS"/>
                <w:sz w:val="22"/>
                <w:szCs w:val="22"/>
                <w:lang w:eastAsia="zh-CN"/>
              </w:rPr>
              <w:t xml:space="preserve">Tim </w:t>
            </w:r>
            <w:r>
              <w:rPr>
                <w:rFonts w:ascii="Trebuchet MS" w:hAnsi="Trebuchet MS" w:cs="Trebuchet MS"/>
                <w:sz w:val="22"/>
                <w:szCs w:val="22"/>
                <w:lang w:eastAsia="zh-CN"/>
              </w:rPr>
              <w:t xml:space="preserve">Academic </w:t>
            </w:r>
            <w:r w:rsidRPr="007A15CE">
              <w:rPr>
                <w:rFonts w:ascii="Trebuchet MS" w:hAnsi="Trebuchet MS" w:cs="Trebuchet MS"/>
                <w:sz w:val="22"/>
                <w:szCs w:val="22"/>
                <w:lang w:eastAsia="zh-CN"/>
              </w:rPr>
              <w:t>Software</w:t>
            </w:r>
          </w:p>
          <w:p w:rsidR="007A15CE" w:rsidRDefault="007A15CE" w:rsidP="007A15CE">
            <w:pPr>
              <w:jc w:val="center"/>
              <w:rPr>
                <w:rFonts w:ascii="Trebuchet MS" w:hAnsi="Trebuchet MS" w:cs="Trebuchet MS"/>
                <w:sz w:val="22"/>
                <w:szCs w:val="22"/>
                <w:lang w:eastAsia="zh-CN"/>
              </w:rPr>
            </w:pPr>
            <w:r w:rsidRPr="007A15CE">
              <w:rPr>
                <w:rFonts w:ascii="Trebuchet MS" w:hAnsi="Trebuchet MS" w:cs="Trebuchet MS"/>
                <w:sz w:val="22"/>
                <w:szCs w:val="22"/>
                <w:lang w:eastAsia="zh-CN"/>
              </w:rPr>
              <w:t>PT. Gamatechno Indonesia</w:t>
            </w:r>
          </w:p>
          <w:p w:rsidR="00D333D6" w:rsidRPr="007A15CE" w:rsidRDefault="00D333D6" w:rsidP="007A15CE">
            <w:pPr>
              <w:jc w:val="center"/>
              <w:rPr>
                <w:rFonts w:ascii="Trebuchet MS" w:hAnsi="Trebuchet MS" w:cs="Trebuchet MS"/>
                <w:sz w:val="22"/>
                <w:szCs w:val="22"/>
                <w:lang w:eastAsia="zh-CN"/>
              </w:rPr>
            </w:pPr>
          </w:p>
          <w:p w:rsidR="004E0EC6" w:rsidRDefault="004E0EC6" w:rsidP="007A15CE">
            <w:pPr>
              <w:jc w:val="center"/>
              <w:rPr>
                <w:rFonts w:ascii="Trebuchet MS" w:hAnsi="Trebuchet MS" w:cs="Trebuchet MS"/>
                <w:sz w:val="22"/>
                <w:szCs w:val="22"/>
                <w:lang w:eastAsia="zh-CN"/>
              </w:rPr>
            </w:pPr>
          </w:p>
          <w:p w:rsidR="00600C3E" w:rsidRDefault="00BC70C9" w:rsidP="00600C3E">
            <w:pPr>
              <w:spacing w:after="240"/>
              <w:jc w:val="center"/>
              <w:rPr>
                <w:rFonts w:ascii="Trebuchet MS" w:hAnsi="Trebuchet MS" w:cs="Trebuchet MS"/>
                <w:b/>
                <w:bCs/>
                <w:sz w:val="24"/>
                <w:lang w:eastAsia="zh-CN"/>
              </w:rPr>
            </w:pPr>
            <w:r w:rsidRPr="00BC70C9">
              <w:rPr>
                <w:rFonts w:ascii="Trebuchet MS" w:hAnsi="Trebuchet MS" w:cs="Trebuchet MS"/>
                <w:b/>
                <w:bCs/>
                <w:sz w:val="24"/>
                <w:lang w:eastAsia="zh-CN"/>
              </w:rPr>
            </w:r>
            <w:r>
              <w:rPr>
                <w:rFonts w:ascii="Trebuchet MS" w:hAnsi="Trebuchet MS" w:cs="Trebuchet MS"/>
                <w:b/>
                <w:bCs/>
                <w:sz w:val="24"/>
                <w:lang w:eastAsia="zh-CN"/>
              </w:rPr>
              <w:pict>
                <v:group id="_x0000_s4191" editas="canvas" style="width:81.1pt;height:80.65pt;mso-position-horizontal-relative:char;mso-position-vertical-relative:line" coordorigin="4171,10834" coordsize="1303,1296">
                  <o:lock v:ext="edit" aspectratio="t"/>
                  <v:shape id="_x0000_s4190" type="#_x0000_t75" style="position:absolute;left:4171;top:10834;width:1303;height:1296" o:preferrelative="f">
                    <v:fill o:detectmouseclick="t"/>
                    <v:path o:extrusionok="t" o:connecttype="none"/>
                    <o:lock v:ext="edit" text="t"/>
                  </v:shape>
                  <v:shape id="_x0000_s4331" type="#_x0000_t75" style="position:absolute;left:4171;top:11171;width:1303;height:621">
                    <v:imagedata r:id="rId9" o:title="[UNSET]"/>
                  </v:shape>
                  <w10:wrap type="none"/>
                  <w10:anchorlock/>
                </v:group>
              </w:pict>
            </w:r>
          </w:p>
          <w:p w:rsidR="00600C3E" w:rsidRDefault="00600C3E" w:rsidP="00600C3E">
            <w:pPr>
              <w:spacing w:after="240"/>
              <w:jc w:val="center"/>
              <w:rPr>
                <w:rFonts w:ascii="Trebuchet MS" w:hAnsi="Trebuchet MS" w:cs="Trebuchet MS"/>
                <w:b/>
                <w:bCs/>
                <w:sz w:val="24"/>
                <w:lang w:eastAsia="zh-CN"/>
              </w:rPr>
            </w:pPr>
          </w:p>
          <w:p w:rsidR="007A15CE" w:rsidRPr="002E6EF3" w:rsidRDefault="002E6EF3" w:rsidP="007A15CE">
            <w:pPr>
              <w:jc w:val="center"/>
              <w:rPr>
                <w:rFonts w:ascii="Trebuchet MS" w:hAnsi="Trebuchet MS" w:cs="Trebuchet MS"/>
                <w:b/>
                <w:bCs/>
                <w:sz w:val="24"/>
                <w:lang w:val="id-ID" w:eastAsia="zh-CN"/>
              </w:rPr>
            </w:pPr>
            <w:bookmarkStart w:id="0" w:name="_GoBack"/>
            <w:bookmarkEnd w:id="0"/>
            <w:r>
              <w:rPr>
                <w:rFonts w:ascii="Trebuchet MS" w:hAnsi="Trebuchet MS" w:cs="Trebuchet MS"/>
                <w:b/>
                <w:bCs/>
                <w:sz w:val="24"/>
                <w:lang w:val="id-ID" w:eastAsia="zh-CN"/>
              </w:rPr>
              <w:t>SAINT MARY'S COLLEGE</w:t>
            </w:r>
          </w:p>
          <w:p w:rsidR="00600C3E" w:rsidRPr="002E6EF3" w:rsidRDefault="00600C3E" w:rsidP="007A15CE">
            <w:pPr>
              <w:jc w:val="center"/>
              <w:rPr>
                <w:rFonts w:ascii="Trebuchet MS" w:hAnsi="Trebuchet MS" w:cs="Trebuchet MS"/>
                <w:sz w:val="22"/>
                <w:szCs w:val="22"/>
                <w:lang w:val="id-ID" w:eastAsia="zh-CN"/>
              </w:rPr>
            </w:pPr>
            <w:r>
              <w:rPr>
                <w:rFonts w:ascii="Trebuchet MS" w:hAnsi="Trebuchet MS" w:cs="Trebuchet MS"/>
                <w:b/>
                <w:bCs/>
                <w:sz w:val="24"/>
                <w:lang w:eastAsia="zh-CN"/>
              </w:rPr>
              <w:t>201</w:t>
            </w:r>
            <w:r w:rsidR="002E6EF3">
              <w:rPr>
                <w:rFonts w:ascii="Trebuchet MS" w:hAnsi="Trebuchet MS" w:cs="Trebuchet MS"/>
                <w:b/>
                <w:bCs/>
                <w:sz w:val="24"/>
                <w:lang w:val="id-ID" w:eastAsia="zh-CN"/>
              </w:rPr>
              <w:t>6</w:t>
            </w:r>
          </w:p>
        </w:tc>
      </w:tr>
    </w:tbl>
    <w:p w:rsidR="00FB19F0" w:rsidRPr="00F42C81" w:rsidRDefault="00FB19F0" w:rsidP="00D97DFD">
      <w:pPr>
        <w:rPr>
          <w:rFonts w:ascii="Myriad Pro" w:hAnsi="Myriad Pro"/>
        </w:rPr>
        <w:sectPr w:rsidR="00FB19F0" w:rsidRPr="00F42C81" w:rsidSect="000615C8">
          <w:pgSz w:w="11907" w:h="16839" w:code="9"/>
          <w:pgMar w:top="1716" w:right="1134" w:bottom="1410" w:left="1701" w:header="1440" w:footer="1134" w:gutter="0"/>
          <w:pgNumType w:start="0"/>
          <w:cols w:space="720"/>
          <w:titlePg/>
          <w:docGrid w:linePitch="360"/>
        </w:sectPr>
      </w:pPr>
    </w:p>
    <w:p w:rsidR="006862F4" w:rsidRDefault="006862F4" w:rsidP="00553E6C">
      <w:pPr>
        <w:pStyle w:val="Heading1"/>
        <w:rPr>
          <w:lang w:val="sv-SE"/>
        </w:rPr>
      </w:pPr>
      <w:bookmarkStart w:id="1" w:name="__RefHeading__1_1090609070"/>
      <w:bookmarkStart w:id="2" w:name="_Toc277238010"/>
      <w:bookmarkStart w:id="3" w:name="_Toc439015904"/>
      <w:bookmarkEnd w:id="1"/>
      <w:r w:rsidRPr="00151F58">
        <w:rPr>
          <w:lang w:val="sv-SE"/>
        </w:rPr>
        <w:lastRenderedPageBreak/>
        <w:t>D</w:t>
      </w:r>
      <w:bookmarkEnd w:id="2"/>
      <w:r w:rsidR="00CC05D4">
        <w:rPr>
          <w:lang w:val="sv-SE"/>
        </w:rPr>
        <w:t>aftar Isi</w:t>
      </w:r>
      <w:bookmarkEnd w:id="3"/>
    </w:p>
    <w:bookmarkStart w:id="4" w:name="__RefHeading__3_1090609070"/>
    <w:bookmarkStart w:id="5" w:name="_Ref275524597"/>
    <w:bookmarkStart w:id="6" w:name="_Ref275524600"/>
    <w:bookmarkStart w:id="7" w:name="_Toc275525140"/>
    <w:bookmarkEnd w:id="4"/>
    <w:p w:rsidR="00033AF2" w:rsidRPr="006B56B0" w:rsidRDefault="00BC70C9" w:rsidP="00033AF2">
      <w:pPr>
        <w:pStyle w:val="TOC1"/>
        <w:tabs>
          <w:tab w:val="clear" w:pos="9360"/>
          <w:tab w:val="right" w:leader="dot" w:pos="8730"/>
        </w:tabs>
        <w:rPr>
          <w:rFonts w:ascii="Calibri" w:eastAsia="MS Mincho" w:hAnsi="Calibri"/>
          <w:noProof/>
          <w:sz w:val="22"/>
          <w:szCs w:val="22"/>
          <w:lang w:eastAsia="en-US"/>
        </w:rPr>
      </w:pPr>
      <w:r>
        <w:rPr>
          <w:rFonts w:cs="Segoe UI"/>
          <w:szCs w:val="20"/>
        </w:rPr>
        <w:fldChar w:fldCharType="begin"/>
      </w:r>
      <w:r w:rsidR="00E724EB">
        <w:rPr>
          <w:rFonts w:cs="Segoe UI"/>
          <w:szCs w:val="20"/>
        </w:rPr>
        <w:instrText xml:space="preserve"> TOC \o "1-3" \h \z \u </w:instrText>
      </w:r>
      <w:r>
        <w:rPr>
          <w:rFonts w:cs="Segoe UI"/>
          <w:szCs w:val="20"/>
        </w:rPr>
        <w:fldChar w:fldCharType="separate"/>
      </w:r>
      <w:hyperlink w:anchor="_Toc439015904" w:history="1">
        <w:r w:rsidR="00033AF2" w:rsidRPr="00675D38">
          <w:rPr>
            <w:rStyle w:val="Hyperlink"/>
            <w:noProof/>
            <w:lang w:val="sv-SE"/>
          </w:rPr>
          <w:t>Daftar Isi</w:t>
        </w:r>
        <w:r w:rsidR="00033AF2">
          <w:rPr>
            <w:noProof/>
            <w:webHidden/>
          </w:rPr>
          <w:tab/>
        </w:r>
        <w:r>
          <w:rPr>
            <w:noProof/>
            <w:webHidden/>
          </w:rPr>
          <w:fldChar w:fldCharType="begin"/>
        </w:r>
        <w:r w:rsidR="00033AF2">
          <w:rPr>
            <w:noProof/>
            <w:webHidden/>
          </w:rPr>
          <w:instrText xml:space="preserve"> PAGEREF _Toc439015904 \h </w:instrText>
        </w:r>
        <w:r>
          <w:rPr>
            <w:noProof/>
            <w:webHidden/>
          </w:rPr>
        </w:r>
        <w:r>
          <w:rPr>
            <w:noProof/>
            <w:webHidden/>
          </w:rPr>
          <w:fldChar w:fldCharType="separate"/>
        </w:r>
        <w:r w:rsidR="00033AF2">
          <w:rPr>
            <w:noProof/>
            <w:webHidden/>
          </w:rPr>
          <w:t>1</w:t>
        </w:r>
        <w:r>
          <w:rPr>
            <w:noProof/>
            <w:webHidden/>
          </w:rPr>
          <w:fldChar w:fldCharType="end"/>
        </w:r>
      </w:hyperlink>
    </w:p>
    <w:p w:rsidR="00033AF2" w:rsidRPr="006B56B0" w:rsidRDefault="00BC70C9" w:rsidP="00033AF2">
      <w:pPr>
        <w:pStyle w:val="TOC1"/>
        <w:tabs>
          <w:tab w:val="clear" w:pos="9360"/>
          <w:tab w:val="right" w:leader="dot" w:pos="8730"/>
        </w:tabs>
        <w:rPr>
          <w:rFonts w:ascii="Calibri" w:eastAsia="MS Mincho" w:hAnsi="Calibri"/>
          <w:noProof/>
          <w:sz w:val="22"/>
          <w:szCs w:val="22"/>
          <w:lang w:eastAsia="en-US"/>
        </w:rPr>
      </w:pPr>
      <w:hyperlink w:anchor="_Toc439015905" w:history="1">
        <w:r w:rsidR="00033AF2" w:rsidRPr="00675D38">
          <w:rPr>
            <w:rStyle w:val="Hyperlink"/>
            <w:noProof/>
          </w:rPr>
          <w:t>Pendahuluan</w:t>
        </w:r>
        <w:r w:rsidR="00033AF2">
          <w:rPr>
            <w:noProof/>
            <w:webHidden/>
          </w:rPr>
          <w:tab/>
        </w:r>
        <w:r>
          <w:rPr>
            <w:noProof/>
            <w:webHidden/>
          </w:rPr>
          <w:fldChar w:fldCharType="begin"/>
        </w:r>
        <w:r w:rsidR="00033AF2">
          <w:rPr>
            <w:noProof/>
            <w:webHidden/>
          </w:rPr>
          <w:instrText xml:space="preserve"> PAGEREF _Toc439015905 \h </w:instrText>
        </w:r>
        <w:r>
          <w:rPr>
            <w:noProof/>
            <w:webHidden/>
          </w:rPr>
        </w:r>
        <w:r>
          <w:rPr>
            <w:noProof/>
            <w:webHidden/>
          </w:rPr>
          <w:fldChar w:fldCharType="separate"/>
        </w:r>
        <w:r w:rsidR="00033AF2">
          <w:rPr>
            <w:noProof/>
            <w:webHidden/>
          </w:rPr>
          <w:t>3</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06" w:history="1">
        <w:r w:rsidR="00033AF2" w:rsidRPr="00675D38">
          <w:rPr>
            <w:rStyle w:val="Hyperlink"/>
            <w:noProof/>
          </w:rPr>
          <w:t>1.</w:t>
        </w:r>
        <w:r w:rsidR="00033AF2" w:rsidRPr="006B56B0">
          <w:rPr>
            <w:rFonts w:ascii="Calibri" w:eastAsia="MS Mincho" w:hAnsi="Calibri"/>
            <w:noProof/>
            <w:sz w:val="22"/>
            <w:szCs w:val="22"/>
            <w:lang w:eastAsia="en-US"/>
          </w:rPr>
          <w:tab/>
        </w:r>
        <w:r w:rsidR="00033AF2" w:rsidRPr="00675D38">
          <w:rPr>
            <w:rStyle w:val="Hyperlink"/>
            <w:noProof/>
          </w:rPr>
          <w:t>Tinjauan Sistem</w:t>
        </w:r>
        <w:r w:rsidR="00033AF2">
          <w:rPr>
            <w:noProof/>
            <w:webHidden/>
          </w:rPr>
          <w:tab/>
        </w:r>
        <w:r>
          <w:rPr>
            <w:noProof/>
            <w:webHidden/>
          </w:rPr>
          <w:fldChar w:fldCharType="begin"/>
        </w:r>
        <w:r w:rsidR="00033AF2">
          <w:rPr>
            <w:noProof/>
            <w:webHidden/>
          </w:rPr>
          <w:instrText xml:space="preserve"> PAGEREF _Toc439015906 \h </w:instrText>
        </w:r>
        <w:r>
          <w:rPr>
            <w:noProof/>
            <w:webHidden/>
          </w:rPr>
        </w:r>
        <w:r>
          <w:rPr>
            <w:noProof/>
            <w:webHidden/>
          </w:rPr>
          <w:fldChar w:fldCharType="separate"/>
        </w:r>
        <w:r w:rsidR="00033AF2">
          <w:rPr>
            <w:noProof/>
            <w:webHidden/>
          </w:rPr>
          <w:t>3</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07" w:history="1">
        <w:r w:rsidR="00033AF2" w:rsidRPr="00675D38">
          <w:rPr>
            <w:rStyle w:val="Hyperlink"/>
            <w:noProof/>
          </w:rPr>
          <w:t>2.</w:t>
        </w:r>
        <w:r w:rsidR="00033AF2" w:rsidRPr="006B56B0">
          <w:rPr>
            <w:rFonts w:ascii="Calibri" w:eastAsia="MS Mincho" w:hAnsi="Calibri"/>
            <w:noProof/>
            <w:sz w:val="22"/>
            <w:szCs w:val="22"/>
            <w:lang w:eastAsia="en-US"/>
          </w:rPr>
          <w:tab/>
        </w:r>
        <w:r w:rsidR="00033AF2" w:rsidRPr="00675D38">
          <w:rPr>
            <w:rStyle w:val="Hyperlink"/>
            <w:noProof/>
          </w:rPr>
          <w:t>Tujuan</w:t>
        </w:r>
        <w:r w:rsidR="00033AF2">
          <w:rPr>
            <w:noProof/>
            <w:webHidden/>
          </w:rPr>
          <w:tab/>
        </w:r>
        <w:r>
          <w:rPr>
            <w:noProof/>
            <w:webHidden/>
          </w:rPr>
          <w:fldChar w:fldCharType="begin"/>
        </w:r>
        <w:r w:rsidR="00033AF2">
          <w:rPr>
            <w:noProof/>
            <w:webHidden/>
          </w:rPr>
          <w:instrText xml:space="preserve"> PAGEREF _Toc439015907 \h </w:instrText>
        </w:r>
        <w:r>
          <w:rPr>
            <w:noProof/>
            <w:webHidden/>
          </w:rPr>
        </w:r>
        <w:r>
          <w:rPr>
            <w:noProof/>
            <w:webHidden/>
          </w:rPr>
          <w:fldChar w:fldCharType="separate"/>
        </w:r>
        <w:r w:rsidR="00033AF2">
          <w:rPr>
            <w:noProof/>
            <w:webHidden/>
          </w:rPr>
          <w:t>3</w:t>
        </w:r>
        <w:r>
          <w:rPr>
            <w:noProof/>
            <w:webHidden/>
          </w:rPr>
          <w:fldChar w:fldCharType="end"/>
        </w:r>
      </w:hyperlink>
    </w:p>
    <w:p w:rsidR="00033AF2" w:rsidRPr="006B56B0" w:rsidRDefault="00BC70C9" w:rsidP="00033AF2">
      <w:pPr>
        <w:pStyle w:val="TOC1"/>
        <w:tabs>
          <w:tab w:val="clear" w:pos="9360"/>
          <w:tab w:val="right" w:leader="dot" w:pos="8730"/>
        </w:tabs>
        <w:rPr>
          <w:rFonts w:ascii="Calibri" w:eastAsia="MS Mincho" w:hAnsi="Calibri"/>
          <w:noProof/>
          <w:sz w:val="22"/>
          <w:szCs w:val="22"/>
          <w:lang w:eastAsia="en-US"/>
        </w:rPr>
      </w:pPr>
      <w:hyperlink w:anchor="_Toc439015908" w:history="1">
        <w:r w:rsidR="00033AF2" w:rsidRPr="00675D38">
          <w:rPr>
            <w:rStyle w:val="Hyperlink"/>
            <w:noProof/>
          </w:rPr>
          <w:t>Flowchart</w:t>
        </w:r>
        <w:r w:rsidR="00033AF2">
          <w:rPr>
            <w:noProof/>
            <w:webHidden/>
          </w:rPr>
          <w:tab/>
        </w:r>
        <w:r>
          <w:rPr>
            <w:noProof/>
            <w:webHidden/>
          </w:rPr>
          <w:fldChar w:fldCharType="begin"/>
        </w:r>
        <w:r w:rsidR="00033AF2">
          <w:rPr>
            <w:noProof/>
            <w:webHidden/>
          </w:rPr>
          <w:instrText xml:space="preserve"> PAGEREF _Toc439015908 \h </w:instrText>
        </w:r>
        <w:r>
          <w:rPr>
            <w:noProof/>
            <w:webHidden/>
          </w:rPr>
        </w:r>
        <w:r>
          <w:rPr>
            <w:noProof/>
            <w:webHidden/>
          </w:rPr>
          <w:fldChar w:fldCharType="separate"/>
        </w:r>
        <w:r w:rsidR="00033AF2">
          <w:rPr>
            <w:noProof/>
            <w:webHidden/>
          </w:rPr>
          <w:t>4</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09" w:history="1">
        <w:r w:rsidR="00033AF2" w:rsidRPr="00675D38">
          <w:rPr>
            <w:rStyle w:val="Hyperlink"/>
            <w:noProof/>
          </w:rPr>
          <w:t>1.</w:t>
        </w:r>
        <w:r w:rsidR="00033AF2" w:rsidRPr="006B56B0">
          <w:rPr>
            <w:rFonts w:ascii="Calibri" w:eastAsia="MS Mincho" w:hAnsi="Calibri"/>
            <w:noProof/>
            <w:sz w:val="22"/>
            <w:szCs w:val="22"/>
            <w:lang w:eastAsia="en-US"/>
          </w:rPr>
          <w:tab/>
        </w:r>
        <w:r w:rsidR="00033AF2" w:rsidRPr="00675D38">
          <w:rPr>
            <w:rStyle w:val="Hyperlink"/>
            <w:noProof/>
          </w:rPr>
          <w:t>Alur Kegiatan Akademik Semester 1</w:t>
        </w:r>
        <w:r w:rsidR="00033AF2">
          <w:rPr>
            <w:noProof/>
            <w:webHidden/>
          </w:rPr>
          <w:tab/>
        </w:r>
        <w:r>
          <w:rPr>
            <w:noProof/>
            <w:webHidden/>
          </w:rPr>
          <w:fldChar w:fldCharType="begin"/>
        </w:r>
        <w:r w:rsidR="00033AF2">
          <w:rPr>
            <w:noProof/>
            <w:webHidden/>
          </w:rPr>
          <w:instrText xml:space="preserve"> PAGEREF _Toc439015909 \h </w:instrText>
        </w:r>
        <w:r>
          <w:rPr>
            <w:noProof/>
            <w:webHidden/>
          </w:rPr>
        </w:r>
        <w:r>
          <w:rPr>
            <w:noProof/>
            <w:webHidden/>
          </w:rPr>
          <w:fldChar w:fldCharType="separate"/>
        </w:r>
        <w:r w:rsidR="00033AF2">
          <w:rPr>
            <w:noProof/>
            <w:webHidden/>
          </w:rPr>
          <w:t>4</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10" w:history="1">
        <w:r w:rsidR="00033AF2" w:rsidRPr="00675D38">
          <w:rPr>
            <w:rStyle w:val="Hyperlink"/>
            <w:noProof/>
          </w:rPr>
          <w:t>2.</w:t>
        </w:r>
        <w:r w:rsidR="00033AF2" w:rsidRPr="006B56B0">
          <w:rPr>
            <w:rFonts w:ascii="Calibri" w:eastAsia="MS Mincho" w:hAnsi="Calibri"/>
            <w:noProof/>
            <w:sz w:val="22"/>
            <w:szCs w:val="22"/>
            <w:lang w:eastAsia="en-US"/>
          </w:rPr>
          <w:tab/>
        </w:r>
        <w:r w:rsidR="00033AF2" w:rsidRPr="00675D38">
          <w:rPr>
            <w:rStyle w:val="Hyperlink"/>
            <w:noProof/>
          </w:rPr>
          <w:t>Alur Kegiatan Akademik Semester Reguler</w:t>
        </w:r>
        <w:r w:rsidR="00033AF2">
          <w:rPr>
            <w:noProof/>
            <w:webHidden/>
          </w:rPr>
          <w:tab/>
        </w:r>
        <w:r>
          <w:rPr>
            <w:noProof/>
            <w:webHidden/>
          </w:rPr>
          <w:fldChar w:fldCharType="begin"/>
        </w:r>
        <w:r w:rsidR="00033AF2">
          <w:rPr>
            <w:noProof/>
            <w:webHidden/>
          </w:rPr>
          <w:instrText xml:space="preserve"> PAGEREF _Toc439015910 \h </w:instrText>
        </w:r>
        <w:r>
          <w:rPr>
            <w:noProof/>
            <w:webHidden/>
          </w:rPr>
        </w:r>
        <w:r>
          <w:rPr>
            <w:noProof/>
            <w:webHidden/>
          </w:rPr>
          <w:fldChar w:fldCharType="separate"/>
        </w:r>
        <w:r w:rsidR="00033AF2">
          <w:rPr>
            <w:noProof/>
            <w:webHidden/>
          </w:rPr>
          <w:t>5</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11" w:history="1">
        <w:r w:rsidR="00033AF2" w:rsidRPr="00675D38">
          <w:rPr>
            <w:rStyle w:val="Hyperlink"/>
            <w:noProof/>
          </w:rPr>
          <w:t>3.</w:t>
        </w:r>
        <w:r w:rsidR="00033AF2" w:rsidRPr="006B56B0">
          <w:rPr>
            <w:rFonts w:ascii="Calibri" w:eastAsia="MS Mincho" w:hAnsi="Calibri"/>
            <w:noProof/>
            <w:sz w:val="22"/>
            <w:szCs w:val="22"/>
            <w:lang w:eastAsia="en-US"/>
          </w:rPr>
          <w:tab/>
        </w:r>
        <w:r w:rsidR="00033AF2" w:rsidRPr="00675D38">
          <w:rPr>
            <w:rStyle w:val="Hyperlink"/>
            <w:noProof/>
          </w:rPr>
          <w:t>Alur Kegiatan Akademik Semester Akhir</w:t>
        </w:r>
        <w:r w:rsidR="00033AF2">
          <w:rPr>
            <w:noProof/>
            <w:webHidden/>
          </w:rPr>
          <w:tab/>
        </w:r>
        <w:r>
          <w:rPr>
            <w:noProof/>
            <w:webHidden/>
          </w:rPr>
          <w:fldChar w:fldCharType="begin"/>
        </w:r>
        <w:r w:rsidR="00033AF2">
          <w:rPr>
            <w:noProof/>
            <w:webHidden/>
          </w:rPr>
          <w:instrText xml:space="preserve"> PAGEREF _Toc439015911 \h </w:instrText>
        </w:r>
        <w:r>
          <w:rPr>
            <w:noProof/>
            <w:webHidden/>
          </w:rPr>
        </w:r>
        <w:r>
          <w:rPr>
            <w:noProof/>
            <w:webHidden/>
          </w:rPr>
          <w:fldChar w:fldCharType="separate"/>
        </w:r>
        <w:r w:rsidR="00033AF2">
          <w:rPr>
            <w:noProof/>
            <w:webHidden/>
          </w:rPr>
          <w:t>6</w:t>
        </w:r>
        <w:r>
          <w:rPr>
            <w:noProof/>
            <w:webHidden/>
          </w:rPr>
          <w:fldChar w:fldCharType="end"/>
        </w:r>
      </w:hyperlink>
    </w:p>
    <w:p w:rsidR="00033AF2" w:rsidRPr="006B56B0" w:rsidRDefault="00BC70C9" w:rsidP="00033AF2">
      <w:pPr>
        <w:pStyle w:val="TOC1"/>
        <w:tabs>
          <w:tab w:val="clear" w:pos="9360"/>
          <w:tab w:val="right" w:leader="dot" w:pos="8730"/>
        </w:tabs>
        <w:rPr>
          <w:rFonts w:ascii="Calibri" w:eastAsia="MS Mincho" w:hAnsi="Calibri"/>
          <w:noProof/>
          <w:sz w:val="22"/>
          <w:szCs w:val="22"/>
          <w:lang w:eastAsia="en-US"/>
        </w:rPr>
      </w:pPr>
      <w:hyperlink w:anchor="_Toc439015912" w:history="1">
        <w:r w:rsidR="00033AF2" w:rsidRPr="00675D38">
          <w:rPr>
            <w:rStyle w:val="Hyperlink"/>
            <w:noProof/>
          </w:rPr>
          <w:t>Panduan Teknis</w:t>
        </w:r>
        <w:r w:rsidR="00033AF2">
          <w:rPr>
            <w:noProof/>
            <w:webHidden/>
          </w:rPr>
          <w:tab/>
        </w:r>
        <w:r>
          <w:rPr>
            <w:noProof/>
            <w:webHidden/>
          </w:rPr>
          <w:fldChar w:fldCharType="begin"/>
        </w:r>
        <w:r w:rsidR="00033AF2">
          <w:rPr>
            <w:noProof/>
            <w:webHidden/>
          </w:rPr>
          <w:instrText xml:space="preserve"> PAGEREF _Toc439015912 \h </w:instrText>
        </w:r>
        <w:r>
          <w:rPr>
            <w:noProof/>
            <w:webHidden/>
          </w:rPr>
        </w:r>
        <w:r>
          <w:rPr>
            <w:noProof/>
            <w:webHidden/>
          </w:rPr>
          <w:fldChar w:fldCharType="separate"/>
        </w:r>
        <w:r w:rsidR="00033AF2">
          <w:rPr>
            <w:noProof/>
            <w:webHidden/>
          </w:rPr>
          <w:t>7</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13" w:history="1">
        <w:r w:rsidR="00033AF2" w:rsidRPr="00675D38">
          <w:rPr>
            <w:rStyle w:val="Hyperlink"/>
            <w:noProof/>
          </w:rPr>
          <w:t>1.</w:t>
        </w:r>
        <w:r w:rsidR="00033AF2" w:rsidRPr="006B56B0">
          <w:rPr>
            <w:rFonts w:ascii="Calibri" w:eastAsia="MS Mincho" w:hAnsi="Calibri"/>
            <w:noProof/>
            <w:sz w:val="22"/>
            <w:szCs w:val="22"/>
            <w:lang w:eastAsia="en-US"/>
          </w:rPr>
          <w:tab/>
        </w:r>
        <w:r w:rsidR="00033AF2" w:rsidRPr="00675D38">
          <w:rPr>
            <w:rStyle w:val="Hyperlink"/>
            <w:noProof/>
          </w:rPr>
          <w:t>Pengelolaan Data Master</w:t>
        </w:r>
        <w:r w:rsidR="00033AF2">
          <w:rPr>
            <w:noProof/>
            <w:webHidden/>
          </w:rPr>
          <w:tab/>
        </w:r>
        <w:r>
          <w:rPr>
            <w:noProof/>
            <w:webHidden/>
          </w:rPr>
          <w:fldChar w:fldCharType="begin"/>
        </w:r>
        <w:r w:rsidR="00033AF2">
          <w:rPr>
            <w:noProof/>
            <w:webHidden/>
          </w:rPr>
          <w:instrText xml:space="preserve"> PAGEREF _Toc439015913 \h </w:instrText>
        </w:r>
        <w:r>
          <w:rPr>
            <w:noProof/>
            <w:webHidden/>
          </w:rPr>
        </w:r>
        <w:r>
          <w:rPr>
            <w:noProof/>
            <w:webHidden/>
          </w:rPr>
          <w:fldChar w:fldCharType="separate"/>
        </w:r>
        <w:r w:rsidR="00033AF2">
          <w:rPr>
            <w:noProof/>
            <w:webHidden/>
          </w:rPr>
          <w:t>7</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4" w:history="1">
        <w:r w:rsidR="00033AF2" w:rsidRPr="00675D38">
          <w:rPr>
            <w:rStyle w:val="Hyperlink"/>
            <w:noProof/>
          </w:rPr>
          <w:t>1.1.</w:t>
        </w:r>
        <w:r w:rsidR="00033AF2" w:rsidRPr="006B56B0">
          <w:rPr>
            <w:rFonts w:ascii="Calibri" w:eastAsia="MS Mincho" w:hAnsi="Calibri"/>
            <w:i w:val="0"/>
            <w:noProof/>
            <w:sz w:val="22"/>
            <w:szCs w:val="22"/>
            <w:lang w:eastAsia="en-US"/>
          </w:rPr>
          <w:tab/>
        </w:r>
        <w:r w:rsidR="00033AF2" w:rsidRPr="00675D38">
          <w:rPr>
            <w:rStyle w:val="Hyperlink"/>
            <w:noProof/>
          </w:rPr>
          <w:t>Data Program Studi Baru</w:t>
        </w:r>
        <w:r w:rsidR="00033AF2">
          <w:rPr>
            <w:noProof/>
            <w:webHidden/>
          </w:rPr>
          <w:tab/>
        </w:r>
        <w:r>
          <w:rPr>
            <w:noProof/>
            <w:webHidden/>
          </w:rPr>
          <w:fldChar w:fldCharType="begin"/>
        </w:r>
        <w:r w:rsidR="00033AF2">
          <w:rPr>
            <w:noProof/>
            <w:webHidden/>
          </w:rPr>
          <w:instrText xml:space="preserve"> PAGEREF _Toc439015914 \h </w:instrText>
        </w:r>
        <w:r>
          <w:rPr>
            <w:noProof/>
            <w:webHidden/>
          </w:rPr>
        </w:r>
        <w:r>
          <w:rPr>
            <w:noProof/>
            <w:webHidden/>
          </w:rPr>
          <w:fldChar w:fldCharType="separate"/>
        </w:r>
        <w:r w:rsidR="00033AF2">
          <w:rPr>
            <w:noProof/>
            <w:webHidden/>
          </w:rPr>
          <w:t>7</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5" w:history="1">
        <w:r w:rsidR="00033AF2" w:rsidRPr="00675D38">
          <w:rPr>
            <w:rStyle w:val="Hyperlink"/>
            <w:noProof/>
          </w:rPr>
          <w:t>1.2.</w:t>
        </w:r>
        <w:r w:rsidR="00033AF2" w:rsidRPr="006B56B0">
          <w:rPr>
            <w:rFonts w:ascii="Calibri" w:eastAsia="MS Mincho" w:hAnsi="Calibri"/>
            <w:i w:val="0"/>
            <w:noProof/>
            <w:sz w:val="22"/>
            <w:szCs w:val="22"/>
            <w:lang w:eastAsia="en-US"/>
          </w:rPr>
          <w:tab/>
        </w:r>
        <w:r w:rsidR="00033AF2" w:rsidRPr="00675D38">
          <w:rPr>
            <w:rStyle w:val="Hyperlink"/>
            <w:noProof/>
          </w:rPr>
          <w:t>Data Mahasiswa</w:t>
        </w:r>
        <w:r w:rsidR="00033AF2">
          <w:rPr>
            <w:noProof/>
            <w:webHidden/>
          </w:rPr>
          <w:tab/>
        </w:r>
        <w:r>
          <w:rPr>
            <w:noProof/>
            <w:webHidden/>
          </w:rPr>
          <w:fldChar w:fldCharType="begin"/>
        </w:r>
        <w:r w:rsidR="00033AF2">
          <w:rPr>
            <w:noProof/>
            <w:webHidden/>
          </w:rPr>
          <w:instrText xml:space="preserve"> PAGEREF _Toc439015915 \h </w:instrText>
        </w:r>
        <w:r>
          <w:rPr>
            <w:noProof/>
            <w:webHidden/>
          </w:rPr>
        </w:r>
        <w:r>
          <w:rPr>
            <w:noProof/>
            <w:webHidden/>
          </w:rPr>
          <w:fldChar w:fldCharType="separate"/>
        </w:r>
        <w:r w:rsidR="00033AF2">
          <w:rPr>
            <w:noProof/>
            <w:webHidden/>
          </w:rPr>
          <w:t>8</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6" w:history="1">
        <w:r w:rsidR="00033AF2" w:rsidRPr="00675D38">
          <w:rPr>
            <w:rStyle w:val="Hyperlink"/>
            <w:noProof/>
          </w:rPr>
          <w:t>1.3.</w:t>
        </w:r>
        <w:r w:rsidR="00033AF2" w:rsidRPr="006B56B0">
          <w:rPr>
            <w:rFonts w:ascii="Calibri" w:eastAsia="MS Mincho" w:hAnsi="Calibri"/>
            <w:i w:val="0"/>
            <w:noProof/>
            <w:sz w:val="22"/>
            <w:szCs w:val="22"/>
            <w:lang w:eastAsia="en-US"/>
          </w:rPr>
          <w:tab/>
        </w:r>
        <w:r w:rsidR="00033AF2" w:rsidRPr="00675D38">
          <w:rPr>
            <w:rStyle w:val="Hyperlink"/>
            <w:noProof/>
          </w:rPr>
          <w:t>Data Dosen</w:t>
        </w:r>
        <w:r w:rsidR="00033AF2">
          <w:rPr>
            <w:noProof/>
            <w:webHidden/>
          </w:rPr>
          <w:tab/>
        </w:r>
        <w:r>
          <w:rPr>
            <w:noProof/>
            <w:webHidden/>
          </w:rPr>
          <w:fldChar w:fldCharType="begin"/>
        </w:r>
        <w:r w:rsidR="00033AF2">
          <w:rPr>
            <w:noProof/>
            <w:webHidden/>
          </w:rPr>
          <w:instrText xml:space="preserve"> PAGEREF _Toc439015916 \h </w:instrText>
        </w:r>
        <w:r>
          <w:rPr>
            <w:noProof/>
            <w:webHidden/>
          </w:rPr>
        </w:r>
        <w:r>
          <w:rPr>
            <w:noProof/>
            <w:webHidden/>
          </w:rPr>
          <w:fldChar w:fldCharType="separate"/>
        </w:r>
        <w:r w:rsidR="00033AF2">
          <w:rPr>
            <w:noProof/>
            <w:webHidden/>
          </w:rPr>
          <w:t>8</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7" w:history="1">
        <w:r w:rsidR="00033AF2" w:rsidRPr="00675D38">
          <w:rPr>
            <w:rStyle w:val="Hyperlink"/>
            <w:noProof/>
          </w:rPr>
          <w:t>1.4.</w:t>
        </w:r>
        <w:r w:rsidR="00033AF2" w:rsidRPr="006B56B0">
          <w:rPr>
            <w:rFonts w:ascii="Calibri" w:eastAsia="MS Mincho" w:hAnsi="Calibri"/>
            <w:i w:val="0"/>
            <w:noProof/>
            <w:sz w:val="22"/>
            <w:szCs w:val="22"/>
            <w:lang w:eastAsia="en-US"/>
          </w:rPr>
          <w:tab/>
        </w:r>
        <w:r w:rsidR="00033AF2" w:rsidRPr="00675D38">
          <w:rPr>
            <w:rStyle w:val="Hyperlink"/>
            <w:noProof/>
          </w:rPr>
          <w:t>Data Kurikulum</w:t>
        </w:r>
        <w:r w:rsidR="00033AF2">
          <w:rPr>
            <w:noProof/>
            <w:webHidden/>
          </w:rPr>
          <w:tab/>
        </w:r>
        <w:r>
          <w:rPr>
            <w:noProof/>
            <w:webHidden/>
          </w:rPr>
          <w:fldChar w:fldCharType="begin"/>
        </w:r>
        <w:r w:rsidR="00033AF2">
          <w:rPr>
            <w:noProof/>
            <w:webHidden/>
          </w:rPr>
          <w:instrText xml:space="preserve"> PAGEREF _Toc439015917 \h </w:instrText>
        </w:r>
        <w:r>
          <w:rPr>
            <w:noProof/>
            <w:webHidden/>
          </w:rPr>
        </w:r>
        <w:r>
          <w:rPr>
            <w:noProof/>
            <w:webHidden/>
          </w:rPr>
          <w:fldChar w:fldCharType="separate"/>
        </w:r>
        <w:r w:rsidR="00033AF2">
          <w:rPr>
            <w:noProof/>
            <w:webHidden/>
          </w:rPr>
          <w:t>9</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8" w:history="1">
        <w:r w:rsidR="00033AF2" w:rsidRPr="00675D38">
          <w:rPr>
            <w:rStyle w:val="Hyperlink"/>
            <w:noProof/>
          </w:rPr>
          <w:t>1.5.</w:t>
        </w:r>
        <w:r w:rsidR="00033AF2" w:rsidRPr="006B56B0">
          <w:rPr>
            <w:rFonts w:ascii="Calibri" w:eastAsia="MS Mincho" w:hAnsi="Calibri"/>
            <w:i w:val="0"/>
            <w:noProof/>
            <w:sz w:val="22"/>
            <w:szCs w:val="22"/>
            <w:lang w:eastAsia="en-US"/>
          </w:rPr>
          <w:tab/>
        </w:r>
        <w:r w:rsidR="00033AF2" w:rsidRPr="00675D38">
          <w:rPr>
            <w:rStyle w:val="Hyperlink"/>
            <w:noProof/>
          </w:rPr>
          <w:t>Data Matakuliah</w:t>
        </w:r>
        <w:r w:rsidR="00033AF2">
          <w:rPr>
            <w:noProof/>
            <w:webHidden/>
          </w:rPr>
          <w:tab/>
        </w:r>
        <w:r>
          <w:rPr>
            <w:noProof/>
            <w:webHidden/>
          </w:rPr>
          <w:fldChar w:fldCharType="begin"/>
        </w:r>
        <w:r w:rsidR="00033AF2">
          <w:rPr>
            <w:noProof/>
            <w:webHidden/>
          </w:rPr>
          <w:instrText xml:space="preserve"> PAGEREF _Toc439015918 \h </w:instrText>
        </w:r>
        <w:r>
          <w:rPr>
            <w:noProof/>
            <w:webHidden/>
          </w:rPr>
        </w:r>
        <w:r>
          <w:rPr>
            <w:noProof/>
            <w:webHidden/>
          </w:rPr>
          <w:fldChar w:fldCharType="separate"/>
        </w:r>
        <w:r w:rsidR="00033AF2">
          <w:rPr>
            <w:noProof/>
            <w:webHidden/>
          </w:rPr>
          <w:t>10</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19" w:history="1">
        <w:r w:rsidR="00033AF2" w:rsidRPr="00675D38">
          <w:rPr>
            <w:rStyle w:val="Hyperlink"/>
            <w:noProof/>
          </w:rPr>
          <w:t>1.6.</w:t>
        </w:r>
        <w:r w:rsidR="00033AF2" w:rsidRPr="006B56B0">
          <w:rPr>
            <w:rFonts w:ascii="Calibri" w:eastAsia="MS Mincho" w:hAnsi="Calibri"/>
            <w:i w:val="0"/>
            <w:noProof/>
            <w:sz w:val="22"/>
            <w:szCs w:val="22"/>
            <w:lang w:eastAsia="en-US"/>
          </w:rPr>
          <w:tab/>
        </w:r>
        <w:r w:rsidR="00033AF2" w:rsidRPr="00675D38">
          <w:rPr>
            <w:rStyle w:val="Hyperlink"/>
            <w:noProof/>
          </w:rPr>
          <w:t>Data Jenis Nilai</w:t>
        </w:r>
        <w:r w:rsidR="00033AF2">
          <w:rPr>
            <w:noProof/>
            <w:webHidden/>
          </w:rPr>
          <w:tab/>
        </w:r>
        <w:r>
          <w:rPr>
            <w:noProof/>
            <w:webHidden/>
          </w:rPr>
          <w:fldChar w:fldCharType="begin"/>
        </w:r>
        <w:r w:rsidR="00033AF2">
          <w:rPr>
            <w:noProof/>
            <w:webHidden/>
          </w:rPr>
          <w:instrText xml:space="preserve"> PAGEREF _Toc439015919 \h </w:instrText>
        </w:r>
        <w:r>
          <w:rPr>
            <w:noProof/>
            <w:webHidden/>
          </w:rPr>
        </w:r>
        <w:r>
          <w:rPr>
            <w:noProof/>
            <w:webHidden/>
          </w:rPr>
          <w:fldChar w:fldCharType="separate"/>
        </w:r>
        <w:r w:rsidR="00033AF2">
          <w:rPr>
            <w:noProof/>
            <w:webHidden/>
          </w:rPr>
          <w:t>14</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0" w:history="1">
        <w:r w:rsidR="00033AF2" w:rsidRPr="00675D38">
          <w:rPr>
            <w:rStyle w:val="Hyperlink"/>
            <w:noProof/>
          </w:rPr>
          <w:t>1.7.</w:t>
        </w:r>
        <w:r w:rsidR="00033AF2" w:rsidRPr="006B56B0">
          <w:rPr>
            <w:rFonts w:ascii="Calibri" w:eastAsia="MS Mincho" w:hAnsi="Calibri"/>
            <w:i w:val="0"/>
            <w:noProof/>
            <w:sz w:val="22"/>
            <w:szCs w:val="22"/>
            <w:lang w:eastAsia="en-US"/>
          </w:rPr>
          <w:tab/>
        </w:r>
        <w:r w:rsidR="00033AF2" w:rsidRPr="00675D38">
          <w:rPr>
            <w:rStyle w:val="Hyperlink"/>
            <w:noProof/>
          </w:rPr>
          <w:t>Jatah SKS</w:t>
        </w:r>
        <w:r w:rsidR="00033AF2">
          <w:rPr>
            <w:noProof/>
            <w:webHidden/>
          </w:rPr>
          <w:tab/>
        </w:r>
        <w:r>
          <w:rPr>
            <w:noProof/>
            <w:webHidden/>
          </w:rPr>
          <w:fldChar w:fldCharType="begin"/>
        </w:r>
        <w:r w:rsidR="00033AF2">
          <w:rPr>
            <w:noProof/>
            <w:webHidden/>
          </w:rPr>
          <w:instrText xml:space="preserve"> PAGEREF _Toc439015920 \h </w:instrText>
        </w:r>
        <w:r>
          <w:rPr>
            <w:noProof/>
            <w:webHidden/>
          </w:rPr>
        </w:r>
        <w:r>
          <w:rPr>
            <w:noProof/>
            <w:webHidden/>
          </w:rPr>
          <w:fldChar w:fldCharType="separate"/>
        </w:r>
        <w:r w:rsidR="00033AF2">
          <w:rPr>
            <w:noProof/>
            <w:webHidden/>
          </w:rPr>
          <w:t>15</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1" w:history="1">
        <w:r w:rsidR="00033AF2" w:rsidRPr="00675D38">
          <w:rPr>
            <w:rStyle w:val="Hyperlink"/>
            <w:noProof/>
          </w:rPr>
          <w:t>1.8.</w:t>
        </w:r>
        <w:r w:rsidR="00033AF2" w:rsidRPr="006B56B0">
          <w:rPr>
            <w:rFonts w:ascii="Calibri" w:eastAsia="MS Mincho" w:hAnsi="Calibri"/>
            <w:i w:val="0"/>
            <w:noProof/>
            <w:sz w:val="22"/>
            <w:szCs w:val="22"/>
            <w:lang w:eastAsia="en-US"/>
          </w:rPr>
          <w:tab/>
        </w:r>
        <w:r w:rsidR="00033AF2" w:rsidRPr="00675D38">
          <w:rPr>
            <w:rStyle w:val="Hyperlink"/>
            <w:noProof/>
          </w:rPr>
          <w:t>Ruang</w:t>
        </w:r>
        <w:r w:rsidR="00033AF2">
          <w:rPr>
            <w:noProof/>
            <w:webHidden/>
          </w:rPr>
          <w:tab/>
        </w:r>
        <w:r>
          <w:rPr>
            <w:noProof/>
            <w:webHidden/>
          </w:rPr>
          <w:fldChar w:fldCharType="begin"/>
        </w:r>
        <w:r w:rsidR="00033AF2">
          <w:rPr>
            <w:noProof/>
            <w:webHidden/>
          </w:rPr>
          <w:instrText xml:space="preserve"> PAGEREF _Toc439015921 \h </w:instrText>
        </w:r>
        <w:r>
          <w:rPr>
            <w:noProof/>
            <w:webHidden/>
          </w:rPr>
        </w:r>
        <w:r>
          <w:rPr>
            <w:noProof/>
            <w:webHidden/>
          </w:rPr>
          <w:fldChar w:fldCharType="separate"/>
        </w:r>
        <w:r w:rsidR="00033AF2">
          <w:rPr>
            <w:noProof/>
            <w:webHidden/>
          </w:rPr>
          <w:t>15</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2" w:history="1">
        <w:r w:rsidR="00033AF2" w:rsidRPr="00675D38">
          <w:rPr>
            <w:rStyle w:val="Hyperlink"/>
            <w:noProof/>
          </w:rPr>
          <w:t>1.9.</w:t>
        </w:r>
        <w:r w:rsidR="00033AF2" w:rsidRPr="006B56B0">
          <w:rPr>
            <w:rFonts w:ascii="Calibri" w:eastAsia="MS Mincho" w:hAnsi="Calibri"/>
            <w:i w:val="0"/>
            <w:noProof/>
            <w:sz w:val="22"/>
            <w:szCs w:val="22"/>
            <w:lang w:eastAsia="en-US"/>
          </w:rPr>
          <w:tab/>
        </w:r>
        <w:r w:rsidR="00033AF2" w:rsidRPr="00675D38">
          <w:rPr>
            <w:rStyle w:val="Hyperlink"/>
            <w:noProof/>
          </w:rPr>
          <w:t>Akun Portal Akademik</w:t>
        </w:r>
        <w:r w:rsidR="00033AF2">
          <w:rPr>
            <w:noProof/>
            <w:webHidden/>
          </w:rPr>
          <w:tab/>
        </w:r>
        <w:r>
          <w:rPr>
            <w:noProof/>
            <w:webHidden/>
          </w:rPr>
          <w:fldChar w:fldCharType="begin"/>
        </w:r>
        <w:r w:rsidR="00033AF2">
          <w:rPr>
            <w:noProof/>
            <w:webHidden/>
          </w:rPr>
          <w:instrText xml:space="preserve"> PAGEREF _Toc439015922 \h </w:instrText>
        </w:r>
        <w:r>
          <w:rPr>
            <w:noProof/>
            <w:webHidden/>
          </w:rPr>
        </w:r>
        <w:r>
          <w:rPr>
            <w:noProof/>
            <w:webHidden/>
          </w:rPr>
          <w:fldChar w:fldCharType="separate"/>
        </w:r>
        <w:r w:rsidR="00033AF2">
          <w:rPr>
            <w:noProof/>
            <w:webHidden/>
          </w:rPr>
          <w:t>19</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23" w:history="1">
        <w:r w:rsidR="00033AF2" w:rsidRPr="00675D38">
          <w:rPr>
            <w:rStyle w:val="Hyperlink"/>
            <w:noProof/>
          </w:rPr>
          <w:t>2.</w:t>
        </w:r>
        <w:r w:rsidR="00033AF2" w:rsidRPr="006B56B0">
          <w:rPr>
            <w:rFonts w:ascii="Calibri" w:eastAsia="MS Mincho" w:hAnsi="Calibri"/>
            <w:noProof/>
            <w:sz w:val="22"/>
            <w:szCs w:val="22"/>
            <w:lang w:eastAsia="en-US"/>
          </w:rPr>
          <w:tab/>
        </w:r>
        <w:r w:rsidR="00033AF2" w:rsidRPr="00675D38">
          <w:rPr>
            <w:rStyle w:val="Hyperlink"/>
            <w:noProof/>
          </w:rPr>
          <w:t>Menjelang Semester Baru</w:t>
        </w:r>
        <w:r w:rsidR="00033AF2">
          <w:rPr>
            <w:noProof/>
            <w:webHidden/>
          </w:rPr>
          <w:tab/>
        </w:r>
        <w:r>
          <w:rPr>
            <w:noProof/>
            <w:webHidden/>
          </w:rPr>
          <w:fldChar w:fldCharType="begin"/>
        </w:r>
        <w:r w:rsidR="00033AF2">
          <w:rPr>
            <w:noProof/>
            <w:webHidden/>
          </w:rPr>
          <w:instrText xml:space="preserve"> PAGEREF _Toc439015923 \h </w:instrText>
        </w:r>
        <w:r>
          <w:rPr>
            <w:noProof/>
            <w:webHidden/>
          </w:rPr>
        </w:r>
        <w:r>
          <w:rPr>
            <w:noProof/>
            <w:webHidden/>
          </w:rPr>
          <w:fldChar w:fldCharType="separate"/>
        </w:r>
        <w:r w:rsidR="00033AF2">
          <w:rPr>
            <w:noProof/>
            <w:webHidden/>
          </w:rPr>
          <w:t>21</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4" w:history="1">
        <w:r w:rsidR="00033AF2" w:rsidRPr="00675D38">
          <w:rPr>
            <w:rStyle w:val="Hyperlink"/>
            <w:noProof/>
          </w:rPr>
          <w:t>2.1.</w:t>
        </w:r>
        <w:r w:rsidR="00033AF2" w:rsidRPr="006B56B0">
          <w:rPr>
            <w:rFonts w:ascii="Calibri" w:eastAsia="MS Mincho" w:hAnsi="Calibri"/>
            <w:i w:val="0"/>
            <w:noProof/>
            <w:sz w:val="22"/>
            <w:szCs w:val="22"/>
            <w:lang w:eastAsia="en-US"/>
          </w:rPr>
          <w:tab/>
        </w:r>
        <w:r w:rsidR="00033AF2" w:rsidRPr="00675D38">
          <w:rPr>
            <w:rStyle w:val="Hyperlink"/>
            <w:noProof/>
          </w:rPr>
          <w:t>Setting Semester Baru</w:t>
        </w:r>
        <w:r w:rsidR="00033AF2">
          <w:rPr>
            <w:noProof/>
            <w:webHidden/>
          </w:rPr>
          <w:tab/>
        </w:r>
        <w:r>
          <w:rPr>
            <w:noProof/>
            <w:webHidden/>
          </w:rPr>
          <w:fldChar w:fldCharType="begin"/>
        </w:r>
        <w:r w:rsidR="00033AF2">
          <w:rPr>
            <w:noProof/>
            <w:webHidden/>
          </w:rPr>
          <w:instrText xml:space="preserve"> PAGEREF _Toc439015924 \h </w:instrText>
        </w:r>
        <w:r>
          <w:rPr>
            <w:noProof/>
            <w:webHidden/>
          </w:rPr>
        </w:r>
        <w:r>
          <w:rPr>
            <w:noProof/>
            <w:webHidden/>
          </w:rPr>
          <w:fldChar w:fldCharType="separate"/>
        </w:r>
        <w:r w:rsidR="00033AF2">
          <w:rPr>
            <w:noProof/>
            <w:webHidden/>
          </w:rPr>
          <w:t>21</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5" w:history="1">
        <w:r w:rsidR="00033AF2" w:rsidRPr="00675D38">
          <w:rPr>
            <w:rStyle w:val="Hyperlink"/>
            <w:noProof/>
          </w:rPr>
          <w:t>2.2.</w:t>
        </w:r>
        <w:r w:rsidR="00033AF2" w:rsidRPr="006B56B0">
          <w:rPr>
            <w:rFonts w:ascii="Calibri" w:eastAsia="MS Mincho" w:hAnsi="Calibri"/>
            <w:i w:val="0"/>
            <w:noProof/>
            <w:sz w:val="22"/>
            <w:szCs w:val="22"/>
            <w:lang w:eastAsia="en-US"/>
          </w:rPr>
          <w:tab/>
        </w:r>
        <w:r w:rsidR="00033AF2" w:rsidRPr="00675D38">
          <w:rPr>
            <w:rStyle w:val="Hyperlink"/>
            <w:noProof/>
          </w:rPr>
          <w:t>Setting Kurikulum Mahasiswa Baru</w:t>
        </w:r>
        <w:r w:rsidR="00033AF2">
          <w:rPr>
            <w:noProof/>
            <w:webHidden/>
          </w:rPr>
          <w:tab/>
        </w:r>
        <w:r>
          <w:rPr>
            <w:noProof/>
            <w:webHidden/>
          </w:rPr>
          <w:fldChar w:fldCharType="begin"/>
        </w:r>
        <w:r w:rsidR="00033AF2">
          <w:rPr>
            <w:noProof/>
            <w:webHidden/>
          </w:rPr>
          <w:instrText xml:space="preserve"> PAGEREF _Toc439015925 \h </w:instrText>
        </w:r>
        <w:r>
          <w:rPr>
            <w:noProof/>
            <w:webHidden/>
          </w:rPr>
        </w:r>
        <w:r>
          <w:rPr>
            <w:noProof/>
            <w:webHidden/>
          </w:rPr>
          <w:fldChar w:fldCharType="separate"/>
        </w:r>
        <w:r w:rsidR="00033AF2">
          <w:rPr>
            <w:noProof/>
            <w:webHidden/>
          </w:rPr>
          <w:t>25</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6" w:history="1">
        <w:r w:rsidR="00033AF2" w:rsidRPr="00675D38">
          <w:rPr>
            <w:rStyle w:val="Hyperlink"/>
            <w:noProof/>
          </w:rPr>
          <w:t>2.3.</w:t>
        </w:r>
        <w:r w:rsidR="00033AF2" w:rsidRPr="006B56B0">
          <w:rPr>
            <w:rFonts w:ascii="Calibri" w:eastAsia="MS Mincho" w:hAnsi="Calibri"/>
            <w:i w:val="0"/>
            <w:noProof/>
            <w:sz w:val="22"/>
            <w:szCs w:val="22"/>
            <w:lang w:eastAsia="en-US"/>
          </w:rPr>
          <w:tab/>
        </w:r>
        <w:r w:rsidR="00033AF2" w:rsidRPr="00675D38">
          <w:rPr>
            <w:rStyle w:val="Hyperlink"/>
            <w:noProof/>
          </w:rPr>
          <w:t>Setting Dosen Pembimbing Mahasiswa Baru</w:t>
        </w:r>
        <w:r w:rsidR="00033AF2">
          <w:rPr>
            <w:noProof/>
            <w:webHidden/>
          </w:rPr>
          <w:tab/>
        </w:r>
        <w:r>
          <w:rPr>
            <w:noProof/>
            <w:webHidden/>
          </w:rPr>
          <w:fldChar w:fldCharType="begin"/>
        </w:r>
        <w:r w:rsidR="00033AF2">
          <w:rPr>
            <w:noProof/>
            <w:webHidden/>
          </w:rPr>
          <w:instrText xml:space="preserve"> PAGEREF _Toc439015926 \h </w:instrText>
        </w:r>
        <w:r>
          <w:rPr>
            <w:noProof/>
            <w:webHidden/>
          </w:rPr>
        </w:r>
        <w:r>
          <w:rPr>
            <w:noProof/>
            <w:webHidden/>
          </w:rPr>
          <w:fldChar w:fldCharType="separate"/>
        </w:r>
        <w:r w:rsidR="00033AF2">
          <w:rPr>
            <w:noProof/>
            <w:webHidden/>
          </w:rPr>
          <w:t>25</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7" w:history="1">
        <w:r w:rsidR="00033AF2" w:rsidRPr="00675D38">
          <w:rPr>
            <w:rStyle w:val="Hyperlink"/>
            <w:noProof/>
          </w:rPr>
          <w:t>2.4.</w:t>
        </w:r>
        <w:r w:rsidR="00033AF2" w:rsidRPr="006B56B0">
          <w:rPr>
            <w:rFonts w:ascii="Calibri" w:eastAsia="MS Mincho" w:hAnsi="Calibri"/>
            <w:i w:val="0"/>
            <w:noProof/>
            <w:sz w:val="22"/>
            <w:szCs w:val="22"/>
            <w:lang w:eastAsia="en-US"/>
          </w:rPr>
          <w:tab/>
        </w:r>
        <w:r w:rsidR="00033AF2" w:rsidRPr="00675D38">
          <w:rPr>
            <w:rStyle w:val="Hyperlink"/>
            <w:noProof/>
          </w:rPr>
          <w:t>Setting Kelas Matakuliah Ditawarkan</w:t>
        </w:r>
        <w:r w:rsidR="00033AF2">
          <w:rPr>
            <w:noProof/>
            <w:webHidden/>
          </w:rPr>
          <w:tab/>
        </w:r>
        <w:r>
          <w:rPr>
            <w:noProof/>
            <w:webHidden/>
          </w:rPr>
          <w:fldChar w:fldCharType="begin"/>
        </w:r>
        <w:r w:rsidR="00033AF2">
          <w:rPr>
            <w:noProof/>
            <w:webHidden/>
          </w:rPr>
          <w:instrText xml:space="preserve"> PAGEREF _Toc439015927 \h </w:instrText>
        </w:r>
        <w:r>
          <w:rPr>
            <w:noProof/>
            <w:webHidden/>
          </w:rPr>
        </w:r>
        <w:r>
          <w:rPr>
            <w:noProof/>
            <w:webHidden/>
          </w:rPr>
          <w:fldChar w:fldCharType="separate"/>
        </w:r>
        <w:r w:rsidR="00033AF2">
          <w:rPr>
            <w:noProof/>
            <w:webHidden/>
          </w:rPr>
          <w:t>26</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8" w:history="1">
        <w:r w:rsidR="00033AF2" w:rsidRPr="00675D38">
          <w:rPr>
            <w:rStyle w:val="Hyperlink"/>
            <w:noProof/>
          </w:rPr>
          <w:t>2.5.</w:t>
        </w:r>
        <w:r w:rsidR="00033AF2" w:rsidRPr="006B56B0">
          <w:rPr>
            <w:rFonts w:ascii="Calibri" w:eastAsia="MS Mincho" w:hAnsi="Calibri"/>
            <w:i w:val="0"/>
            <w:noProof/>
            <w:sz w:val="22"/>
            <w:szCs w:val="22"/>
            <w:lang w:eastAsia="en-US"/>
          </w:rPr>
          <w:tab/>
        </w:r>
        <w:r w:rsidR="00033AF2" w:rsidRPr="00675D38">
          <w:rPr>
            <w:rStyle w:val="Hyperlink"/>
            <w:noProof/>
          </w:rPr>
          <w:t>Pengelolaan KRS</w:t>
        </w:r>
        <w:r w:rsidR="00033AF2">
          <w:rPr>
            <w:noProof/>
            <w:webHidden/>
          </w:rPr>
          <w:tab/>
        </w:r>
        <w:r>
          <w:rPr>
            <w:noProof/>
            <w:webHidden/>
          </w:rPr>
          <w:fldChar w:fldCharType="begin"/>
        </w:r>
        <w:r w:rsidR="00033AF2">
          <w:rPr>
            <w:noProof/>
            <w:webHidden/>
          </w:rPr>
          <w:instrText xml:space="preserve"> PAGEREF _Toc439015928 \h </w:instrText>
        </w:r>
        <w:r>
          <w:rPr>
            <w:noProof/>
            <w:webHidden/>
          </w:rPr>
        </w:r>
        <w:r>
          <w:rPr>
            <w:noProof/>
            <w:webHidden/>
          </w:rPr>
          <w:fldChar w:fldCharType="separate"/>
        </w:r>
        <w:r w:rsidR="00033AF2">
          <w:rPr>
            <w:noProof/>
            <w:webHidden/>
          </w:rPr>
          <w:t>31</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29" w:history="1">
        <w:r w:rsidR="00033AF2" w:rsidRPr="00675D38">
          <w:rPr>
            <w:rStyle w:val="Hyperlink"/>
            <w:noProof/>
          </w:rPr>
          <w:t>2.6.</w:t>
        </w:r>
        <w:r w:rsidR="00033AF2" w:rsidRPr="006B56B0">
          <w:rPr>
            <w:rFonts w:ascii="Calibri" w:eastAsia="MS Mincho" w:hAnsi="Calibri"/>
            <w:i w:val="0"/>
            <w:noProof/>
            <w:sz w:val="22"/>
            <w:szCs w:val="22"/>
            <w:lang w:eastAsia="en-US"/>
          </w:rPr>
          <w:tab/>
        </w:r>
        <w:r w:rsidR="00033AF2" w:rsidRPr="00675D38">
          <w:rPr>
            <w:rStyle w:val="Hyperlink"/>
            <w:noProof/>
          </w:rPr>
          <w:t>Setting Transkrip</w:t>
        </w:r>
        <w:r w:rsidR="00033AF2">
          <w:rPr>
            <w:noProof/>
            <w:webHidden/>
          </w:rPr>
          <w:tab/>
        </w:r>
        <w:r>
          <w:rPr>
            <w:noProof/>
            <w:webHidden/>
          </w:rPr>
          <w:fldChar w:fldCharType="begin"/>
        </w:r>
        <w:r w:rsidR="00033AF2">
          <w:rPr>
            <w:noProof/>
            <w:webHidden/>
          </w:rPr>
          <w:instrText xml:space="preserve"> PAGEREF _Toc439015929 \h </w:instrText>
        </w:r>
        <w:r>
          <w:rPr>
            <w:noProof/>
            <w:webHidden/>
          </w:rPr>
        </w:r>
        <w:r>
          <w:rPr>
            <w:noProof/>
            <w:webHidden/>
          </w:rPr>
          <w:fldChar w:fldCharType="separate"/>
        </w:r>
        <w:r w:rsidR="00033AF2">
          <w:rPr>
            <w:noProof/>
            <w:webHidden/>
          </w:rPr>
          <w:t>35</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0" w:history="1">
        <w:r w:rsidR="00033AF2" w:rsidRPr="00675D38">
          <w:rPr>
            <w:rStyle w:val="Hyperlink"/>
            <w:noProof/>
          </w:rPr>
          <w:t>2.7.</w:t>
        </w:r>
        <w:r w:rsidR="00033AF2" w:rsidRPr="006B56B0">
          <w:rPr>
            <w:rFonts w:ascii="Calibri" w:eastAsia="MS Mincho" w:hAnsi="Calibri"/>
            <w:i w:val="0"/>
            <w:noProof/>
            <w:sz w:val="22"/>
            <w:szCs w:val="22"/>
            <w:lang w:eastAsia="en-US"/>
          </w:rPr>
          <w:tab/>
        </w:r>
        <w:r w:rsidR="00033AF2" w:rsidRPr="00675D38">
          <w:rPr>
            <w:rStyle w:val="Hyperlink"/>
            <w:noProof/>
          </w:rPr>
          <w:t>Penyetaraan Matakuliah Mahasiswa Pindahan</w:t>
        </w:r>
        <w:r w:rsidR="00033AF2">
          <w:rPr>
            <w:noProof/>
            <w:webHidden/>
          </w:rPr>
          <w:tab/>
        </w:r>
        <w:r>
          <w:rPr>
            <w:noProof/>
            <w:webHidden/>
          </w:rPr>
          <w:fldChar w:fldCharType="begin"/>
        </w:r>
        <w:r w:rsidR="00033AF2">
          <w:rPr>
            <w:noProof/>
            <w:webHidden/>
          </w:rPr>
          <w:instrText xml:space="preserve"> PAGEREF _Toc439015930 \h </w:instrText>
        </w:r>
        <w:r>
          <w:rPr>
            <w:noProof/>
            <w:webHidden/>
          </w:rPr>
        </w:r>
        <w:r>
          <w:rPr>
            <w:noProof/>
            <w:webHidden/>
          </w:rPr>
          <w:fldChar w:fldCharType="separate"/>
        </w:r>
        <w:r w:rsidR="00033AF2">
          <w:rPr>
            <w:noProof/>
            <w:webHidden/>
          </w:rPr>
          <w:t>36</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31" w:history="1">
        <w:r w:rsidR="00033AF2" w:rsidRPr="00675D38">
          <w:rPr>
            <w:rStyle w:val="Hyperlink"/>
            <w:noProof/>
          </w:rPr>
          <w:t>3.</w:t>
        </w:r>
        <w:r w:rsidR="00033AF2" w:rsidRPr="006B56B0">
          <w:rPr>
            <w:rFonts w:ascii="Calibri" w:eastAsia="MS Mincho" w:hAnsi="Calibri"/>
            <w:noProof/>
            <w:sz w:val="22"/>
            <w:szCs w:val="22"/>
            <w:lang w:eastAsia="en-US"/>
          </w:rPr>
          <w:tab/>
        </w:r>
        <w:r w:rsidR="00033AF2" w:rsidRPr="00675D38">
          <w:rPr>
            <w:rStyle w:val="Hyperlink"/>
            <w:noProof/>
          </w:rPr>
          <w:t>Masa Semester Aktif</w:t>
        </w:r>
        <w:r w:rsidR="00033AF2">
          <w:rPr>
            <w:noProof/>
            <w:webHidden/>
          </w:rPr>
          <w:tab/>
        </w:r>
        <w:r>
          <w:rPr>
            <w:noProof/>
            <w:webHidden/>
          </w:rPr>
          <w:fldChar w:fldCharType="begin"/>
        </w:r>
        <w:r w:rsidR="00033AF2">
          <w:rPr>
            <w:noProof/>
            <w:webHidden/>
          </w:rPr>
          <w:instrText xml:space="preserve"> PAGEREF _Toc439015931 \h </w:instrText>
        </w:r>
        <w:r>
          <w:rPr>
            <w:noProof/>
            <w:webHidden/>
          </w:rPr>
        </w:r>
        <w:r>
          <w:rPr>
            <w:noProof/>
            <w:webHidden/>
          </w:rPr>
          <w:fldChar w:fldCharType="separate"/>
        </w:r>
        <w:r w:rsidR="00033AF2">
          <w:rPr>
            <w:noProof/>
            <w:webHidden/>
          </w:rPr>
          <w:t>37</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2" w:history="1">
        <w:r w:rsidR="00033AF2" w:rsidRPr="00675D38">
          <w:rPr>
            <w:rStyle w:val="Hyperlink"/>
            <w:noProof/>
          </w:rPr>
          <w:t>3.1.</w:t>
        </w:r>
        <w:r w:rsidR="00033AF2" w:rsidRPr="006B56B0">
          <w:rPr>
            <w:rFonts w:ascii="Calibri" w:eastAsia="MS Mincho" w:hAnsi="Calibri"/>
            <w:i w:val="0"/>
            <w:noProof/>
            <w:sz w:val="22"/>
            <w:szCs w:val="22"/>
            <w:lang w:eastAsia="en-US"/>
          </w:rPr>
          <w:tab/>
        </w:r>
        <w:r w:rsidR="00033AF2" w:rsidRPr="00675D38">
          <w:rPr>
            <w:rStyle w:val="Hyperlink"/>
            <w:noProof/>
          </w:rPr>
          <w:t>Pengelolaan Peserta Kelas</w:t>
        </w:r>
        <w:r w:rsidR="00033AF2">
          <w:rPr>
            <w:noProof/>
            <w:webHidden/>
          </w:rPr>
          <w:tab/>
        </w:r>
        <w:r>
          <w:rPr>
            <w:noProof/>
            <w:webHidden/>
          </w:rPr>
          <w:fldChar w:fldCharType="begin"/>
        </w:r>
        <w:r w:rsidR="00033AF2">
          <w:rPr>
            <w:noProof/>
            <w:webHidden/>
          </w:rPr>
          <w:instrText xml:space="preserve"> PAGEREF _Toc439015932 \h </w:instrText>
        </w:r>
        <w:r>
          <w:rPr>
            <w:noProof/>
            <w:webHidden/>
          </w:rPr>
        </w:r>
        <w:r>
          <w:rPr>
            <w:noProof/>
            <w:webHidden/>
          </w:rPr>
          <w:fldChar w:fldCharType="separate"/>
        </w:r>
        <w:r w:rsidR="00033AF2">
          <w:rPr>
            <w:noProof/>
            <w:webHidden/>
          </w:rPr>
          <w:t>37</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3" w:history="1">
        <w:r w:rsidR="00033AF2" w:rsidRPr="00675D38">
          <w:rPr>
            <w:rStyle w:val="Hyperlink"/>
            <w:noProof/>
          </w:rPr>
          <w:t>3.2.</w:t>
        </w:r>
        <w:r w:rsidR="00033AF2" w:rsidRPr="006B56B0">
          <w:rPr>
            <w:rFonts w:ascii="Calibri" w:eastAsia="MS Mincho" w:hAnsi="Calibri"/>
            <w:i w:val="0"/>
            <w:noProof/>
            <w:sz w:val="22"/>
            <w:szCs w:val="22"/>
            <w:lang w:eastAsia="en-US"/>
          </w:rPr>
          <w:tab/>
        </w:r>
        <w:r w:rsidR="00033AF2" w:rsidRPr="00675D38">
          <w:rPr>
            <w:rStyle w:val="Hyperlink"/>
            <w:noProof/>
          </w:rPr>
          <w:t>Pengelolaan Data Kemahasiswaan</w:t>
        </w:r>
        <w:r w:rsidR="00033AF2">
          <w:rPr>
            <w:noProof/>
            <w:webHidden/>
          </w:rPr>
          <w:tab/>
        </w:r>
        <w:r>
          <w:rPr>
            <w:noProof/>
            <w:webHidden/>
          </w:rPr>
          <w:fldChar w:fldCharType="begin"/>
        </w:r>
        <w:r w:rsidR="00033AF2">
          <w:rPr>
            <w:noProof/>
            <w:webHidden/>
          </w:rPr>
          <w:instrText xml:space="preserve"> PAGEREF _Toc439015933 \h </w:instrText>
        </w:r>
        <w:r>
          <w:rPr>
            <w:noProof/>
            <w:webHidden/>
          </w:rPr>
        </w:r>
        <w:r>
          <w:rPr>
            <w:noProof/>
            <w:webHidden/>
          </w:rPr>
          <w:fldChar w:fldCharType="separate"/>
        </w:r>
        <w:r w:rsidR="00033AF2">
          <w:rPr>
            <w:noProof/>
            <w:webHidden/>
          </w:rPr>
          <w:t>41</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4" w:history="1">
        <w:r w:rsidR="00033AF2" w:rsidRPr="00675D38">
          <w:rPr>
            <w:rStyle w:val="Hyperlink"/>
            <w:noProof/>
          </w:rPr>
          <w:t>3.3.</w:t>
        </w:r>
        <w:r w:rsidR="00033AF2" w:rsidRPr="006B56B0">
          <w:rPr>
            <w:rFonts w:ascii="Calibri" w:eastAsia="MS Mincho" w:hAnsi="Calibri"/>
            <w:i w:val="0"/>
            <w:noProof/>
            <w:sz w:val="22"/>
            <w:szCs w:val="22"/>
            <w:lang w:eastAsia="en-US"/>
          </w:rPr>
          <w:tab/>
        </w:r>
        <w:r w:rsidR="00033AF2" w:rsidRPr="00675D38">
          <w:rPr>
            <w:rStyle w:val="Hyperlink"/>
            <w:noProof/>
          </w:rPr>
          <w:t>Cetak Presensi Ujian</w:t>
        </w:r>
        <w:r w:rsidR="00033AF2">
          <w:rPr>
            <w:noProof/>
            <w:webHidden/>
          </w:rPr>
          <w:tab/>
        </w:r>
        <w:r>
          <w:rPr>
            <w:noProof/>
            <w:webHidden/>
          </w:rPr>
          <w:fldChar w:fldCharType="begin"/>
        </w:r>
        <w:r w:rsidR="00033AF2">
          <w:rPr>
            <w:noProof/>
            <w:webHidden/>
          </w:rPr>
          <w:instrText xml:space="preserve"> PAGEREF _Toc439015934 \h </w:instrText>
        </w:r>
        <w:r>
          <w:rPr>
            <w:noProof/>
            <w:webHidden/>
          </w:rPr>
        </w:r>
        <w:r>
          <w:rPr>
            <w:noProof/>
            <w:webHidden/>
          </w:rPr>
          <w:fldChar w:fldCharType="separate"/>
        </w:r>
        <w:r w:rsidR="00033AF2">
          <w:rPr>
            <w:noProof/>
            <w:webHidden/>
          </w:rPr>
          <w:t>43</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5" w:history="1">
        <w:r w:rsidR="00033AF2" w:rsidRPr="00675D38">
          <w:rPr>
            <w:rStyle w:val="Hyperlink"/>
            <w:noProof/>
          </w:rPr>
          <w:t>3.4.</w:t>
        </w:r>
        <w:r w:rsidR="00033AF2" w:rsidRPr="006B56B0">
          <w:rPr>
            <w:rFonts w:ascii="Calibri" w:eastAsia="MS Mincho" w:hAnsi="Calibri"/>
            <w:i w:val="0"/>
            <w:noProof/>
            <w:sz w:val="22"/>
            <w:szCs w:val="22"/>
            <w:lang w:eastAsia="en-US"/>
          </w:rPr>
          <w:tab/>
        </w:r>
        <w:r w:rsidR="00033AF2" w:rsidRPr="00675D38">
          <w:rPr>
            <w:rStyle w:val="Hyperlink"/>
            <w:noProof/>
          </w:rPr>
          <w:t>Cetak Kartu Ujian</w:t>
        </w:r>
        <w:r w:rsidR="00033AF2">
          <w:rPr>
            <w:noProof/>
            <w:webHidden/>
          </w:rPr>
          <w:tab/>
        </w:r>
        <w:r>
          <w:rPr>
            <w:noProof/>
            <w:webHidden/>
          </w:rPr>
          <w:fldChar w:fldCharType="begin"/>
        </w:r>
        <w:r w:rsidR="00033AF2">
          <w:rPr>
            <w:noProof/>
            <w:webHidden/>
          </w:rPr>
          <w:instrText xml:space="preserve"> PAGEREF _Toc439015935 \h </w:instrText>
        </w:r>
        <w:r>
          <w:rPr>
            <w:noProof/>
            <w:webHidden/>
          </w:rPr>
        </w:r>
        <w:r>
          <w:rPr>
            <w:noProof/>
            <w:webHidden/>
          </w:rPr>
          <w:fldChar w:fldCharType="separate"/>
        </w:r>
        <w:r w:rsidR="00033AF2">
          <w:rPr>
            <w:noProof/>
            <w:webHidden/>
          </w:rPr>
          <w:t>43</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36" w:history="1">
        <w:r w:rsidR="00033AF2" w:rsidRPr="00675D38">
          <w:rPr>
            <w:rStyle w:val="Hyperlink"/>
            <w:noProof/>
          </w:rPr>
          <w:t>4.</w:t>
        </w:r>
        <w:r w:rsidR="00033AF2" w:rsidRPr="006B56B0">
          <w:rPr>
            <w:rFonts w:ascii="Calibri" w:eastAsia="MS Mincho" w:hAnsi="Calibri"/>
            <w:noProof/>
            <w:sz w:val="22"/>
            <w:szCs w:val="22"/>
            <w:lang w:eastAsia="en-US"/>
          </w:rPr>
          <w:tab/>
        </w:r>
        <w:r w:rsidR="00033AF2" w:rsidRPr="00675D38">
          <w:rPr>
            <w:rStyle w:val="Hyperlink"/>
            <w:noProof/>
          </w:rPr>
          <w:t>Masa Akhir Semester</w:t>
        </w:r>
        <w:r w:rsidR="00033AF2">
          <w:rPr>
            <w:noProof/>
            <w:webHidden/>
          </w:rPr>
          <w:tab/>
        </w:r>
        <w:r>
          <w:rPr>
            <w:noProof/>
            <w:webHidden/>
          </w:rPr>
          <w:fldChar w:fldCharType="begin"/>
        </w:r>
        <w:r w:rsidR="00033AF2">
          <w:rPr>
            <w:noProof/>
            <w:webHidden/>
          </w:rPr>
          <w:instrText xml:space="preserve"> PAGEREF _Toc439015936 \h </w:instrText>
        </w:r>
        <w:r>
          <w:rPr>
            <w:noProof/>
            <w:webHidden/>
          </w:rPr>
        </w:r>
        <w:r>
          <w:rPr>
            <w:noProof/>
            <w:webHidden/>
          </w:rPr>
          <w:fldChar w:fldCharType="separate"/>
        </w:r>
        <w:r w:rsidR="00033AF2">
          <w:rPr>
            <w:noProof/>
            <w:webHidden/>
          </w:rPr>
          <w:t>44</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7" w:history="1">
        <w:r w:rsidR="00033AF2" w:rsidRPr="00675D38">
          <w:rPr>
            <w:rStyle w:val="Hyperlink"/>
            <w:noProof/>
          </w:rPr>
          <w:t>4.1.</w:t>
        </w:r>
        <w:r w:rsidR="00033AF2" w:rsidRPr="006B56B0">
          <w:rPr>
            <w:rFonts w:ascii="Calibri" w:eastAsia="MS Mincho" w:hAnsi="Calibri"/>
            <w:i w:val="0"/>
            <w:noProof/>
            <w:sz w:val="22"/>
            <w:szCs w:val="22"/>
            <w:lang w:eastAsia="en-US"/>
          </w:rPr>
          <w:tab/>
        </w:r>
        <w:r w:rsidR="00033AF2" w:rsidRPr="00675D38">
          <w:rPr>
            <w:rStyle w:val="Hyperlink"/>
            <w:noProof/>
          </w:rPr>
          <w:t>Input Nilai</w:t>
        </w:r>
        <w:r w:rsidR="00033AF2">
          <w:rPr>
            <w:noProof/>
            <w:webHidden/>
          </w:rPr>
          <w:tab/>
        </w:r>
        <w:r>
          <w:rPr>
            <w:noProof/>
            <w:webHidden/>
          </w:rPr>
          <w:fldChar w:fldCharType="begin"/>
        </w:r>
        <w:r w:rsidR="00033AF2">
          <w:rPr>
            <w:noProof/>
            <w:webHidden/>
          </w:rPr>
          <w:instrText xml:space="preserve"> PAGEREF _Toc439015937 \h </w:instrText>
        </w:r>
        <w:r>
          <w:rPr>
            <w:noProof/>
            <w:webHidden/>
          </w:rPr>
        </w:r>
        <w:r>
          <w:rPr>
            <w:noProof/>
            <w:webHidden/>
          </w:rPr>
          <w:fldChar w:fldCharType="separate"/>
        </w:r>
        <w:r w:rsidR="00033AF2">
          <w:rPr>
            <w:noProof/>
            <w:webHidden/>
          </w:rPr>
          <w:t>44</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8" w:history="1">
        <w:r w:rsidR="00033AF2" w:rsidRPr="00675D38">
          <w:rPr>
            <w:rStyle w:val="Hyperlink"/>
            <w:noProof/>
          </w:rPr>
          <w:t>4.2.</w:t>
        </w:r>
        <w:r w:rsidR="00033AF2" w:rsidRPr="006B56B0">
          <w:rPr>
            <w:rFonts w:ascii="Calibri" w:eastAsia="MS Mincho" w:hAnsi="Calibri"/>
            <w:i w:val="0"/>
            <w:noProof/>
            <w:sz w:val="22"/>
            <w:szCs w:val="22"/>
            <w:lang w:eastAsia="en-US"/>
          </w:rPr>
          <w:tab/>
        </w:r>
        <w:r w:rsidR="00033AF2" w:rsidRPr="00675D38">
          <w:rPr>
            <w:rStyle w:val="Hyperlink"/>
            <w:noProof/>
          </w:rPr>
          <w:t>Cetak KHS</w:t>
        </w:r>
        <w:r w:rsidR="00033AF2">
          <w:rPr>
            <w:noProof/>
            <w:webHidden/>
          </w:rPr>
          <w:tab/>
        </w:r>
        <w:r>
          <w:rPr>
            <w:noProof/>
            <w:webHidden/>
          </w:rPr>
          <w:fldChar w:fldCharType="begin"/>
        </w:r>
        <w:r w:rsidR="00033AF2">
          <w:rPr>
            <w:noProof/>
            <w:webHidden/>
          </w:rPr>
          <w:instrText xml:space="preserve"> PAGEREF _Toc439015938 \h </w:instrText>
        </w:r>
        <w:r>
          <w:rPr>
            <w:noProof/>
            <w:webHidden/>
          </w:rPr>
        </w:r>
        <w:r>
          <w:rPr>
            <w:noProof/>
            <w:webHidden/>
          </w:rPr>
          <w:fldChar w:fldCharType="separate"/>
        </w:r>
        <w:r w:rsidR="00033AF2">
          <w:rPr>
            <w:noProof/>
            <w:webHidden/>
          </w:rPr>
          <w:t>46</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39" w:history="1">
        <w:r w:rsidR="00033AF2" w:rsidRPr="00675D38">
          <w:rPr>
            <w:rStyle w:val="Hyperlink"/>
            <w:noProof/>
          </w:rPr>
          <w:t>4.3.</w:t>
        </w:r>
        <w:r w:rsidR="00033AF2" w:rsidRPr="006B56B0">
          <w:rPr>
            <w:rFonts w:ascii="Calibri" w:eastAsia="MS Mincho" w:hAnsi="Calibri"/>
            <w:i w:val="0"/>
            <w:noProof/>
            <w:sz w:val="22"/>
            <w:szCs w:val="22"/>
            <w:lang w:eastAsia="en-US"/>
          </w:rPr>
          <w:tab/>
        </w:r>
        <w:r w:rsidR="00033AF2" w:rsidRPr="00675D38">
          <w:rPr>
            <w:rStyle w:val="Hyperlink"/>
            <w:noProof/>
          </w:rPr>
          <w:t>Penyusunan Transkrip</w:t>
        </w:r>
        <w:r w:rsidR="00033AF2">
          <w:rPr>
            <w:noProof/>
            <w:webHidden/>
          </w:rPr>
          <w:tab/>
        </w:r>
        <w:r>
          <w:rPr>
            <w:noProof/>
            <w:webHidden/>
          </w:rPr>
          <w:fldChar w:fldCharType="begin"/>
        </w:r>
        <w:r w:rsidR="00033AF2">
          <w:rPr>
            <w:noProof/>
            <w:webHidden/>
          </w:rPr>
          <w:instrText xml:space="preserve"> PAGEREF _Toc439015939 \h </w:instrText>
        </w:r>
        <w:r>
          <w:rPr>
            <w:noProof/>
            <w:webHidden/>
          </w:rPr>
        </w:r>
        <w:r>
          <w:rPr>
            <w:noProof/>
            <w:webHidden/>
          </w:rPr>
          <w:fldChar w:fldCharType="separate"/>
        </w:r>
        <w:r w:rsidR="00033AF2">
          <w:rPr>
            <w:noProof/>
            <w:webHidden/>
          </w:rPr>
          <w:t>46</w:t>
        </w:r>
        <w:r>
          <w:rPr>
            <w:noProof/>
            <w:webHidden/>
          </w:rPr>
          <w:fldChar w:fldCharType="end"/>
        </w:r>
      </w:hyperlink>
    </w:p>
    <w:p w:rsidR="00033AF2" w:rsidRPr="006B56B0" w:rsidRDefault="00BC70C9" w:rsidP="00033AF2">
      <w:pPr>
        <w:pStyle w:val="TOC2"/>
        <w:tabs>
          <w:tab w:val="clear" w:pos="9360"/>
          <w:tab w:val="right" w:leader="dot" w:pos="8730"/>
        </w:tabs>
        <w:rPr>
          <w:rFonts w:ascii="Calibri" w:eastAsia="MS Mincho" w:hAnsi="Calibri"/>
          <w:noProof/>
          <w:sz w:val="22"/>
          <w:szCs w:val="22"/>
          <w:lang w:eastAsia="en-US"/>
        </w:rPr>
      </w:pPr>
      <w:hyperlink w:anchor="_Toc439015940" w:history="1">
        <w:r w:rsidR="00033AF2" w:rsidRPr="00675D38">
          <w:rPr>
            <w:rStyle w:val="Hyperlink"/>
            <w:noProof/>
          </w:rPr>
          <w:t>5.</w:t>
        </w:r>
        <w:r w:rsidR="00033AF2" w:rsidRPr="006B56B0">
          <w:rPr>
            <w:rFonts w:ascii="Calibri" w:eastAsia="MS Mincho" w:hAnsi="Calibri"/>
            <w:noProof/>
            <w:sz w:val="22"/>
            <w:szCs w:val="22"/>
            <w:lang w:eastAsia="en-US"/>
          </w:rPr>
          <w:tab/>
        </w:r>
        <w:r w:rsidR="00033AF2" w:rsidRPr="00675D38">
          <w:rPr>
            <w:rStyle w:val="Hyperlink"/>
            <w:noProof/>
          </w:rPr>
          <w:t>Kelulusan</w:t>
        </w:r>
        <w:r w:rsidR="00033AF2">
          <w:rPr>
            <w:noProof/>
            <w:webHidden/>
          </w:rPr>
          <w:tab/>
        </w:r>
        <w:r>
          <w:rPr>
            <w:noProof/>
            <w:webHidden/>
          </w:rPr>
          <w:fldChar w:fldCharType="begin"/>
        </w:r>
        <w:r w:rsidR="00033AF2">
          <w:rPr>
            <w:noProof/>
            <w:webHidden/>
          </w:rPr>
          <w:instrText xml:space="preserve"> PAGEREF _Toc439015940 \h </w:instrText>
        </w:r>
        <w:r>
          <w:rPr>
            <w:noProof/>
            <w:webHidden/>
          </w:rPr>
        </w:r>
        <w:r>
          <w:rPr>
            <w:noProof/>
            <w:webHidden/>
          </w:rPr>
          <w:fldChar w:fldCharType="separate"/>
        </w:r>
        <w:r w:rsidR="00033AF2">
          <w:rPr>
            <w:noProof/>
            <w:webHidden/>
          </w:rPr>
          <w:t>46</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1" w:history="1">
        <w:r w:rsidR="00033AF2" w:rsidRPr="00675D38">
          <w:rPr>
            <w:rStyle w:val="Hyperlink"/>
            <w:noProof/>
            <w:lang w:val="id-ID"/>
          </w:rPr>
          <w:t>5.1.</w:t>
        </w:r>
        <w:r w:rsidR="00033AF2" w:rsidRPr="006B56B0">
          <w:rPr>
            <w:rFonts w:ascii="Calibri" w:eastAsia="MS Mincho" w:hAnsi="Calibri"/>
            <w:i w:val="0"/>
            <w:noProof/>
            <w:sz w:val="22"/>
            <w:szCs w:val="22"/>
            <w:lang w:eastAsia="en-US"/>
          </w:rPr>
          <w:tab/>
        </w:r>
        <w:r w:rsidR="00033AF2" w:rsidRPr="00675D38">
          <w:rPr>
            <w:rStyle w:val="Hyperlink"/>
            <w:noProof/>
            <w:lang w:val="id-ID"/>
          </w:rPr>
          <w:t>Pendaftaran Tugas Akhir</w:t>
        </w:r>
        <w:r w:rsidR="00033AF2">
          <w:rPr>
            <w:noProof/>
            <w:webHidden/>
          </w:rPr>
          <w:tab/>
        </w:r>
        <w:r>
          <w:rPr>
            <w:noProof/>
            <w:webHidden/>
          </w:rPr>
          <w:fldChar w:fldCharType="begin"/>
        </w:r>
        <w:r w:rsidR="00033AF2">
          <w:rPr>
            <w:noProof/>
            <w:webHidden/>
          </w:rPr>
          <w:instrText xml:space="preserve"> PAGEREF _Toc439015941 \h </w:instrText>
        </w:r>
        <w:r>
          <w:rPr>
            <w:noProof/>
            <w:webHidden/>
          </w:rPr>
        </w:r>
        <w:r>
          <w:rPr>
            <w:noProof/>
            <w:webHidden/>
          </w:rPr>
          <w:fldChar w:fldCharType="separate"/>
        </w:r>
        <w:r w:rsidR="00033AF2">
          <w:rPr>
            <w:noProof/>
            <w:webHidden/>
          </w:rPr>
          <w:t>46</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2" w:history="1">
        <w:r w:rsidR="00033AF2" w:rsidRPr="00675D38">
          <w:rPr>
            <w:rStyle w:val="Hyperlink"/>
            <w:noProof/>
          </w:rPr>
          <w:t>5.2.</w:t>
        </w:r>
        <w:r w:rsidR="00033AF2" w:rsidRPr="006B56B0">
          <w:rPr>
            <w:rFonts w:ascii="Calibri" w:eastAsia="MS Mincho" w:hAnsi="Calibri"/>
            <w:i w:val="0"/>
            <w:noProof/>
            <w:sz w:val="22"/>
            <w:szCs w:val="22"/>
            <w:lang w:eastAsia="en-US"/>
          </w:rPr>
          <w:tab/>
        </w:r>
        <w:r w:rsidR="00033AF2" w:rsidRPr="00675D38">
          <w:rPr>
            <w:rStyle w:val="Hyperlink"/>
            <w:noProof/>
          </w:rPr>
          <w:t>Pendaftaran Ujian Tugas Akhir</w:t>
        </w:r>
        <w:r w:rsidR="00033AF2">
          <w:rPr>
            <w:noProof/>
            <w:webHidden/>
          </w:rPr>
          <w:tab/>
        </w:r>
        <w:r>
          <w:rPr>
            <w:noProof/>
            <w:webHidden/>
          </w:rPr>
          <w:fldChar w:fldCharType="begin"/>
        </w:r>
        <w:r w:rsidR="00033AF2">
          <w:rPr>
            <w:noProof/>
            <w:webHidden/>
          </w:rPr>
          <w:instrText xml:space="preserve"> PAGEREF _Toc439015942 \h </w:instrText>
        </w:r>
        <w:r>
          <w:rPr>
            <w:noProof/>
            <w:webHidden/>
          </w:rPr>
        </w:r>
        <w:r>
          <w:rPr>
            <w:noProof/>
            <w:webHidden/>
          </w:rPr>
          <w:fldChar w:fldCharType="separate"/>
        </w:r>
        <w:r w:rsidR="00033AF2">
          <w:rPr>
            <w:noProof/>
            <w:webHidden/>
          </w:rPr>
          <w:t>48</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3" w:history="1">
        <w:r w:rsidR="00033AF2" w:rsidRPr="00675D38">
          <w:rPr>
            <w:rStyle w:val="Hyperlink"/>
            <w:noProof/>
          </w:rPr>
          <w:t>5.3.</w:t>
        </w:r>
        <w:r w:rsidR="00033AF2" w:rsidRPr="006B56B0">
          <w:rPr>
            <w:rFonts w:ascii="Calibri" w:eastAsia="MS Mincho" w:hAnsi="Calibri"/>
            <w:i w:val="0"/>
            <w:noProof/>
            <w:sz w:val="22"/>
            <w:szCs w:val="22"/>
            <w:lang w:eastAsia="en-US"/>
          </w:rPr>
          <w:tab/>
        </w:r>
        <w:r w:rsidR="00033AF2" w:rsidRPr="00675D38">
          <w:rPr>
            <w:rStyle w:val="Hyperlink"/>
            <w:noProof/>
          </w:rPr>
          <w:t>Pengelolaan Ujian Tugas Akhir</w:t>
        </w:r>
        <w:r w:rsidR="00033AF2">
          <w:rPr>
            <w:noProof/>
            <w:webHidden/>
          </w:rPr>
          <w:tab/>
        </w:r>
        <w:r>
          <w:rPr>
            <w:noProof/>
            <w:webHidden/>
          </w:rPr>
          <w:fldChar w:fldCharType="begin"/>
        </w:r>
        <w:r w:rsidR="00033AF2">
          <w:rPr>
            <w:noProof/>
            <w:webHidden/>
          </w:rPr>
          <w:instrText xml:space="preserve"> PAGEREF _Toc439015943 \h </w:instrText>
        </w:r>
        <w:r>
          <w:rPr>
            <w:noProof/>
            <w:webHidden/>
          </w:rPr>
        </w:r>
        <w:r>
          <w:rPr>
            <w:noProof/>
            <w:webHidden/>
          </w:rPr>
          <w:fldChar w:fldCharType="separate"/>
        </w:r>
        <w:r w:rsidR="00033AF2">
          <w:rPr>
            <w:noProof/>
            <w:webHidden/>
          </w:rPr>
          <w:t>48</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4" w:history="1">
        <w:r w:rsidR="00033AF2" w:rsidRPr="00675D38">
          <w:rPr>
            <w:rStyle w:val="Hyperlink"/>
            <w:noProof/>
          </w:rPr>
          <w:t>5.4.</w:t>
        </w:r>
        <w:r w:rsidR="00033AF2" w:rsidRPr="006B56B0">
          <w:rPr>
            <w:rFonts w:ascii="Calibri" w:eastAsia="MS Mincho" w:hAnsi="Calibri"/>
            <w:i w:val="0"/>
            <w:noProof/>
            <w:sz w:val="22"/>
            <w:szCs w:val="22"/>
            <w:lang w:eastAsia="en-US"/>
          </w:rPr>
          <w:tab/>
        </w:r>
        <w:r w:rsidR="00033AF2" w:rsidRPr="00675D38">
          <w:rPr>
            <w:rStyle w:val="Hyperlink"/>
            <w:noProof/>
          </w:rPr>
          <w:t>Pendaftaran Yudisium</w:t>
        </w:r>
        <w:r w:rsidR="00033AF2">
          <w:rPr>
            <w:noProof/>
            <w:webHidden/>
          </w:rPr>
          <w:tab/>
        </w:r>
        <w:r>
          <w:rPr>
            <w:noProof/>
            <w:webHidden/>
          </w:rPr>
          <w:fldChar w:fldCharType="begin"/>
        </w:r>
        <w:r w:rsidR="00033AF2">
          <w:rPr>
            <w:noProof/>
            <w:webHidden/>
          </w:rPr>
          <w:instrText xml:space="preserve"> PAGEREF _Toc439015944 \h </w:instrText>
        </w:r>
        <w:r>
          <w:rPr>
            <w:noProof/>
            <w:webHidden/>
          </w:rPr>
        </w:r>
        <w:r>
          <w:rPr>
            <w:noProof/>
            <w:webHidden/>
          </w:rPr>
          <w:fldChar w:fldCharType="separate"/>
        </w:r>
        <w:r w:rsidR="00033AF2">
          <w:rPr>
            <w:noProof/>
            <w:webHidden/>
          </w:rPr>
          <w:t>50</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5" w:history="1">
        <w:r w:rsidR="00033AF2" w:rsidRPr="00675D38">
          <w:rPr>
            <w:rStyle w:val="Hyperlink"/>
            <w:noProof/>
          </w:rPr>
          <w:t>5.5.</w:t>
        </w:r>
        <w:r w:rsidR="00033AF2" w:rsidRPr="006B56B0">
          <w:rPr>
            <w:rFonts w:ascii="Calibri" w:eastAsia="MS Mincho" w:hAnsi="Calibri"/>
            <w:i w:val="0"/>
            <w:noProof/>
            <w:sz w:val="22"/>
            <w:szCs w:val="22"/>
            <w:lang w:eastAsia="en-US"/>
          </w:rPr>
          <w:tab/>
        </w:r>
        <w:r w:rsidR="00033AF2" w:rsidRPr="00675D38">
          <w:rPr>
            <w:rStyle w:val="Hyperlink"/>
            <w:noProof/>
          </w:rPr>
          <w:t>Pengelolaan Yudisium</w:t>
        </w:r>
        <w:r w:rsidR="00033AF2">
          <w:rPr>
            <w:noProof/>
            <w:webHidden/>
          </w:rPr>
          <w:tab/>
        </w:r>
        <w:r>
          <w:rPr>
            <w:noProof/>
            <w:webHidden/>
          </w:rPr>
          <w:fldChar w:fldCharType="begin"/>
        </w:r>
        <w:r w:rsidR="00033AF2">
          <w:rPr>
            <w:noProof/>
            <w:webHidden/>
          </w:rPr>
          <w:instrText xml:space="preserve"> PAGEREF _Toc439015945 \h </w:instrText>
        </w:r>
        <w:r>
          <w:rPr>
            <w:noProof/>
            <w:webHidden/>
          </w:rPr>
        </w:r>
        <w:r>
          <w:rPr>
            <w:noProof/>
            <w:webHidden/>
          </w:rPr>
          <w:fldChar w:fldCharType="separate"/>
        </w:r>
        <w:r w:rsidR="00033AF2">
          <w:rPr>
            <w:noProof/>
            <w:webHidden/>
          </w:rPr>
          <w:t>50</w:t>
        </w:r>
        <w:r>
          <w:rPr>
            <w:noProof/>
            <w:webHidden/>
          </w:rPr>
          <w:fldChar w:fldCharType="end"/>
        </w:r>
      </w:hyperlink>
    </w:p>
    <w:p w:rsidR="00033AF2" w:rsidRPr="006B56B0" w:rsidRDefault="00BC70C9" w:rsidP="00033AF2">
      <w:pPr>
        <w:pStyle w:val="TOC3"/>
        <w:tabs>
          <w:tab w:val="clear" w:pos="9360"/>
          <w:tab w:val="right" w:leader="dot" w:pos="8730"/>
        </w:tabs>
        <w:rPr>
          <w:rFonts w:ascii="Calibri" w:eastAsia="MS Mincho" w:hAnsi="Calibri"/>
          <w:i w:val="0"/>
          <w:noProof/>
          <w:sz w:val="22"/>
          <w:szCs w:val="22"/>
          <w:lang w:eastAsia="en-US"/>
        </w:rPr>
      </w:pPr>
      <w:hyperlink w:anchor="_Toc439015946" w:history="1">
        <w:r w:rsidR="00033AF2" w:rsidRPr="00675D38">
          <w:rPr>
            <w:rStyle w:val="Hyperlink"/>
            <w:noProof/>
          </w:rPr>
          <w:t>5.6.</w:t>
        </w:r>
        <w:r w:rsidR="00033AF2" w:rsidRPr="006B56B0">
          <w:rPr>
            <w:rFonts w:ascii="Calibri" w:eastAsia="MS Mincho" w:hAnsi="Calibri"/>
            <w:i w:val="0"/>
            <w:noProof/>
            <w:sz w:val="22"/>
            <w:szCs w:val="22"/>
            <w:lang w:eastAsia="en-US"/>
          </w:rPr>
          <w:tab/>
        </w:r>
        <w:r w:rsidR="00033AF2" w:rsidRPr="00675D38">
          <w:rPr>
            <w:rStyle w:val="Hyperlink"/>
            <w:noProof/>
          </w:rPr>
          <w:t>Cetak Transkrip Kelulusan</w:t>
        </w:r>
        <w:r w:rsidR="00033AF2">
          <w:rPr>
            <w:noProof/>
            <w:webHidden/>
          </w:rPr>
          <w:tab/>
        </w:r>
        <w:r>
          <w:rPr>
            <w:noProof/>
            <w:webHidden/>
          </w:rPr>
          <w:fldChar w:fldCharType="begin"/>
        </w:r>
        <w:r w:rsidR="00033AF2">
          <w:rPr>
            <w:noProof/>
            <w:webHidden/>
          </w:rPr>
          <w:instrText xml:space="preserve"> PAGEREF _Toc439015946 \h </w:instrText>
        </w:r>
        <w:r>
          <w:rPr>
            <w:noProof/>
            <w:webHidden/>
          </w:rPr>
        </w:r>
        <w:r>
          <w:rPr>
            <w:noProof/>
            <w:webHidden/>
          </w:rPr>
          <w:fldChar w:fldCharType="separate"/>
        </w:r>
        <w:r w:rsidR="00033AF2">
          <w:rPr>
            <w:noProof/>
            <w:webHidden/>
          </w:rPr>
          <w:t>52</w:t>
        </w:r>
        <w:r>
          <w:rPr>
            <w:noProof/>
            <w:webHidden/>
          </w:rPr>
          <w:fldChar w:fldCharType="end"/>
        </w:r>
      </w:hyperlink>
    </w:p>
    <w:p w:rsidR="00F22351" w:rsidRDefault="00BC70C9" w:rsidP="00033AF2">
      <w:pPr>
        <w:tabs>
          <w:tab w:val="right" w:leader="dot" w:pos="8730"/>
          <w:tab w:val="right" w:leader="dot" w:pos="9000"/>
          <w:tab w:val="right" w:leader="dot" w:pos="9072"/>
        </w:tabs>
      </w:pPr>
      <w:r>
        <w:rPr>
          <w:rFonts w:cs="Segoe UI"/>
          <w:szCs w:val="20"/>
        </w:rPr>
        <w:fldChar w:fldCharType="end"/>
      </w:r>
    </w:p>
    <w:p w:rsidR="00FB19F0" w:rsidRPr="002E4440" w:rsidRDefault="00EE735B" w:rsidP="00553E6C">
      <w:pPr>
        <w:pStyle w:val="Heading1"/>
      </w:pPr>
      <w:bookmarkStart w:id="8" w:name="_Toc277238011"/>
      <w:r>
        <w:br w:type="page"/>
      </w:r>
      <w:bookmarkStart w:id="9" w:name="_Toc439015905"/>
      <w:r w:rsidR="00FB19F0" w:rsidRPr="002E4440">
        <w:lastRenderedPageBreak/>
        <w:t>P</w:t>
      </w:r>
      <w:bookmarkEnd w:id="5"/>
      <w:bookmarkEnd w:id="6"/>
      <w:bookmarkEnd w:id="7"/>
      <w:bookmarkEnd w:id="8"/>
      <w:r w:rsidR="00CC05D4">
        <w:t>endahuluan</w:t>
      </w:r>
      <w:bookmarkEnd w:id="9"/>
    </w:p>
    <w:p w:rsidR="00510F63" w:rsidRDefault="00CA6030" w:rsidP="00757B8C">
      <w:pPr>
        <w:pStyle w:val="Heading2"/>
      </w:pPr>
      <w:bookmarkStart w:id="10" w:name="_Toc439015906"/>
      <w:r>
        <w:t>T</w:t>
      </w:r>
      <w:r w:rsidR="00E92978">
        <w:t>injauan Sistem</w:t>
      </w:r>
      <w:bookmarkEnd w:id="10"/>
    </w:p>
    <w:p w:rsidR="00D96278" w:rsidRDefault="00D96278" w:rsidP="00D96278">
      <w:pPr>
        <w:spacing w:after="240"/>
        <w:rPr>
          <w:rFonts w:cs="Segoe UI"/>
          <w:szCs w:val="19"/>
          <w:lang w:val="sv-SE"/>
        </w:rPr>
      </w:pPr>
      <w:r>
        <w:rPr>
          <w:rFonts w:cs="Segoe UI"/>
          <w:szCs w:val="19"/>
          <w:lang w:val="id-ID"/>
        </w:rPr>
        <w:t>Sistem Informasi Akademik sebagai sistem yang digunakan dalam sebuah institusi pendidikan tinggi</w:t>
      </w:r>
      <w:r>
        <w:rPr>
          <w:rFonts w:cs="Segoe UI"/>
          <w:szCs w:val="19"/>
          <w:lang w:val="sv-SE"/>
        </w:rPr>
        <w:t>untuk mengelola data-data akademiknya. Sistem informasi ini membantu operator untuk mengelola proses akademik secara terpadu dan terintegrasi dengan aplikasi akademik yang lain, sehingga dapat mempermudah semua pihak dalam mendapatkan data akademik secara akurat dan cepat.</w:t>
      </w:r>
    </w:p>
    <w:p w:rsidR="00D96278" w:rsidRDefault="00D96278" w:rsidP="00D96278">
      <w:pPr>
        <w:rPr>
          <w:rFonts w:cs="Segoe UI"/>
          <w:szCs w:val="19"/>
          <w:lang w:val="sv-SE"/>
        </w:rPr>
      </w:pPr>
      <w:bookmarkStart w:id="11" w:name="_Toc277238015"/>
      <w:r>
        <w:rPr>
          <w:rFonts w:cs="Segoe UI"/>
          <w:szCs w:val="19"/>
          <w:lang w:val="sv-SE"/>
        </w:rPr>
        <w:t>Sistem Informasi Akademik merupakan sistem untuk mengelola data-data akademik Mahasiswa dimulai dari awal semester perkuliahannya hingga Mahasiswa dinyatakan lulus. Setiap proses memiliki keterkaitan dengan proses sebelumnya, sehingga diperlukan pengisian data secara runtut agar dapat menghasilkan laporan data yang akurat.</w:t>
      </w:r>
    </w:p>
    <w:p w:rsidR="00A100D2" w:rsidRDefault="006E3696" w:rsidP="00757B8C">
      <w:pPr>
        <w:pStyle w:val="Heading2"/>
      </w:pPr>
      <w:bookmarkStart w:id="12" w:name="_Toc439015907"/>
      <w:r w:rsidRPr="006E3696">
        <w:t>Tujuan</w:t>
      </w:r>
      <w:bookmarkEnd w:id="12"/>
    </w:p>
    <w:p w:rsidR="00A95BF9" w:rsidRPr="00F77695" w:rsidRDefault="00A95BF9" w:rsidP="00A95BF9">
      <w:pPr>
        <w:rPr>
          <w:lang w:val="id-ID"/>
        </w:rPr>
      </w:pPr>
      <w:r w:rsidRPr="00F77695">
        <w:rPr>
          <w:lang w:val="id-ID"/>
        </w:rPr>
        <w:t xml:space="preserve">Tujuan dari dilakukannya pelatihan Sistem Informasi </w:t>
      </w:r>
      <w:r w:rsidR="00D96278">
        <w:t>Akademik</w:t>
      </w:r>
      <w:r w:rsidRPr="00F77695">
        <w:rPr>
          <w:lang w:val="id-ID"/>
        </w:rPr>
        <w:t xml:space="preserve"> bagi operator adala</w:t>
      </w:r>
      <w:r>
        <w:rPr>
          <w:lang w:val="id-ID"/>
        </w:rPr>
        <w:t>h sebagai berikut :</w:t>
      </w:r>
    </w:p>
    <w:p w:rsidR="00D96278" w:rsidRDefault="00D96278" w:rsidP="006269B3">
      <w:pPr>
        <w:numPr>
          <w:ilvl w:val="0"/>
          <w:numId w:val="6"/>
        </w:numPr>
        <w:suppressAutoHyphens w:val="0"/>
      </w:pPr>
      <w:r w:rsidRPr="00672285">
        <w:t>Memandu para operator untuk dapat melakukan pengelolaan data-</w:t>
      </w:r>
      <w:r>
        <w:t>data akademik.</w:t>
      </w:r>
    </w:p>
    <w:p w:rsidR="006E3696" w:rsidRPr="006E3696" w:rsidRDefault="00D96278" w:rsidP="006269B3">
      <w:pPr>
        <w:pStyle w:val="ListParagraph"/>
        <w:numPr>
          <w:ilvl w:val="0"/>
          <w:numId w:val="6"/>
        </w:numPr>
        <w:suppressAutoHyphens w:val="0"/>
        <w:spacing w:after="160"/>
        <w:contextualSpacing/>
      </w:pPr>
      <w:r w:rsidRPr="00672285">
        <w:t>Membiasakan operator menggunakan alat bantu berupa aplikasi dalam menyelesaikan masalah yang dihadapi d</w:t>
      </w:r>
      <w:r>
        <w:t>alam pengelolaan data akademik.</w:t>
      </w:r>
    </w:p>
    <w:p w:rsidR="00E92978" w:rsidRDefault="00A95BF9" w:rsidP="00553E6C">
      <w:pPr>
        <w:pStyle w:val="Heading1"/>
      </w:pPr>
      <w:r>
        <w:br w:type="page"/>
      </w:r>
      <w:bookmarkStart w:id="13" w:name="_Toc439015908"/>
      <w:r w:rsidR="00E92978">
        <w:lastRenderedPageBreak/>
        <w:t>Flowchart</w:t>
      </w:r>
      <w:bookmarkEnd w:id="13"/>
    </w:p>
    <w:p w:rsidR="00D96278" w:rsidRDefault="00D96278" w:rsidP="00757B8C">
      <w:pPr>
        <w:pStyle w:val="Heading2"/>
        <w:numPr>
          <w:ilvl w:val="1"/>
          <w:numId w:val="65"/>
        </w:numPr>
      </w:pPr>
      <w:bookmarkStart w:id="14" w:name="_Toc439015909"/>
      <w:r>
        <w:t>Alur Kegiatan Akademik Semester 1</w:t>
      </w:r>
      <w:bookmarkEnd w:id="14"/>
    </w:p>
    <w:p w:rsidR="00D96278" w:rsidRPr="00D96278" w:rsidRDefault="002E6EF3" w:rsidP="00D96278">
      <w:r>
        <w:pict>
          <v:shape id="_x0000_i1084" type="#_x0000_t75" style="width:453pt;height:463.5pt">
            <v:imagedata r:id="rId10" o:title=""/>
          </v:shape>
        </w:pict>
      </w:r>
    </w:p>
    <w:p w:rsidR="00D96278" w:rsidRDefault="00D96278" w:rsidP="00757B8C">
      <w:pPr>
        <w:pStyle w:val="Heading2"/>
      </w:pPr>
      <w:bookmarkStart w:id="15" w:name="_Toc439015910"/>
      <w:r>
        <w:lastRenderedPageBreak/>
        <w:t>Alur Kegiatan Akademik Semester Reguler</w:t>
      </w:r>
      <w:bookmarkEnd w:id="15"/>
    </w:p>
    <w:p w:rsidR="00D96278" w:rsidRPr="00D96278" w:rsidRDefault="002E6EF3" w:rsidP="00D96278">
      <w:r>
        <w:pict>
          <v:shape id="_x0000_i1085" type="#_x0000_t75" style="width:453pt;height:567.75pt">
            <v:imagedata r:id="rId11" o:title=""/>
          </v:shape>
        </w:pict>
      </w:r>
    </w:p>
    <w:p w:rsidR="00D96278" w:rsidRDefault="00D96278" w:rsidP="00757B8C">
      <w:pPr>
        <w:pStyle w:val="Heading2"/>
      </w:pPr>
      <w:bookmarkStart w:id="16" w:name="_Toc439015911"/>
      <w:r>
        <w:lastRenderedPageBreak/>
        <w:t>Alur Kegiatan Akademik Semester Akhir</w:t>
      </w:r>
      <w:bookmarkEnd w:id="16"/>
    </w:p>
    <w:p w:rsidR="00D96278" w:rsidRPr="00D96278" w:rsidRDefault="002E6EF3" w:rsidP="00D96278">
      <w:r>
        <w:pict>
          <v:shape id="_x0000_i1086" type="#_x0000_t75" style="width:454.5pt;height:568.5pt">
            <v:imagedata r:id="rId12" o:title=""/>
          </v:shape>
        </w:pict>
      </w:r>
    </w:p>
    <w:p w:rsidR="006761BB" w:rsidRDefault="006761BB" w:rsidP="00553E6C">
      <w:pPr>
        <w:pStyle w:val="Heading1"/>
      </w:pPr>
      <w:bookmarkStart w:id="17" w:name="_Toc439015912"/>
      <w:r>
        <w:lastRenderedPageBreak/>
        <w:t>P</w:t>
      </w:r>
      <w:r w:rsidR="00CC05D4">
        <w:t>an</w:t>
      </w:r>
      <w:r w:rsidR="00E92978">
        <w:t>duan Teknis</w:t>
      </w:r>
      <w:bookmarkEnd w:id="17"/>
    </w:p>
    <w:p w:rsidR="00D96278" w:rsidRDefault="00D96278" w:rsidP="00757B8C">
      <w:pPr>
        <w:pStyle w:val="Heading2"/>
        <w:numPr>
          <w:ilvl w:val="1"/>
          <w:numId w:val="66"/>
        </w:numPr>
      </w:pPr>
      <w:bookmarkStart w:id="18" w:name="_Toc439015913"/>
      <w:bookmarkEnd w:id="11"/>
      <w:r>
        <w:t>Pengelolaan Data Master</w:t>
      </w:r>
      <w:bookmarkEnd w:id="18"/>
    </w:p>
    <w:p w:rsidR="00B03AE5" w:rsidRDefault="00B03AE5" w:rsidP="00B03AE5">
      <w:pPr>
        <w:pStyle w:val="Heading30"/>
      </w:pPr>
      <w:bookmarkStart w:id="19" w:name="_Toc439015914"/>
      <w:r>
        <w:t>Data Program Studi Baru</w:t>
      </w:r>
      <w:bookmarkEnd w:id="19"/>
    </w:p>
    <w:p w:rsidR="00B03AE5" w:rsidRDefault="00B03AE5" w:rsidP="00B03AE5">
      <w:r>
        <w:t xml:space="preserve">Apabila ada penambahan program studi baru di lingkungan </w:t>
      </w:r>
      <w:r w:rsidR="00D40D5E">
        <w:t>institusi</w:t>
      </w:r>
      <w:r>
        <w:t xml:space="preserve">, maka untuk langkah-langkah penambahannya </w:t>
      </w:r>
      <w:r w:rsidR="00DC60ED">
        <w:t xml:space="preserve">dilakukan di aplikasi SI </w:t>
      </w:r>
      <w:r>
        <w:t xml:space="preserve">Registrasi, </w:t>
      </w:r>
      <w:r w:rsidR="00DC60ED">
        <w:rPr>
          <w:u w:val="single"/>
        </w:rPr>
        <w:t xml:space="preserve">bukan di aplikasi SI </w:t>
      </w:r>
      <w:r w:rsidRPr="00B25673">
        <w:rPr>
          <w:u w:val="single"/>
        </w:rPr>
        <w:t>Akademik</w:t>
      </w:r>
      <w:r w:rsidR="00427559">
        <w:t>.</w:t>
      </w:r>
      <w:r>
        <w:t xml:space="preserve"> Setelah proses penambahan data program studi sudah dilakukan, ada beberapa hal yang perlu diperhatikan, sebagai berikut :</w:t>
      </w:r>
    </w:p>
    <w:p w:rsidR="00B03AE5" w:rsidRDefault="00B03AE5" w:rsidP="00B03AE5">
      <w:pPr>
        <w:numPr>
          <w:ilvl w:val="0"/>
          <w:numId w:val="69"/>
        </w:numPr>
      </w:pPr>
      <w:r>
        <w:t>Lakukan perubahan setting hak akses pada akun root</w:t>
      </w:r>
      <w:r w:rsidR="00B25673">
        <w:t xml:space="preserve">. Terutama untuk akun </w:t>
      </w:r>
      <w:r w:rsidR="00B25673" w:rsidRPr="00B25673">
        <w:t>administrator</w:t>
      </w:r>
      <w:r w:rsidR="00B25673">
        <w:t xml:space="preserve">, pada prodi baru yang dibuat, </w:t>
      </w:r>
      <w:r w:rsidR="00427559">
        <w:t xml:space="preserve">di menu manajemen grup, </w:t>
      </w:r>
      <w:r w:rsidR="00B25673">
        <w:t>biasanya prodi baru tersebut masih belum ter-checklist.</w:t>
      </w:r>
    </w:p>
    <w:p w:rsidR="00B03AE5" w:rsidRDefault="00B03AE5" w:rsidP="00B03AE5">
      <w:pPr>
        <w:numPr>
          <w:ilvl w:val="0"/>
          <w:numId w:val="69"/>
        </w:numPr>
      </w:pPr>
      <w:r>
        <w:t xml:space="preserve">Jika penambahan data program studi </w:t>
      </w:r>
      <w:r w:rsidRPr="00B25673">
        <w:rPr>
          <w:u w:val="single"/>
        </w:rPr>
        <w:t>dilakukan setelah data semester baru ditambahkan</w:t>
      </w:r>
      <w:r>
        <w:t xml:space="preserve">, maka perlu dilakukan </w:t>
      </w:r>
      <w:r w:rsidR="00427559">
        <w:t xml:space="preserve">ubah </w:t>
      </w:r>
      <w:r>
        <w:t>setting semester</w:t>
      </w:r>
      <w:r w:rsidR="00427559">
        <w:t xml:space="preserve"> aktif menjadi semester sebelumnya, kemudian sesuaikan setting semester</w:t>
      </w:r>
      <w:r>
        <w:t xml:space="preserve"> per-prodi</w:t>
      </w:r>
      <w:r w:rsidR="00427559">
        <w:t xml:space="preserve"> (pada semester yang seharusnya sedang aktif)</w:t>
      </w:r>
      <w:r>
        <w:t>.</w:t>
      </w:r>
      <w:r w:rsidR="00B25673">
        <w:t xml:space="preserve"> Ada di menu :</w:t>
      </w:r>
      <w:r w:rsidR="00B25673" w:rsidRPr="00B25673">
        <w:rPr>
          <w:b/>
        </w:rPr>
        <w:t xml:space="preserve">Semester </w:t>
      </w:r>
      <w:r w:rsidR="00B25673" w:rsidRPr="00B25673">
        <w:rPr>
          <w:b/>
        </w:rPr>
        <w:sym w:font="Wingdings" w:char="F0E0"/>
      </w:r>
      <w:r w:rsidR="00B25673" w:rsidRPr="00B25673">
        <w:rPr>
          <w:b/>
        </w:rPr>
        <w:t xml:space="preserve"> Semester Prodi</w:t>
      </w:r>
      <w:r w:rsidR="00427559" w:rsidRPr="00427559">
        <w:t>.</w:t>
      </w:r>
      <w:r w:rsidR="00427559">
        <w:t xml:space="preserve"> Setelah itu, kembalikan lagi set semester aktif.</w:t>
      </w:r>
    </w:p>
    <w:p w:rsidR="00B03AE5" w:rsidRPr="00B03AE5" w:rsidRDefault="00BC70C9" w:rsidP="00DC60ED">
      <w:r>
        <w:pict>
          <v:group id="_x0000_s4205" editas="canvas" style="width:438.4pt;height:411.1pt;mso-position-horizontal-relative:char;mso-position-vertical-relative:line" coordorigin="1699,6346" coordsize="8768,8222">
            <o:lock v:ext="edit" aspectratio="t"/>
            <v:shape id="_x0000_s4204" type="#_x0000_t75" style="position:absolute;left:1699;top:6346;width:8768;height:8222" o:preferrelative="f">
              <v:fill o:detectmouseclick="t"/>
              <v:path o:extrusionok="t" o:connecttype="none"/>
              <o:lock v:ext="edit" text="t"/>
            </v:shape>
            <v:shape id="_x0000_s4206" type="#_x0000_t75" style="position:absolute;left:1699;top:6346;width:6314;height:2877" stroked="t" strokeweight="1pt">
              <v:imagedata r:id="rId13" o:title="1"/>
            </v:shape>
            <v:shape id="_x0000_s4207" type="#_x0000_t75" style="position:absolute;left:2783;top:8710;width:7684;height:5858" stroked="t" strokeweight="1pt">
              <v:imagedata r:id="rId14" o:title="2"/>
            </v:shape>
            <v:roundrect id="_x0000_s4208" style="position:absolute;left:2452;top:8451;width:360;height:270" arcsize="10923f"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209" type="#_x0000_t34" style="position:absolute;left:2437;top:8586;width:346;height:3053;rotation:180;flip:x y" o:connectortype="elbow" adj="-21538,63951,153822" strokecolor="red" strokeweight="1.5pt">
              <v:stroke endarrow="block"/>
            </v:shape>
            <v:roundrect id="_x0000_s4210" style="position:absolute;left:6438;top:14181;width:580;height:270" arcsize="10923f" filled="f" strokecolor="red" strokeweight="1.5pt"/>
            <v:roundrect id="_x0000_s4211" style="position:absolute;left:6430;top:9098;width:3965;height:1379" arcsize="10923f" filled="f" strokecolor="red" strokeweight="1.5pt">
              <v:stroke dashstyle="1 1"/>
            </v:roundrect>
            <v:shapetype id="_x0000_t202" coordsize="21600,21600" o:spt="202" path="m,l,21600r21600,l21600,xe">
              <v:stroke joinstyle="miter"/>
              <v:path gradientshapeok="t" o:connecttype="rect"/>
            </v:shapetype>
            <v:shape id="_x0000_s4212" type="#_x0000_t202" style="position:absolute;left:4635;top:9534;width:1360;height:540" fillcolor="#f2f2f2" strokecolor="red" strokeweight="1.5pt">
              <v:textbox>
                <w:txbxContent>
                  <w:p w:rsidR="008E74A3" w:rsidRPr="00A34F83" w:rsidRDefault="008E74A3" w:rsidP="00A34F83">
                    <w:pPr>
                      <w:spacing w:line="240" w:lineRule="auto"/>
                      <w:jc w:val="center"/>
                      <w:rPr>
                        <w:sz w:val="14"/>
                        <w:szCs w:val="14"/>
                      </w:rPr>
                    </w:pPr>
                    <w:r w:rsidRPr="00A34F83">
                      <w:rPr>
                        <w:sz w:val="14"/>
                        <w:szCs w:val="14"/>
                      </w:rPr>
                      <w:t>Isikan data yang masih kosong</w:t>
                    </w:r>
                  </w:p>
                </w:txbxContent>
              </v:textbox>
            </v:shape>
            <v:shapetype id="_x0000_t32" coordsize="21600,21600" o:spt="32" o:oned="t" path="m,l21600,21600e" filled="f">
              <v:path arrowok="t" fillok="f" o:connecttype="none"/>
              <o:lock v:ext="edit" shapetype="t"/>
            </v:shapetype>
            <v:shape id="_x0000_s4213" type="#_x0000_t32" style="position:absolute;left:6010;top:9788;width:405;height:16;flip:x" o:connectortype="straight" strokecolor="red" strokeweight="1.5pt">
              <v:stroke dashstyle="1 1"/>
            </v:shape>
            <w10:wrap type="none"/>
            <w10:anchorlock/>
          </v:group>
        </w:pict>
      </w:r>
    </w:p>
    <w:p w:rsidR="00D96278" w:rsidRDefault="00D96278" w:rsidP="00D96278">
      <w:pPr>
        <w:pStyle w:val="Heading30"/>
      </w:pPr>
      <w:bookmarkStart w:id="20" w:name="_Toc439015915"/>
      <w:r>
        <w:lastRenderedPageBreak/>
        <w:t>Data Mahasiswa</w:t>
      </w:r>
      <w:bookmarkEnd w:id="20"/>
    </w:p>
    <w:p w:rsidR="00D96278" w:rsidRPr="001E49DC" w:rsidRDefault="00D96278" w:rsidP="00D96278">
      <w:pPr>
        <w:spacing w:after="240"/>
        <w:rPr>
          <w:rFonts w:cs="Segoe UI"/>
          <w:szCs w:val="19"/>
          <w:lang w:val="sv-SE"/>
        </w:rPr>
      </w:pPr>
      <w:r w:rsidRPr="001E49DC">
        <w:rPr>
          <w:rFonts w:cs="Segoe UI"/>
          <w:szCs w:val="19"/>
          <w:lang w:val="sv-SE"/>
        </w:rPr>
        <w:t xml:space="preserve">Pengelolaan data </w:t>
      </w:r>
      <w:r>
        <w:rPr>
          <w:rFonts w:cs="Segoe UI"/>
          <w:szCs w:val="19"/>
          <w:lang w:val="sv-SE"/>
        </w:rPr>
        <w:t>Mahasiswa</w:t>
      </w:r>
      <w:r w:rsidRPr="001E49DC">
        <w:rPr>
          <w:rFonts w:cs="Segoe UI"/>
          <w:szCs w:val="19"/>
          <w:lang w:val="sv-SE"/>
        </w:rPr>
        <w:t xml:space="preserve"> dilakukan dengan </w:t>
      </w:r>
      <w:r>
        <w:rPr>
          <w:rFonts w:cs="Segoe UI"/>
          <w:szCs w:val="19"/>
          <w:lang w:val="sv-SE"/>
        </w:rPr>
        <w:t xml:space="preserve">melakukan </w:t>
      </w:r>
      <w:r w:rsidRPr="003D46DF">
        <w:rPr>
          <w:rFonts w:cs="Segoe UI"/>
          <w:i/>
          <w:szCs w:val="19"/>
          <w:lang w:val="sv-SE"/>
        </w:rPr>
        <w:t>update</w:t>
      </w:r>
      <w:r w:rsidRPr="001E49DC">
        <w:rPr>
          <w:rFonts w:cs="Segoe UI"/>
          <w:szCs w:val="19"/>
          <w:lang w:val="sv-SE"/>
        </w:rPr>
        <w:t xml:space="preserve"> biodata yang terkait dengan </w:t>
      </w:r>
      <w:r>
        <w:rPr>
          <w:rFonts w:cs="Segoe UI"/>
          <w:szCs w:val="19"/>
          <w:lang w:val="sv-SE"/>
        </w:rPr>
        <w:t>data akademik</w:t>
      </w:r>
      <w:r w:rsidRPr="001E49DC">
        <w:rPr>
          <w:rFonts w:cs="Segoe UI"/>
          <w:szCs w:val="19"/>
          <w:lang w:val="sv-SE"/>
        </w:rPr>
        <w:t xml:space="preserve">. Dengan konfigurasi database yang terkoneksi antara </w:t>
      </w:r>
      <w:r>
        <w:rPr>
          <w:rFonts w:cs="Segoe UI"/>
          <w:szCs w:val="19"/>
          <w:lang w:val="sv-SE"/>
        </w:rPr>
        <w:t>SI A</w:t>
      </w:r>
      <w:r w:rsidRPr="001E49DC">
        <w:rPr>
          <w:rFonts w:cs="Segoe UI"/>
          <w:szCs w:val="19"/>
          <w:lang w:val="sv-SE"/>
        </w:rPr>
        <w:t xml:space="preserve">kademik dan </w:t>
      </w:r>
      <w:r>
        <w:rPr>
          <w:rFonts w:cs="Segoe UI"/>
          <w:szCs w:val="19"/>
          <w:lang w:val="sv-SE"/>
        </w:rPr>
        <w:t>SI R</w:t>
      </w:r>
      <w:r w:rsidRPr="001E49DC">
        <w:rPr>
          <w:rFonts w:cs="Segoe UI"/>
          <w:szCs w:val="19"/>
          <w:lang w:val="sv-SE"/>
        </w:rPr>
        <w:t xml:space="preserve">egistrasi, maka apabila hendak melakukan penambahan data atau perubahan biodata </w:t>
      </w:r>
      <w:r>
        <w:rPr>
          <w:rFonts w:cs="Segoe UI"/>
          <w:szCs w:val="19"/>
          <w:lang w:val="sv-SE"/>
        </w:rPr>
        <w:t>Mahasiswa</w:t>
      </w:r>
      <w:r w:rsidRPr="001E49DC">
        <w:rPr>
          <w:rFonts w:cs="Segoe UI"/>
          <w:szCs w:val="19"/>
          <w:lang w:val="sv-SE"/>
        </w:rPr>
        <w:t xml:space="preserve"> secara lengkap dapat dilakukan melalui </w:t>
      </w:r>
      <w:r w:rsidRPr="000C04EB">
        <w:rPr>
          <w:rFonts w:cs="Segoe UI"/>
          <w:b/>
          <w:szCs w:val="19"/>
          <w:lang w:val="sv-SE"/>
        </w:rPr>
        <w:t>SI Registrasi</w:t>
      </w:r>
      <w:r w:rsidRPr="001E49DC">
        <w:rPr>
          <w:rFonts w:cs="Segoe UI"/>
          <w:szCs w:val="19"/>
          <w:lang w:val="sv-SE"/>
        </w:rPr>
        <w:t>.</w:t>
      </w:r>
    </w:p>
    <w:p w:rsidR="00D96278" w:rsidRPr="001E49DC" w:rsidRDefault="00D96278" w:rsidP="00D96278">
      <w:pPr>
        <w:rPr>
          <w:rFonts w:cs="Segoe UI"/>
          <w:szCs w:val="19"/>
          <w:lang w:val="sv-SE"/>
        </w:rPr>
      </w:pPr>
      <w:r w:rsidRPr="001E49DC">
        <w:rPr>
          <w:rFonts w:cs="Segoe UI"/>
          <w:szCs w:val="19"/>
          <w:lang w:val="sv-SE"/>
        </w:rPr>
        <w:t xml:space="preserve">Update biodata </w:t>
      </w:r>
      <w:r>
        <w:rPr>
          <w:rFonts w:cs="Segoe UI"/>
          <w:szCs w:val="19"/>
          <w:lang w:val="sv-SE"/>
        </w:rPr>
        <w:t>Mahasiswa</w:t>
      </w:r>
      <w:r w:rsidRPr="001E49DC">
        <w:rPr>
          <w:rFonts w:cs="Segoe UI"/>
          <w:szCs w:val="19"/>
          <w:lang w:val="sv-SE"/>
        </w:rPr>
        <w:t xml:space="preserve"> terkait data akademiknya, dapat dilakukan denga</w:t>
      </w:r>
      <w:r>
        <w:rPr>
          <w:rFonts w:cs="Segoe UI"/>
          <w:szCs w:val="19"/>
          <w:lang w:val="sv-SE"/>
        </w:rPr>
        <w:t>n cara sebagai berikut.</w:t>
      </w:r>
    </w:p>
    <w:p w:rsidR="00D96278" w:rsidRDefault="00D96278" w:rsidP="006269B3">
      <w:pPr>
        <w:numPr>
          <w:ilvl w:val="0"/>
          <w:numId w:val="7"/>
        </w:numPr>
        <w:suppressAutoHyphens w:val="0"/>
        <w:rPr>
          <w:rFonts w:cs="Segoe UI"/>
          <w:szCs w:val="19"/>
          <w:lang w:val="id-ID"/>
        </w:rPr>
      </w:pPr>
      <w:r>
        <w:rPr>
          <w:rFonts w:cs="Segoe UI"/>
          <w:szCs w:val="19"/>
        </w:rPr>
        <w:t>Buka aplikasi SI Registrasi, kemudian lakukan login.</w:t>
      </w:r>
    </w:p>
    <w:p w:rsidR="00D96278" w:rsidRDefault="00D96278" w:rsidP="006269B3">
      <w:pPr>
        <w:numPr>
          <w:ilvl w:val="0"/>
          <w:numId w:val="7"/>
        </w:numPr>
        <w:suppressAutoHyphens w:val="0"/>
        <w:rPr>
          <w:rFonts w:cs="Segoe UI"/>
          <w:szCs w:val="19"/>
          <w:lang w:val="id-ID"/>
        </w:rPr>
      </w:pPr>
      <w:r w:rsidRPr="001E49DC">
        <w:rPr>
          <w:rFonts w:cs="Segoe UI"/>
          <w:szCs w:val="19"/>
          <w:lang w:val="id-ID"/>
        </w:rPr>
        <w:t xml:space="preserve">Pilih menu </w:t>
      </w:r>
      <w:r>
        <w:rPr>
          <w:rFonts w:cs="Segoe UI"/>
          <w:b/>
          <w:szCs w:val="19"/>
          <w:lang w:val="id-ID"/>
        </w:rPr>
        <w:t>Kemahasiswa</w:t>
      </w:r>
      <w:r>
        <w:rPr>
          <w:rFonts w:cs="Segoe UI"/>
          <w:b/>
          <w:szCs w:val="19"/>
        </w:rPr>
        <w:t>an</w:t>
      </w:r>
      <w:r w:rsidRPr="001E49DC">
        <w:rPr>
          <w:rFonts w:cs="Segoe UI"/>
          <w:szCs w:val="19"/>
          <w:lang w:val="id-ID"/>
        </w:rPr>
        <w:sym w:font="Wingdings" w:char="F0E0"/>
      </w:r>
      <w:r>
        <w:rPr>
          <w:rFonts w:cs="Segoe UI"/>
          <w:b/>
          <w:szCs w:val="19"/>
          <w:lang w:val="id-ID"/>
        </w:rPr>
        <w:t>Mahasiswa</w:t>
      </w:r>
      <w:r w:rsidRPr="001E49DC">
        <w:rPr>
          <w:rFonts w:cs="Segoe UI"/>
          <w:szCs w:val="19"/>
          <w:lang w:val="id-ID"/>
        </w:rPr>
        <w:t>.</w:t>
      </w:r>
    </w:p>
    <w:p w:rsidR="00D96278" w:rsidRPr="00B63E80" w:rsidRDefault="00D96278" w:rsidP="006269B3">
      <w:pPr>
        <w:numPr>
          <w:ilvl w:val="0"/>
          <w:numId w:val="7"/>
        </w:numPr>
        <w:suppressAutoHyphens w:val="0"/>
        <w:rPr>
          <w:rFonts w:cs="Segoe UI"/>
          <w:szCs w:val="19"/>
          <w:lang w:val="id-ID"/>
        </w:rPr>
      </w:pPr>
      <w:r>
        <w:rPr>
          <w:rFonts w:cs="Segoe UI"/>
          <w:szCs w:val="19"/>
        </w:rPr>
        <w:t xml:space="preserve">Lakukan filtering terlebih dahulu. Pilih Program Studi, pilih angkatan Mahasiswa yang dimaksud, kemudian tekan tombol </w:t>
      </w:r>
      <w:r>
        <w:rPr>
          <w:rFonts w:cs="Segoe UI"/>
          <w:b/>
          <w:szCs w:val="19"/>
        </w:rPr>
        <w:t>Tampilkan</w:t>
      </w:r>
      <w:r>
        <w:rPr>
          <w:rFonts w:cs="Segoe UI"/>
          <w:szCs w:val="19"/>
        </w:rPr>
        <w:t>.</w:t>
      </w:r>
    </w:p>
    <w:p w:rsidR="00D96278" w:rsidRDefault="00D96278" w:rsidP="006269B3">
      <w:pPr>
        <w:numPr>
          <w:ilvl w:val="0"/>
          <w:numId w:val="7"/>
        </w:numPr>
        <w:suppressAutoHyphens w:val="0"/>
        <w:rPr>
          <w:rFonts w:cs="Segoe UI"/>
          <w:szCs w:val="19"/>
          <w:lang w:val="id-ID"/>
        </w:rPr>
      </w:pPr>
      <w:r>
        <w:rPr>
          <w:rFonts w:cs="Segoe UI"/>
          <w:szCs w:val="19"/>
          <w:lang w:val="id-ID"/>
        </w:rPr>
        <w:t xml:space="preserve">Pada halaman </w:t>
      </w:r>
      <w:r w:rsidRPr="00527240">
        <w:rPr>
          <w:rFonts w:cs="Segoe UI"/>
          <w:b/>
          <w:szCs w:val="19"/>
          <w:lang w:val="id-ID"/>
        </w:rPr>
        <w:t xml:space="preserve">Daftar </w:t>
      </w:r>
      <w:r>
        <w:rPr>
          <w:rFonts w:cs="Segoe UI"/>
          <w:b/>
          <w:szCs w:val="19"/>
          <w:lang w:val="id-ID"/>
        </w:rPr>
        <w:t>Mahasiswa</w:t>
      </w:r>
      <w:r w:rsidRPr="001E49DC">
        <w:rPr>
          <w:rFonts w:cs="Segoe UI"/>
          <w:szCs w:val="19"/>
          <w:lang w:val="id-ID"/>
        </w:rPr>
        <w:t xml:space="preserve">, </w:t>
      </w:r>
      <w:r>
        <w:rPr>
          <w:rFonts w:cs="Segoe UI"/>
          <w:szCs w:val="19"/>
        </w:rPr>
        <w:t xml:space="preserve">cari nama Mahasiswa, kemudian tekan tombol </w:t>
      </w:r>
      <w:r>
        <w:rPr>
          <w:rFonts w:cs="Segoe UI"/>
          <w:b/>
          <w:szCs w:val="19"/>
        </w:rPr>
        <w:t>Ubah</w:t>
      </w:r>
      <w:r>
        <w:rPr>
          <w:rFonts w:cs="Segoe UI"/>
          <w:szCs w:val="19"/>
        </w:rPr>
        <w:t xml:space="preserve"> pada kolom </w:t>
      </w:r>
      <w:r>
        <w:rPr>
          <w:rFonts w:cs="Segoe UI"/>
          <w:b/>
          <w:szCs w:val="19"/>
        </w:rPr>
        <w:t>Aksi</w:t>
      </w:r>
      <w:r>
        <w:rPr>
          <w:rFonts w:cs="Segoe UI"/>
          <w:szCs w:val="19"/>
        </w:rPr>
        <w:t>.</w:t>
      </w:r>
    </w:p>
    <w:p w:rsidR="00D96278" w:rsidRPr="00B63E80" w:rsidRDefault="00D96278" w:rsidP="006269B3">
      <w:pPr>
        <w:numPr>
          <w:ilvl w:val="0"/>
          <w:numId w:val="7"/>
        </w:numPr>
        <w:suppressAutoHyphens w:val="0"/>
        <w:rPr>
          <w:rFonts w:cs="Segoe UI"/>
          <w:szCs w:val="19"/>
          <w:lang w:val="id-ID"/>
        </w:rPr>
      </w:pPr>
      <w:r w:rsidRPr="00B63E80">
        <w:rPr>
          <w:rFonts w:cs="Segoe UI"/>
          <w:szCs w:val="19"/>
          <w:lang w:val="id-ID"/>
        </w:rPr>
        <w:t xml:space="preserve">Ubah data pada form </w:t>
      </w:r>
      <w:r w:rsidRPr="00B63E80">
        <w:rPr>
          <w:rFonts w:cs="Segoe UI"/>
          <w:b/>
          <w:szCs w:val="19"/>
          <w:lang w:val="id-ID"/>
        </w:rPr>
        <w:t>Ubah Data Mahasiswa</w:t>
      </w:r>
      <w:r w:rsidRPr="00B63E80">
        <w:rPr>
          <w:rFonts w:cs="Segoe UI"/>
          <w:szCs w:val="19"/>
          <w:lang w:val="id-ID"/>
        </w:rPr>
        <w:t xml:space="preserve"> mengenai data-data akademik Mahasiswa yang bersangkutan dan tekan tombol </w:t>
      </w:r>
      <w:r w:rsidRPr="00B63E80">
        <w:rPr>
          <w:rFonts w:cs="Segoe UI"/>
          <w:b/>
          <w:szCs w:val="19"/>
          <w:lang w:val="id-ID"/>
        </w:rPr>
        <w:t>Simpan</w:t>
      </w:r>
      <w:r w:rsidRPr="00B63E80">
        <w:rPr>
          <w:lang w:val="id-ID"/>
        </w:rPr>
        <w:t>.</w:t>
      </w:r>
    </w:p>
    <w:p w:rsidR="00D96278" w:rsidRDefault="00BC70C9" w:rsidP="00D96278">
      <w:pPr>
        <w:keepNext/>
        <w:jc w:val="center"/>
      </w:pPr>
      <w:r>
        <w:pict>
          <v:group id="_x0000_s3715" editas="canvas" style="width:416.45pt;height:166.55pt;mso-position-horizontal-relative:char;mso-position-vertical-relative:line" coordorigin="1708,8599" coordsize="8329,3331">
            <o:lock v:ext="edit" aspectratio="t"/>
            <v:shape id="_x0000_s3716" type="#_x0000_t75" style="position:absolute;left:1708;top:8599;width:8329;height:3331" o:preferrelative="f">
              <v:fill o:detectmouseclick="t"/>
              <v:path o:extrusionok="t" o:connecttype="none"/>
              <o:lock v:ext="edit" text="t"/>
            </v:shape>
            <v:shape id="_x0000_s4193" type="#_x0000_t75" style="position:absolute;left:2083;top:8599;width:5733;height:2268" stroked="t" strokeweight="1pt">
              <v:imagedata r:id="rId15" o:title="1"/>
            </v:shape>
            <v:shape id="_x0000_s4194" type="#_x0000_t75" style="position:absolute;left:1708;top:10865;width:8329;height:1050" stroked="t" strokeweight="1pt">
              <v:imagedata r:id="rId16" o:title="2"/>
            </v:shape>
            <v:rect id="_x0000_s3718" style="position:absolute;left:4625;top:10522;width:697;height:232" filled="f" strokecolor="red" strokeweight="1.5pt"/>
            <v:rect id="_x0000_s3721" style="position:absolute;left:2173;top:11314;width:269;height:180" filled="f" strokecolor="red" strokeweight="1.5pt"/>
            <v:shapetype id="_x0000_t33" coordsize="21600,21600" o:spt="33" o:oned="t" path="m,l21600,r,21600e" filled="f">
              <v:stroke joinstyle="miter"/>
              <v:path arrowok="t" fillok="f" o:connecttype="none"/>
              <o:lock v:ext="edit" shapetype="t"/>
            </v:shapetype>
            <v:shape id="_x0000_s3720" type="#_x0000_t33" style="position:absolute;left:5337;top:10638;width:536;height:227" o:connectortype="elbow" adj="-223616,-768656,-223616" strokecolor="red" strokeweight="1.5pt">
              <v:stroke endarrow="block"/>
            </v:shape>
            <w10:wrap type="none"/>
            <w10:anchorlock/>
          </v:group>
        </w:pict>
      </w:r>
    </w:p>
    <w:p w:rsidR="00D96278" w:rsidRDefault="00D96278">
      <w:pPr>
        <w:pStyle w:val="Heading30"/>
      </w:pPr>
      <w:bookmarkStart w:id="21" w:name="_Toc439015916"/>
      <w:r>
        <w:t>Data Dosen</w:t>
      </w:r>
      <w:bookmarkEnd w:id="21"/>
    </w:p>
    <w:p w:rsidR="00D96278" w:rsidRDefault="00D96278" w:rsidP="00D96278">
      <w:r>
        <w:t>Proses KBM berlangsung antara dosen dan mahasiswa. Setiap kelas yang dibuka akan selalu ada minimal 1 orang dosen pengampu kelas tersebut.</w:t>
      </w:r>
    </w:p>
    <w:p w:rsidR="00D96278" w:rsidRDefault="00D96278" w:rsidP="00D96278">
      <w:r>
        <w:t>Untuk menambahkan data dosen, lakukan langkah-langkah sebagai berikut :</w:t>
      </w:r>
    </w:p>
    <w:p w:rsidR="00D96278" w:rsidRDefault="00D96278" w:rsidP="006269B3">
      <w:pPr>
        <w:numPr>
          <w:ilvl w:val="0"/>
          <w:numId w:val="8"/>
        </w:numPr>
        <w:suppressAutoHyphens w:val="0"/>
      </w:pPr>
      <w:r>
        <w:t xml:space="preserve">Pilih menu </w:t>
      </w:r>
      <w:r w:rsidRPr="00B50CF4">
        <w:rPr>
          <w:b/>
        </w:rPr>
        <w:t xml:space="preserve">Dosen </w:t>
      </w:r>
      <w:r w:rsidRPr="00B50CF4">
        <w:rPr>
          <w:b/>
        </w:rPr>
        <w:sym w:font="Wingdings" w:char="F0E0"/>
      </w:r>
      <w:r w:rsidRPr="00B50CF4">
        <w:rPr>
          <w:b/>
        </w:rPr>
        <w:t xml:space="preserve"> Data Dosen</w:t>
      </w:r>
    </w:p>
    <w:p w:rsidR="00D96278" w:rsidRDefault="00D96278" w:rsidP="006269B3">
      <w:pPr>
        <w:numPr>
          <w:ilvl w:val="0"/>
          <w:numId w:val="8"/>
        </w:numPr>
        <w:suppressAutoHyphens w:val="0"/>
      </w:pPr>
      <w:r>
        <w:t xml:space="preserve">Tekan tombol </w:t>
      </w:r>
      <w:r w:rsidRPr="004B4A70">
        <w:rPr>
          <w:b/>
        </w:rPr>
        <w:t>Tambah</w:t>
      </w:r>
    </w:p>
    <w:p w:rsidR="00D96278" w:rsidRDefault="00D96278" w:rsidP="006269B3">
      <w:pPr>
        <w:numPr>
          <w:ilvl w:val="0"/>
          <w:numId w:val="8"/>
        </w:numPr>
        <w:suppressAutoHyphens w:val="0"/>
      </w:pPr>
      <w:r>
        <w:t xml:space="preserve">Lengkapi isian form </w:t>
      </w:r>
      <w:r w:rsidRPr="00546893">
        <w:rPr>
          <w:b/>
        </w:rPr>
        <w:t>Tambah Data Dosen</w:t>
      </w:r>
    </w:p>
    <w:p w:rsidR="00D96278" w:rsidRPr="00546893" w:rsidRDefault="00D96278" w:rsidP="006269B3">
      <w:pPr>
        <w:numPr>
          <w:ilvl w:val="0"/>
          <w:numId w:val="8"/>
        </w:numPr>
        <w:suppressAutoHyphens w:val="0"/>
      </w:pPr>
      <w:r>
        <w:t xml:space="preserve">Tekan tombol </w:t>
      </w:r>
      <w:r w:rsidRPr="00546893">
        <w:rPr>
          <w:b/>
        </w:rPr>
        <w:t>Simpan</w:t>
      </w:r>
    </w:p>
    <w:p w:rsidR="00D96278" w:rsidRPr="00B50CF4" w:rsidRDefault="00BC70C9" w:rsidP="00D96278">
      <w:pPr>
        <w:jc w:val="center"/>
      </w:pPr>
      <w:r w:rsidRPr="00BC70C9">
        <w:rPr>
          <w:b/>
        </w:rPr>
      </w:r>
      <w:r w:rsidRPr="00BC70C9">
        <w:rPr>
          <w:b/>
        </w:rPr>
        <w:pict>
          <v:group id="_x0000_s3722" editas="canvas" style="width:419.45pt;height:309.3pt;mso-position-horizontal-relative:char;mso-position-vertical-relative:line" coordorigin="1714,2329" coordsize="8389,6186">
            <o:lock v:ext="edit" aspectratio="t"/>
            <v:shape id="_x0000_s3723" type="#_x0000_t75" style="position:absolute;left:1714;top:2329;width:8389;height:6186" o:preferrelative="f">
              <v:fill o:detectmouseclick="t"/>
              <v:path o:extrusionok="t" o:connecttype="none"/>
              <o:lock v:ext="edit" text="t"/>
            </v:shape>
            <v:shape id="_x0000_s4197" type="#_x0000_t75" style="position:absolute;left:1714;top:2329;width:8389;height:3186" stroked="t" strokeweight="1pt">
              <v:imagedata r:id="rId17" o:title="3"/>
            </v:shape>
            <v:roundrect id="_x0000_s3725" style="position:absolute;left:9211;top:3835;width:330;height:178" arcsize="10923f" filled="f" strokecolor="red" strokeweight="1.5pt"/>
            <v:shape id="_x0000_s4214" type="#_x0000_t75" style="position:absolute;left:4028;top:4583;width:5590;height:3932" stroked="t" strokeweight="1pt">
              <v:imagedata r:id="rId18" o:title="3"/>
            </v:shape>
            <v:shape id="_x0000_s4215" type="#_x0000_t33" style="position:absolute;left:6823;top:3924;width:2373;height:659;rotation:180;flip:y" o:connectortype="elbow" adj="-85308,100461,-85308" strokecolor="red" strokeweight="1.5pt">
              <v:stroke endarrow="block"/>
            </v:shape>
            <v:shape id="_x0000_s4294" type="#_x0000_t202" style="position:absolute;left:1714;top:6095;width:2400;height:1016" fillcolor="#e7e6e6" strokecolor="red" strokeweight="1.5pt">
              <v:textbox style="mso-next-textbox:#_x0000_s4294">
                <w:txbxContent>
                  <w:p w:rsidR="0083515E" w:rsidRPr="000227DB" w:rsidRDefault="0083515E" w:rsidP="0083515E">
                    <w:pPr>
                      <w:spacing w:line="240" w:lineRule="auto"/>
                      <w:jc w:val="center"/>
                      <w:rPr>
                        <w:b/>
                        <w:sz w:val="16"/>
                        <w:szCs w:val="16"/>
                      </w:rPr>
                    </w:pPr>
                    <w:r>
                      <w:rPr>
                        <w:b/>
                        <w:sz w:val="16"/>
                        <w:szCs w:val="16"/>
                      </w:rPr>
                      <w:t>Hanya dosen yang memiliki homebase prodi saja yang dapat dipilih sebagai dosen pengampu kelas</w:t>
                    </w:r>
                  </w:p>
                  <w:p w:rsidR="0083515E" w:rsidRPr="000227DB" w:rsidRDefault="0083515E" w:rsidP="0083515E">
                    <w:pPr>
                      <w:spacing w:line="240" w:lineRule="auto"/>
                      <w:rPr>
                        <w:b/>
                        <w:sz w:val="16"/>
                        <w:szCs w:val="16"/>
                        <w:lang w:val="id-ID"/>
                      </w:rPr>
                    </w:pPr>
                  </w:p>
                </w:txbxContent>
              </v:textbox>
            </v:shape>
            <v:shape id="_x0000_s4295" type="#_x0000_t34" style="position:absolute;left:4129;top:5972;width:1914;height:631;rotation:180;flip:y" o:connectortype="elbow" adj="7583,175025,-70183" strokecolor="red" strokeweight="1.5pt">
              <v:stroke dashstyle="1 1"/>
            </v:shape>
            <v:roundrect id="_x0000_s4296" style="position:absolute;left:6058;top:5848;width:2364;height:247" arcsize="10923f" filled="f" strokecolor="red" strokeweight="1.5pt"/>
            <w10:wrap type="none"/>
            <w10:anchorlock/>
          </v:group>
        </w:pict>
      </w:r>
    </w:p>
    <w:p w:rsidR="00D96278" w:rsidRDefault="00D96278">
      <w:pPr>
        <w:pStyle w:val="Heading30"/>
      </w:pPr>
      <w:bookmarkStart w:id="22" w:name="_Toc439015917"/>
      <w:r>
        <w:t>Data Kurikulum</w:t>
      </w:r>
      <w:bookmarkEnd w:id="22"/>
    </w:p>
    <w:p w:rsidR="00D96278" w:rsidRDefault="00D96278" w:rsidP="00D96278">
      <w:pPr>
        <w:spacing w:after="240"/>
        <w:rPr>
          <w:rFonts w:cs="Segoe UI"/>
          <w:szCs w:val="19"/>
          <w:lang w:val="sv-SE"/>
        </w:rPr>
      </w:pPr>
      <w:r>
        <w:rPr>
          <w:rFonts w:cs="Segoe UI"/>
          <w:szCs w:val="19"/>
          <w:lang w:val="sv-SE"/>
        </w:rPr>
        <w:t>Kurikulum merupakan haluan pelaksanaan kegiatan akademik yang akan selalu diperbaharui seiring dengan tuntutan di dunia kerja dan kemajuan ilmu pengetahuan. Kurikulum berisi aturan dasar perkuliahan dan matakuliah apa saja yang wajib ditempuh oleh Mahasiswa.</w:t>
      </w:r>
    </w:p>
    <w:p w:rsidR="00D96278" w:rsidRDefault="00D96278" w:rsidP="00D96278">
      <w:pPr>
        <w:spacing w:after="240"/>
        <w:rPr>
          <w:rFonts w:cs="Segoe UI"/>
          <w:szCs w:val="19"/>
          <w:lang w:val="sv-SE"/>
        </w:rPr>
      </w:pPr>
      <w:r w:rsidRPr="00253C8F">
        <w:rPr>
          <w:rFonts w:cs="Segoe UI"/>
          <w:i/>
          <w:szCs w:val="19"/>
          <w:lang w:val="sv-SE"/>
        </w:rPr>
        <w:t>Setting</w:t>
      </w:r>
      <w:r>
        <w:rPr>
          <w:rFonts w:cs="Segoe UI"/>
          <w:szCs w:val="19"/>
          <w:lang w:val="sv-SE"/>
        </w:rPr>
        <w:t xml:space="preserve"> kurikulum dimulai dengan mendefinisikan nama dari kurikulum yang ada. Kemudian diikuti dengan mendata matakuliah apa saja yang ada dalam kurikulum tersebut. Dan diakhiri dengan melakukan </w:t>
      </w:r>
      <w:r w:rsidRPr="00253C8F">
        <w:rPr>
          <w:rFonts w:cs="Segoe UI"/>
          <w:i/>
          <w:szCs w:val="19"/>
          <w:lang w:val="sv-SE"/>
        </w:rPr>
        <w:t>setting</w:t>
      </w:r>
      <w:r>
        <w:rPr>
          <w:rFonts w:cs="Segoe UI"/>
          <w:szCs w:val="19"/>
          <w:lang w:val="sv-SE"/>
        </w:rPr>
        <w:t xml:space="preserve"> kesetaraan terhadap kurikulum sebelumnya serta prasyarat pengambilan matakuliahnya.</w:t>
      </w:r>
    </w:p>
    <w:p w:rsidR="00D96278" w:rsidRPr="003F4CFB" w:rsidRDefault="00D96278" w:rsidP="00D96278">
      <w:pPr>
        <w:rPr>
          <w:rFonts w:cs="Segoe UI"/>
          <w:szCs w:val="19"/>
          <w:lang w:val="sv-SE"/>
        </w:rPr>
      </w:pPr>
      <w:r w:rsidRPr="003F4CFB">
        <w:rPr>
          <w:rFonts w:cs="Segoe UI"/>
          <w:szCs w:val="19"/>
          <w:lang w:val="sv-SE"/>
        </w:rPr>
        <w:t xml:space="preserve">Untuk menambah kurikulum, lakukan </w:t>
      </w:r>
      <w:r>
        <w:rPr>
          <w:rFonts w:cs="Segoe UI"/>
          <w:szCs w:val="19"/>
          <w:lang w:val="sv-SE"/>
        </w:rPr>
        <w:t>langkah</w:t>
      </w:r>
      <w:r>
        <w:rPr>
          <w:rFonts w:cs="Segoe UI"/>
          <w:szCs w:val="19"/>
          <w:lang w:val="id-ID"/>
        </w:rPr>
        <w:t>-langkah</w:t>
      </w:r>
      <w:r>
        <w:rPr>
          <w:rFonts w:cs="Segoe UI"/>
          <w:szCs w:val="19"/>
          <w:lang w:val="sv-SE"/>
        </w:rPr>
        <w:t xml:space="preserve"> sebagai berikut.</w:t>
      </w:r>
    </w:p>
    <w:p w:rsidR="00D96278" w:rsidRPr="003F4CFB" w:rsidRDefault="00D96278" w:rsidP="006269B3">
      <w:pPr>
        <w:numPr>
          <w:ilvl w:val="0"/>
          <w:numId w:val="9"/>
        </w:numPr>
        <w:suppressAutoHyphens w:val="0"/>
        <w:rPr>
          <w:rFonts w:cs="Segoe UI"/>
          <w:szCs w:val="19"/>
          <w:lang w:val="id-ID"/>
        </w:rPr>
      </w:pPr>
      <w:r w:rsidRPr="003F4CFB">
        <w:rPr>
          <w:rFonts w:cs="Segoe UI"/>
          <w:szCs w:val="19"/>
          <w:lang w:val="id-ID"/>
        </w:rPr>
        <w:t xml:space="preserve">Pilih menu </w:t>
      </w:r>
      <w:r w:rsidRPr="003F4CFB">
        <w:rPr>
          <w:rFonts w:cs="Segoe UI"/>
          <w:b/>
          <w:szCs w:val="19"/>
          <w:lang w:val="id-ID"/>
        </w:rPr>
        <w:t>Kurikulum</w:t>
      </w:r>
      <w:r w:rsidRPr="003F4CFB">
        <w:rPr>
          <w:rFonts w:cs="Segoe UI"/>
          <w:szCs w:val="19"/>
          <w:lang w:val="id-ID"/>
        </w:rPr>
        <w:sym w:font="Wingdings" w:char="F0E0"/>
      </w:r>
      <w:r w:rsidRPr="003F4CFB">
        <w:rPr>
          <w:rFonts w:cs="Segoe UI"/>
          <w:b/>
          <w:szCs w:val="19"/>
          <w:lang w:val="id-ID"/>
        </w:rPr>
        <w:t>Data Kurikulum</w:t>
      </w:r>
      <w:r w:rsidRPr="003F4CFB">
        <w:rPr>
          <w:rFonts w:cs="Segoe UI"/>
          <w:szCs w:val="19"/>
          <w:lang w:val="id-ID"/>
        </w:rPr>
        <w:t>.</w:t>
      </w:r>
    </w:p>
    <w:p w:rsidR="00D96278" w:rsidRPr="003F4CFB" w:rsidRDefault="00D96278" w:rsidP="006269B3">
      <w:pPr>
        <w:numPr>
          <w:ilvl w:val="0"/>
          <w:numId w:val="9"/>
        </w:numPr>
        <w:suppressAutoHyphens w:val="0"/>
        <w:rPr>
          <w:rFonts w:cs="Segoe UI"/>
          <w:szCs w:val="19"/>
          <w:lang w:val="id-ID"/>
        </w:rPr>
      </w:pPr>
      <w:r>
        <w:rPr>
          <w:rFonts w:cs="Segoe UI"/>
          <w:szCs w:val="19"/>
          <w:lang w:val="id-ID"/>
        </w:rPr>
        <w:t>Pilih Program Studi, kemudian</w:t>
      </w:r>
      <w:r w:rsidRPr="003F4CFB">
        <w:rPr>
          <w:rFonts w:cs="Segoe UI"/>
          <w:szCs w:val="19"/>
          <w:lang w:val="id-ID"/>
        </w:rPr>
        <w:t xml:space="preserve"> tekan</w:t>
      </w:r>
      <w:r>
        <w:rPr>
          <w:rFonts w:cs="Segoe UI"/>
          <w:szCs w:val="19"/>
        </w:rPr>
        <w:t xml:space="preserve"> tombol</w:t>
      </w:r>
      <w:r w:rsidRPr="003F4CFB">
        <w:rPr>
          <w:rFonts w:cs="Segoe UI"/>
          <w:b/>
          <w:szCs w:val="19"/>
          <w:lang w:val="id-ID"/>
        </w:rPr>
        <w:t>OK</w:t>
      </w:r>
      <w:r w:rsidRPr="003F4CFB">
        <w:rPr>
          <w:rFonts w:cs="Segoe UI"/>
          <w:szCs w:val="19"/>
          <w:lang w:val="id-ID"/>
        </w:rPr>
        <w:t xml:space="preserve">.  </w:t>
      </w:r>
    </w:p>
    <w:p w:rsidR="00D96278" w:rsidRDefault="00D96278" w:rsidP="006269B3">
      <w:pPr>
        <w:numPr>
          <w:ilvl w:val="0"/>
          <w:numId w:val="9"/>
        </w:numPr>
        <w:suppressAutoHyphens w:val="0"/>
        <w:rPr>
          <w:rFonts w:cs="Segoe UI"/>
          <w:szCs w:val="19"/>
          <w:lang w:val="id-ID"/>
        </w:rPr>
      </w:pPr>
      <w:r w:rsidRPr="003F4CFB">
        <w:rPr>
          <w:rFonts w:cs="Segoe UI"/>
          <w:szCs w:val="19"/>
          <w:lang w:val="id-ID"/>
        </w:rPr>
        <w:t xml:space="preserve">Tekan Tombol  </w:t>
      </w:r>
      <w:r w:rsidRPr="003F4CFB">
        <w:rPr>
          <w:rFonts w:cs="Segoe UI"/>
          <w:b/>
          <w:szCs w:val="19"/>
          <w:lang w:val="id-ID"/>
        </w:rPr>
        <w:t>Tambah Kurikulum Baru</w:t>
      </w:r>
      <w:r w:rsidRPr="003F4CFB">
        <w:rPr>
          <w:rFonts w:cs="Segoe UI"/>
          <w:szCs w:val="19"/>
          <w:lang w:val="id-ID"/>
        </w:rPr>
        <w:t xml:space="preserve"> pada halaman </w:t>
      </w:r>
      <w:r w:rsidRPr="00BD3150">
        <w:rPr>
          <w:rFonts w:cs="Segoe UI"/>
          <w:b/>
          <w:szCs w:val="19"/>
          <w:lang w:val="id-ID"/>
        </w:rPr>
        <w:t>Daftar Kurikulum</w:t>
      </w:r>
      <w:r w:rsidRPr="003F4CFB">
        <w:rPr>
          <w:rFonts w:cs="Segoe UI"/>
          <w:szCs w:val="19"/>
          <w:lang w:val="id-ID"/>
        </w:rPr>
        <w:t>.</w:t>
      </w:r>
    </w:p>
    <w:p w:rsidR="00D96278" w:rsidRDefault="00D96278" w:rsidP="006269B3">
      <w:pPr>
        <w:numPr>
          <w:ilvl w:val="0"/>
          <w:numId w:val="9"/>
        </w:numPr>
        <w:suppressAutoHyphens w:val="0"/>
        <w:rPr>
          <w:rFonts w:cs="Segoe UI"/>
          <w:szCs w:val="19"/>
          <w:lang w:val="id-ID"/>
        </w:rPr>
      </w:pPr>
      <w:r w:rsidRPr="003F4CFB">
        <w:rPr>
          <w:rFonts w:cs="Segoe UI"/>
          <w:szCs w:val="19"/>
          <w:lang w:val="id-ID"/>
        </w:rPr>
        <w:t xml:space="preserve">Isikan data pada form </w:t>
      </w:r>
      <w:r w:rsidRPr="003F4CFB">
        <w:rPr>
          <w:rFonts w:cs="Segoe UI"/>
          <w:b/>
          <w:szCs w:val="19"/>
          <w:lang w:val="id-ID"/>
        </w:rPr>
        <w:t>Tambah Kurikulum</w:t>
      </w:r>
      <w:r w:rsidRPr="003F4CFB">
        <w:rPr>
          <w:rFonts w:cs="Segoe UI"/>
          <w:szCs w:val="19"/>
          <w:lang w:val="id-ID"/>
        </w:rPr>
        <w:t xml:space="preserve"> dan tekan tombol </w:t>
      </w:r>
      <w:r w:rsidRPr="003F4CFB">
        <w:rPr>
          <w:rFonts w:cs="Segoe UI"/>
          <w:b/>
          <w:szCs w:val="19"/>
          <w:lang w:val="id-ID"/>
        </w:rPr>
        <w:t>Tambah</w:t>
      </w:r>
      <w:r w:rsidRPr="003F4CFB">
        <w:rPr>
          <w:rFonts w:cs="Segoe UI"/>
          <w:szCs w:val="19"/>
          <w:lang w:val="id-ID"/>
        </w:rPr>
        <w:t>.</w:t>
      </w:r>
    </w:p>
    <w:p w:rsidR="00D96278" w:rsidRDefault="00D96278" w:rsidP="006269B3">
      <w:pPr>
        <w:numPr>
          <w:ilvl w:val="0"/>
          <w:numId w:val="9"/>
        </w:numPr>
        <w:suppressAutoHyphens w:val="0"/>
        <w:spacing w:after="240"/>
        <w:rPr>
          <w:rFonts w:cs="Segoe UI"/>
          <w:szCs w:val="19"/>
          <w:lang w:val="id-ID"/>
        </w:rPr>
      </w:pPr>
      <w:r>
        <w:rPr>
          <w:rFonts w:cs="Segoe UI"/>
          <w:szCs w:val="19"/>
          <w:lang w:val="id-ID"/>
        </w:rPr>
        <w:t xml:space="preserve">Untuk mengubah data kurikulum yang sudah ada, pada halaman </w:t>
      </w:r>
      <w:r>
        <w:rPr>
          <w:rFonts w:cs="Segoe UI"/>
          <w:b/>
          <w:szCs w:val="19"/>
          <w:lang w:val="id-ID"/>
        </w:rPr>
        <w:t>Daftar Kurikulum</w:t>
      </w:r>
      <w:r>
        <w:rPr>
          <w:rFonts w:cs="Segoe UI"/>
          <w:szCs w:val="19"/>
          <w:lang w:val="id-ID"/>
        </w:rPr>
        <w:t xml:space="preserve">, tekan tombol </w:t>
      </w:r>
      <w:r>
        <w:rPr>
          <w:rFonts w:cs="Segoe UI"/>
          <w:b/>
          <w:szCs w:val="19"/>
          <w:lang w:val="id-ID"/>
        </w:rPr>
        <w:t xml:space="preserve">Ubah </w:t>
      </w:r>
      <w:r>
        <w:rPr>
          <w:rFonts w:cs="Segoe UI"/>
          <w:szCs w:val="19"/>
          <w:lang w:val="id-ID"/>
        </w:rPr>
        <w:t xml:space="preserve">di kolom </w:t>
      </w:r>
      <w:r>
        <w:rPr>
          <w:rFonts w:cs="Segoe UI"/>
          <w:b/>
          <w:szCs w:val="19"/>
          <w:lang w:val="id-ID"/>
        </w:rPr>
        <w:t>Aksi</w:t>
      </w:r>
      <w:r>
        <w:rPr>
          <w:rFonts w:cs="Segoe UI"/>
          <w:szCs w:val="19"/>
          <w:lang w:val="id-ID"/>
        </w:rPr>
        <w:t>.</w:t>
      </w:r>
    </w:p>
    <w:p w:rsidR="00D96278" w:rsidRDefault="00BC70C9" w:rsidP="0083515E">
      <w:pPr>
        <w:keepNext/>
        <w:spacing w:after="240"/>
        <w:jc w:val="center"/>
      </w:pPr>
      <w:r w:rsidRPr="00BC70C9">
        <w:rPr>
          <w:rFonts w:cs="Segoe UI"/>
          <w:szCs w:val="19"/>
          <w:lang w:val="id-ID"/>
        </w:rPr>
      </w:r>
      <w:r w:rsidRPr="00BC70C9">
        <w:rPr>
          <w:rFonts w:cs="Segoe UI"/>
          <w:szCs w:val="19"/>
          <w:lang w:val="id-ID"/>
        </w:rPr>
        <w:pict>
          <v:group id="_x0000_s3728" editas="canvas" style="width:430.2pt;height:142.05pt;mso-position-horizontal-relative:char;mso-position-vertical-relative:line" coordorigin="1681,5524" coordsize="8604,2841">
            <o:lock v:ext="edit" aspectratio="t"/>
            <v:shape id="_x0000_s3729" type="#_x0000_t75" style="position:absolute;left:1681;top:5524;width:8604;height:2841" o:preferrelative="f">
              <v:fill o:detectmouseclick="t"/>
              <v:path o:extrusionok="t" o:connecttype="none"/>
              <o:lock v:ext="edit" text="t"/>
            </v:shape>
            <v:shape id="_x0000_s3730" type="#_x0000_t75" style="position:absolute;left:1701;top:5645;width:8564;height:2700" stroked="t" strokeweight="1pt">
              <v:imagedata r:id="rId19" o:title="screenshot-192 168 254 228 84 2015-03-31 10-23-39"/>
            </v:shape>
            <v:rect id="_x0000_s3731" style="position:absolute;left:2956;top:7899;width:554;height:330" filled="f" strokecolor="red" strokeweight="1.5pt"/>
            <v:shape id="_x0000_s3732" type="#_x0000_t202" style="position:absolute;left:4465;top:6607;width:1641;height:645" fillcolor="#e7e6e6" strokecolor="red" strokeweight="1.5pt">
              <v:textbox style="mso-next-textbox:#_x0000_s3732">
                <w:txbxContent>
                  <w:p w:rsidR="008E74A3" w:rsidRPr="0083515E" w:rsidRDefault="008E74A3" w:rsidP="00D96278">
                    <w:pPr>
                      <w:spacing w:line="240" w:lineRule="auto"/>
                      <w:jc w:val="center"/>
                      <w:rPr>
                        <w:b/>
                        <w:sz w:val="18"/>
                        <w:szCs w:val="18"/>
                        <w:lang w:val="id-ID"/>
                      </w:rPr>
                    </w:pPr>
                    <w:r w:rsidRPr="0083515E">
                      <w:rPr>
                        <w:b/>
                        <w:sz w:val="18"/>
                        <w:szCs w:val="18"/>
                        <w:lang w:val="id-ID"/>
                      </w:rPr>
                      <w:t>Mengubah data kurikulum</w:t>
                    </w:r>
                  </w:p>
                </w:txbxContent>
              </v:textbox>
            </v:shape>
            <v:rect id="_x0000_s3733" style="position:absolute;left:8129;top:6540;width:1951;height:374" filled="f" strokecolor="red" strokeweight="1.5pt"/>
            <v:shape id="_x0000_s3734" type="#_x0000_t202" style="position:absolute;left:7006;top:5524;width:1724;height:645" fillcolor="#e7e6e6" strokecolor="red" strokeweight="1.5pt">
              <v:textbox style="mso-next-textbox:#_x0000_s3734">
                <w:txbxContent>
                  <w:p w:rsidR="008E74A3" w:rsidRPr="0083515E" w:rsidRDefault="008E74A3" w:rsidP="00D96278">
                    <w:pPr>
                      <w:spacing w:line="240" w:lineRule="auto"/>
                      <w:jc w:val="center"/>
                      <w:rPr>
                        <w:b/>
                        <w:sz w:val="18"/>
                        <w:szCs w:val="18"/>
                        <w:lang w:val="id-ID"/>
                      </w:rPr>
                    </w:pPr>
                    <w:r w:rsidRPr="0083515E">
                      <w:rPr>
                        <w:b/>
                        <w:sz w:val="18"/>
                        <w:szCs w:val="18"/>
                        <w:lang w:val="id-ID"/>
                      </w:rPr>
                      <w:t>Menambah data kurikulum</w:t>
                    </w:r>
                  </w:p>
                </w:txbxContent>
              </v:textbox>
            </v:shape>
            <v:shape id="_x0000_s3735" type="#_x0000_t33" style="position:absolute;left:3233;top:6930;width:1217;height:954;rotation:180;flip:y" o:connectortype="elbow" adj="-80827,64438,-80827" strokecolor="red" strokeweight="1.5pt">
              <v:stroke dashstyle="1 1"/>
            </v:shape>
            <v:shape id="_x0000_s3736" type="#_x0000_t33" style="position:absolute;left:8745;top:5847;width:360;height:678" o:connectortype="elbow" adj="-530940,-56166,-530940" strokecolor="red" strokeweight="1.5pt">
              <v:stroke dashstyle="1 1"/>
            </v:shape>
            <w10:wrap type="none"/>
            <w10:anchorlock/>
          </v:group>
        </w:pict>
      </w:r>
    </w:p>
    <w:p w:rsidR="00D96278" w:rsidRDefault="00D96278">
      <w:pPr>
        <w:pStyle w:val="Heading30"/>
      </w:pPr>
      <w:bookmarkStart w:id="23" w:name="_Toc439015918"/>
      <w:r>
        <w:t>Data Matakuliah</w:t>
      </w:r>
      <w:bookmarkEnd w:id="23"/>
    </w:p>
    <w:p w:rsidR="00D96278" w:rsidRDefault="00D96278" w:rsidP="00D96278">
      <w:pPr>
        <w:spacing w:line="240" w:lineRule="auto"/>
        <w:rPr>
          <w:rFonts w:cs="Segoe UI"/>
          <w:szCs w:val="19"/>
          <w:lang w:val="sv-SE"/>
        </w:rPr>
      </w:pPr>
      <w:r>
        <w:rPr>
          <w:rFonts w:cs="Segoe UI"/>
          <w:szCs w:val="19"/>
          <w:lang w:val="sv-SE"/>
        </w:rPr>
        <w:t>Pendataan matakuliah yang terdapat pada setiap kurikulum yang dimiliki oleh setiap program studi berfungsi untuk membentuk sebaran matakuliah yang akan ditawarkan sebagai paket semester kepada Mahasiswa.</w:t>
      </w:r>
    </w:p>
    <w:p w:rsidR="00D96278" w:rsidRDefault="00D96278" w:rsidP="00D96278">
      <w:pPr>
        <w:spacing w:line="240" w:lineRule="auto"/>
        <w:rPr>
          <w:rFonts w:cs="Segoe UI"/>
          <w:szCs w:val="19"/>
          <w:lang w:val="id-ID"/>
        </w:rPr>
      </w:pPr>
    </w:p>
    <w:p w:rsidR="00D96278" w:rsidRDefault="00D96278" w:rsidP="00D96278">
      <w:pPr>
        <w:spacing w:after="240" w:line="240" w:lineRule="auto"/>
        <w:rPr>
          <w:rFonts w:cs="Segoe UI"/>
          <w:szCs w:val="19"/>
          <w:lang w:val="id-ID"/>
        </w:rPr>
      </w:pPr>
      <w:r>
        <w:rPr>
          <w:rFonts w:cs="Segoe UI"/>
          <w:szCs w:val="19"/>
          <w:lang w:val="id-ID"/>
        </w:rPr>
        <w:t>Untuk menambahkan data sebuah matakuliah dalam kurikulum dapat dilakukan dengan cara sebagai berikut.</w:t>
      </w:r>
    </w:p>
    <w:p w:rsidR="00D96278" w:rsidRPr="003F4CFB" w:rsidRDefault="00D96278" w:rsidP="006269B3">
      <w:pPr>
        <w:numPr>
          <w:ilvl w:val="0"/>
          <w:numId w:val="10"/>
        </w:numPr>
        <w:suppressAutoHyphens w:val="0"/>
        <w:rPr>
          <w:rFonts w:cs="Segoe UI"/>
          <w:szCs w:val="19"/>
          <w:lang w:val="id-ID"/>
        </w:rPr>
      </w:pPr>
      <w:r w:rsidRPr="003F4CFB">
        <w:rPr>
          <w:rFonts w:cs="Segoe UI"/>
          <w:szCs w:val="19"/>
          <w:lang w:val="id-ID"/>
        </w:rPr>
        <w:t xml:space="preserve">Pilih menu </w:t>
      </w:r>
      <w:r w:rsidRPr="003F4CFB">
        <w:rPr>
          <w:rFonts w:cs="Segoe UI"/>
          <w:b/>
          <w:szCs w:val="19"/>
          <w:lang w:val="id-ID"/>
        </w:rPr>
        <w:t>Kurikulum</w:t>
      </w:r>
      <w:r w:rsidRPr="003F4CFB">
        <w:rPr>
          <w:rFonts w:cs="Segoe UI"/>
          <w:szCs w:val="19"/>
          <w:lang w:val="id-ID"/>
        </w:rPr>
        <w:sym w:font="Wingdings" w:char="F0E0"/>
      </w:r>
      <w:r w:rsidRPr="003F4CFB">
        <w:rPr>
          <w:rFonts w:cs="Segoe UI"/>
          <w:b/>
          <w:szCs w:val="19"/>
          <w:lang w:val="id-ID"/>
        </w:rPr>
        <w:t>Matakuliah</w:t>
      </w:r>
      <w:r w:rsidRPr="003F4CFB">
        <w:rPr>
          <w:rFonts w:cs="Segoe UI"/>
          <w:szCs w:val="19"/>
          <w:lang w:val="id-ID"/>
        </w:rPr>
        <w:t>.</w:t>
      </w:r>
    </w:p>
    <w:p w:rsidR="00D96278" w:rsidRPr="000B7E59" w:rsidRDefault="00D96278" w:rsidP="006269B3">
      <w:pPr>
        <w:numPr>
          <w:ilvl w:val="0"/>
          <w:numId w:val="10"/>
        </w:numPr>
        <w:suppressAutoHyphens w:val="0"/>
        <w:rPr>
          <w:rFonts w:cs="Segoe UI"/>
          <w:szCs w:val="19"/>
          <w:lang w:val="id-ID"/>
        </w:rPr>
      </w:pPr>
      <w:r>
        <w:rPr>
          <w:rFonts w:cs="Segoe UI"/>
          <w:szCs w:val="19"/>
        </w:rPr>
        <w:t xml:space="preserve">Pilih Program Studi, kemudian tekan tombol </w:t>
      </w:r>
      <w:r>
        <w:rPr>
          <w:rFonts w:cs="Segoe UI"/>
          <w:b/>
          <w:szCs w:val="19"/>
        </w:rPr>
        <w:t>OK</w:t>
      </w:r>
      <w:r>
        <w:rPr>
          <w:rFonts w:cs="Segoe UI"/>
          <w:szCs w:val="19"/>
        </w:rPr>
        <w:t>.</w:t>
      </w:r>
    </w:p>
    <w:p w:rsidR="00D96278" w:rsidRPr="000B7E59" w:rsidRDefault="00D96278" w:rsidP="006269B3">
      <w:pPr>
        <w:numPr>
          <w:ilvl w:val="0"/>
          <w:numId w:val="10"/>
        </w:numPr>
        <w:suppressAutoHyphens w:val="0"/>
        <w:rPr>
          <w:rFonts w:cs="Segoe UI"/>
          <w:szCs w:val="19"/>
          <w:lang w:val="id-ID"/>
        </w:rPr>
      </w:pPr>
      <w:r>
        <w:rPr>
          <w:rFonts w:cs="Segoe UI"/>
          <w:szCs w:val="19"/>
        </w:rPr>
        <w:t xml:space="preserve">Pilih kurikulum, kemudian tekan tombol </w:t>
      </w:r>
      <w:r>
        <w:rPr>
          <w:rFonts w:cs="Segoe UI"/>
          <w:b/>
          <w:szCs w:val="19"/>
        </w:rPr>
        <w:t xml:space="preserve">Lihat </w:t>
      </w:r>
      <w:r>
        <w:rPr>
          <w:rFonts w:cs="Segoe UI"/>
          <w:szCs w:val="19"/>
        </w:rPr>
        <w:t xml:space="preserve">pada kolom </w:t>
      </w:r>
      <w:r>
        <w:rPr>
          <w:rFonts w:cs="Segoe UI"/>
          <w:b/>
          <w:szCs w:val="19"/>
        </w:rPr>
        <w:t>Aksi</w:t>
      </w:r>
      <w:r>
        <w:rPr>
          <w:rFonts w:cs="Segoe UI"/>
          <w:szCs w:val="19"/>
        </w:rPr>
        <w:t>.</w:t>
      </w:r>
    </w:p>
    <w:p w:rsidR="00D96278" w:rsidRDefault="00D96278" w:rsidP="006269B3">
      <w:pPr>
        <w:numPr>
          <w:ilvl w:val="0"/>
          <w:numId w:val="10"/>
        </w:numPr>
        <w:suppressAutoHyphens w:val="0"/>
        <w:rPr>
          <w:rFonts w:cs="Segoe UI"/>
          <w:szCs w:val="19"/>
          <w:lang w:val="id-ID"/>
        </w:rPr>
      </w:pPr>
      <w:r w:rsidRPr="003F4CFB">
        <w:rPr>
          <w:rFonts w:cs="Segoe UI"/>
          <w:szCs w:val="19"/>
          <w:lang w:val="id-ID"/>
        </w:rPr>
        <w:t xml:space="preserve">Pada halaman </w:t>
      </w:r>
      <w:r w:rsidRPr="00BD3150">
        <w:rPr>
          <w:rFonts w:cs="Segoe UI"/>
          <w:b/>
          <w:szCs w:val="19"/>
          <w:lang w:val="id-ID"/>
        </w:rPr>
        <w:t>Daftar Matakuliah</w:t>
      </w:r>
      <w:r w:rsidRPr="003F4CFB">
        <w:rPr>
          <w:rFonts w:cs="Segoe UI"/>
          <w:szCs w:val="19"/>
          <w:lang w:val="id-ID"/>
        </w:rPr>
        <w:t xml:space="preserve">, tekan tombol </w:t>
      </w:r>
      <w:r w:rsidRPr="003F4CFB">
        <w:rPr>
          <w:rFonts w:cs="Segoe UI"/>
          <w:b/>
          <w:szCs w:val="19"/>
          <w:lang w:val="id-ID"/>
        </w:rPr>
        <w:t>Tambah Mata Kuliah Baru</w:t>
      </w:r>
      <w:r>
        <w:rPr>
          <w:rFonts w:cs="Segoe UI"/>
          <w:szCs w:val="19"/>
          <w:lang w:val="id-ID"/>
        </w:rPr>
        <w:t>.</w:t>
      </w:r>
    </w:p>
    <w:p w:rsidR="00D96278" w:rsidRDefault="00D96278" w:rsidP="006269B3">
      <w:pPr>
        <w:numPr>
          <w:ilvl w:val="0"/>
          <w:numId w:val="10"/>
        </w:numPr>
        <w:suppressAutoHyphens w:val="0"/>
        <w:rPr>
          <w:rFonts w:cs="Segoe UI"/>
          <w:szCs w:val="19"/>
          <w:lang w:val="id-ID"/>
        </w:rPr>
      </w:pPr>
      <w:r>
        <w:rPr>
          <w:rFonts w:cs="Segoe UI"/>
          <w:szCs w:val="19"/>
          <w:lang w:val="id-ID"/>
        </w:rPr>
        <w:t>Isikan data pada f</w:t>
      </w:r>
      <w:r w:rsidRPr="003F4CFB">
        <w:rPr>
          <w:rFonts w:cs="Segoe UI"/>
          <w:szCs w:val="19"/>
          <w:lang w:val="id-ID"/>
        </w:rPr>
        <w:t xml:space="preserve">orm Tambah Matakuliah Baru dan tekan tombol </w:t>
      </w:r>
      <w:r w:rsidRPr="003F4CFB">
        <w:rPr>
          <w:rFonts w:cs="Segoe UI"/>
          <w:b/>
          <w:szCs w:val="19"/>
          <w:lang w:val="id-ID"/>
        </w:rPr>
        <w:t>Tambah</w:t>
      </w:r>
      <w:r w:rsidRPr="003F4CFB">
        <w:rPr>
          <w:rFonts w:cs="Segoe UI"/>
          <w:szCs w:val="19"/>
          <w:lang w:val="id-ID"/>
        </w:rPr>
        <w:t>.</w:t>
      </w:r>
    </w:p>
    <w:p w:rsidR="00D96278" w:rsidRDefault="00D96278" w:rsidP="006269B3">
      <w:pPr>
        <w:numPr>
          <w:ilvl w:val="0"/>
          <w:numId w:val="10"/>
        </w:numPr>
        <w:suppressAutoHyphens w:val="0"/>
        <w:rPr>
          <w:rFonts w:cs="Segoe UI"/>
          <w:szCs w:val="19"/>
          <w:lang w:val="id-ID"/>
        </w:rPr>
      </w:pPr>
      <w:r>
        <w:rPr>
          <w:rFonts w:cs="Segoe UI"/>
          <w:szCs w:val="19"/>
          <w:lang w:val="id-ID"/>
        </w:rPr>
        <w:t xml:space="preserve">Untuk mengubah data matakuliah yang sudah ada, pada halaman </w:t>
      </w:r>
      <w:r>
        <w:rPr>
          <w:rFonts w:cs="Segoe UI"/>
          <w:b/>
          <w:szCs w:val="19"/>
          <w:lang w:val="id-ID"/>
        </w:rPr>
        <w:t>Daftar Matakuliah</w:t>
      </w:r>
      <w:r>
        <w:rPr>
          <w:rFonts w:cs="Segoe UI"/>
          <w:szCs w:val="19"/>
          <w:lang w:val="id-ID"/>
        </w:rPr>
        <w:t xml:space="preserve">, cari matakuliah yang akan diubah datanya, kemudian tekan tombol </w:t>
      </w:r>
      <w:r>
        <w:rPr>
          <w:rFonts w:cs="Segoe UI"/>
          <w:b/>
          <w:szCs w:val="19"/>
          <w:lang w:val="id-ID"/>
        </w:rPr>
        <w:t>Ubah</w:t>
      </w:r>
      <w:r>
        <w:rPr>
          <w:rFonts w:cs="Segoe UI"/>
          <w:szCs w:val="19"/>
          <w:lang w:val="id-ID"/>
        </w:rPr>
        <w:t xml:space="preserve"> pada kolom </w:t>
      </w:r>
      <w:r>
        <w:rPr>
          <w:rFonts w:cs="Segoe UI"/>
          <w:b/>
          <w:szCs w:val="19"/>
          <w:lang w:val="id-ID"/>
        </w:rPr>
        <w:t>Aksi</w:t>
      </w:r>
      <w:r>
        <w:rPr>
          <w:rFonts w:cs="Segoe UI"/>
          <w:szCs w:val="19"/>
          <w:lang w:val="id-ID"/>
        </w:rPr>
        <w:t>.</w:t>
      </w:r>
    </w:p>
    <w:p w:rsidR="00D96278" w:rsidRPr="000A68C6" w:rsidRDefault="00BC70C9" w:rsidP="00D96278">
      <w:pPr>
        <w:spacing w:after="240"/>
        <w:jc w:val="center"/>
        <w:rPr>
          <w:rFonts w:cs="Segoe UI"/>
          <w:szCs w:val="19"/>
          <w:lang w:val="id-ID"/>
        </w:rPr>
      </w:pPr>
      <w:r>
        <w:rPr>
          <w:rFonts w:cs="Segoe UI"/>
          <w:szCs w:val="19"/>
          <w:lang w:val="id-ID"/>
        </w:rPr>
      </w:r>
      <w:r>
        <w:rPr>
          <w:rFonts w:cs="Segoe UI"/>
          <w:szCs w:val="19"/>
          <w:lang w:val="id-ID"/>
        </w:rPr>
        <w:pict>
          <v:group id="_x0000_s3737" editas="canvas" style="width:430.2pt;height:323pt;mso-position-horizontal-relative:char;mso-position-vertical-relative:line" coordorigin="1717,8326" coordsize="8604,6460">
            <o:lock v:ext="edit" aspectratio="t"/>
            <v:shape id="_x0000_s3738" type="#_x0000_t75" style="position:absolute;left:1717;top:8326;width:8604;height:6460" o:preferrelative="f">
              <v:fill o:detectmouseclick="t"/>
              <v:path o:extrusionok="t" o:connecttype="none"/>
              <o:lock v:ext="edit" text="t"/>
            </v:shape>
            <v:shape id="_x0000_s3739" type="#_x0000_t75" style="position:absolute;left:1737;top:8346;width:6803;height:4488" stroked="t" strokeweight="1pt">
              <v:imagedata r:id="rId20" o:title="screenshot-acs gamatechno net 84 2015-07-23 14-41-24"/>
            </v:shape>
            <v:roundrect id="_x0000_s3740" style="position:absolute;left:3007;top:10855;width:671;height:220" arcsize="10923f" filled="f" strokecolor="red" strokeweight="1.5pt"/>
            <v:roundrect id="_x0000_s3741" style="position:absolute;left:3074;top:11387;width:1299;height:230" arcsize="10923f" filled="f" strokecolor="red" strokeweight="1.5pt"/>
            <v:shape id="_x0000_s3742" type="#_x0000_t34" style="position:absolute;left:2992;top:10965;width:67;height:537;rotation:180;flip:x y" o:connectortype="elbow" adj="-111224,164675,986507" strokecolor="red" strokeweight="1.5pt">
              <v:stroke endarrow="block"/>
            </v:shape>
            <v:shape id="_x0000_s3743" type="#_x0000_t75" style="position:absolute;left:4538;top:11521;width:5763;height:3245" stroked="t" strokeweight="1pt">
              <v:imagedata r:id="rId21" o:title="screenshot-acs gamatechno net 84 2015-07-23 14-44-57"/>
            </v:shape>
            <v:shape id="_x0000_s3744" type="#_x0000_t33" style="position:absolute;left:3375;top:11981;width:1512;height:814;rotation:90;flip:x" o:connectortype="elbow" adj="-54171,126336,-54171" strokecolor="red" strokeweight="1.5pt">
              <v:stroke endarrow="block"/>
            </v:shape>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D96278" w:rsidRPr="00651CD7" w:rsidTr="00665C6C">
        <w:tc>
          <w:tcPr>
            <w:tcW w:w="9288" w:type="dxa"/>
            <w:tcBorders>
              <w:top w:val="double" w:sz="4" w:space="0" w:color="auto"/>
              <w:left w:val="double" w:sz="4" w:space="0" w:color="auto"/>
              <w:bottom w:val="double" w:sz="4" w:space="0" w:color="auto"/>
              <w:right w:val="double" w:sz="4" w:space="0" w:color="auto"/>
            </w:tcBorders>
            <w:shd w:val="clear" w:color="auto" w:fill="auto"/>
          </w:tcPr>
          <w:p w:rsidR="00D96278" w:rsidRPr="00651CD7" w:rsidRDefault="00D96278" w:rsidP="00665C6C">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D96278" w:rsidRPr="00651CD7" w:rsidRDefault="00D96278" w:rsidP="006269B3">
            <w:pPr>
              <w:numPr>
                <w:ilvl w:val="0"/>
                <w:numId w:val="4"/>
              </w:numPr>
              <w:suppressAutoHyphens w:val="0"/>
              <w:spacing w:line="240" w:lineRule="auto"/>
              <w:ind w:left="360" w:hanging="180"/>
              <w:rPr>
                <w:rFonts w:cs="Segoe UI"/>
                <w:szCs w:val="19"/>
                <w:lang w:val="id-ID"/>
              </w:rPr>
            </w:pPr>
            <w:r w:rsidRPr="00651CD7">
              <w:rPr>
                <w:rFonts w:cs="Segoe UI"/>
                <w:szCs w:val="19"/>
              </w:rPr>
              <w:t xml:space="preserve">Sangat disarankan agar data matakuliah dilengkapi selengkap-lengkapnya di awal semester. Hal itu dikarenakan perubahan data matakuliah setelah ada proses transaksi (rekap nilai maupun transkrip) bisa berdampak membutuhkan waktu yang sangat lama saat proses perubahan di sistem. </w:t>
            </w:r>
          </w:p>
          <w:p w:rsidR="00D96278" w:rsidRPr="00651CD7" w:rsidRDefault="00D96278" w:rsidP="006269B3">
            <w:pPr>
              <w:numPr>
                <w:ilvl w:val="0"/>
                <w:numId w:val="4"/>
              </w:numPr>
              <w:suppressAutoHyphens w:val="0"/>
              <w:spacing w:line="240" w:lineRule="auto"/>
              <w:ind w:left="360" w:hanging="180"/>
              <w:rPr>
                <w:rFonts w:cs="Segoe UI"/>
                <w:szCs w:val="19"/>
                <w:lang w:val="id-ID"/>
              </w:rPr>
            </w:pPr>
            <w:r w:rsidRPr="00651CD7">
              <w:rPr>
                <w:rFonts w:cs="Segoe UI"/>
                <w:szCs w:val="19"/>
              </w:rPr>
              <w:t>Selain penjelasan sebelumnya, data matakuliah ini akan berpengaruh pula di proses lain seperti : pembuatan kelas ditawarkan, proses pengambilan KRS online, cetakan output sertifikat kelulusan matakuliah, dan beberapa proses lain.</w:t>
            </w:r>
          </w:p>
          <w:p w:rsidR="00D96278" w:rsidRPr="00651CD7" w:rsidRDefault="00D96278" w:rsidP="006269B3">
            <w:pPr>
              <w:numPr>
                <w:ilvl w:val="0"/>
                <w:numId w:val="4"/>
              </w:numPr>
              <w:suppressAutoHyphens w:val="0"/>
              <w:spacing w:line="240" w:lineRule="auto"/>
              <w:ind w:left="360" w:hanging="180"/>
              <w:rPr>
                <w:rFonts w:cs="Segoe UI"/>
                <w:szCs w:val="19"/>
                <w:lang w:val="id-ID"/>
              </w:rPr>
            </w:pPr>
            <w:r w:rsidRPr="00651CD7">
              <w:rPr>
                <w:rFonts w:cs="Segoe UI"/>
                <w:szCs w:val="19"/>
                <w:lang w:val="id-ID"/>
              </w:rPr>
              <w:t xml:space="preserve">Beberapa </w:t>
            </w:r>
            <w:r w:rsidRPr="00651CD7">
              <w:rPr>
                <w:rFonts w:cs="Segoe UI"/>
                <w:i/>
                <w:szCs w:val="19"/>
                <w:lang w:val="id-ID"/>
              </w:rPr>
              <w:t>item</w:t>
            </w:r>
            <w:r w:rsidRPr="00651CD7">
              <w:rPr>
                <w:rFonts w:cs="Segoe UI"/>
                <w:szCs w:val="19"/>
                <w:lang w:val="id-ID"/>
              </w:rPr>
              <w:t xml:space="preserve"> isian pada </w:t>
            </w:r>
            <w:r>
              <w:rPr>
                <w:rFonts w:cs="Segoe UI"/>
                <w:szCs w:val="19"/>
                <w:lang w:val="id-ID"/>
              </w:rPr>
              <w:t>detil</w:t>
            </w:r>
            <w:r w:rsidRPr="00651CD7">
              <w:rPr>
                <w:rFonts w:cs="Segoe UI"/>
                <w:szCs w:val="19"/>
                <w:lang w:val="id-ID"/>
              </w:rPr>
              <w:t xml:space="preserve"> matakuliah merupakan </w:t>
            </w:r>
            <w:r w:rsidRPr="00651CD7">
              <w:rPr>
                <w:rFonts w:cs="Segoe UI"/>
                <w:i/>
                <w:szCs w:val="19"/>
                <w:lang w:val="id-ID"/>
              </w:rPr>
              <w:t>mandatoryitem</w:t>
            </w:r>
            <w:r w:rsidRPr="00651CD7">
              <w:rPr>
                <w:rFonts w:cs="Segoe UI"/>
                <w:szCs w:val="19"/>
                <w:lang w:val="id-ID"/>
              </w:rPr>
              <w:t>, atau wajib diisi. Ditandai dengan tanda bintang (*). Sehingga apabila ada item bertanda (*) dan masih kosong maka sistem akan melakukan pengecekan dan data gagal disimpan.</w:t>
            </w:r>
          </w:p>
        </w:tc>
      </w:tr>
    </w:tbl>
    <w:p w:rsidR="00665C6C" w:rsidRDefault="00665C6C" w:rsidP="00665C6C">
      <w:pPr>
        <w:pStyle w:val="Heading4"/>
      </w:pPr>
      <w:r>
        <w:t>Kesetaraan Matakuliah</w:t>
      </w:r>
    </w:p>
    <w:p w:rsidR="00665C6C" w:rsidRDefault="00665C6C" w:rsidP="00665C6C">
      <w:pPr>
        <w:spacing w:after="240"/>
      </w:pPr>
      <w:r>
        <w:t xml:space="preserve">Pada program studi yang mengalami pergantian kurikulum, adanya perubahan mengenai nama-sifat-penawaran sebuah matakuliah kepada mahasiswa adalah sangat mungkin terjadi. Penyetaraan antar matakuliah dari dua kurikulum yang berbeda sangat diperlukan, agar apabila mahasiswa mengambil matakuliah dari kurikulum baru yang memiliki kesetaraan dari kurikulum lama, akan dicatat sistem bukan lagi sebagai pengambilan pertama. </w:t>
      </w:r>
    </w:p>
    <w:p w:rsidR="00665C6C" w:rsidRDefault="00665C6C" w:rsidP="00665C6C">
      <w:pPr>
        <w:spacing w:after="240"/>
      </w:pPr>
      <w:r>
        <w:t>Kesetaraan matakuliah juga diperlukan dalam setting pengambilan nilai yang akan dimunculkan pada transkrip nilai mahasiswa. Terkait dengan penamaan matakuliah yang akan dianut, besar SKS, dan nilai yang akan digunakan.</w:t>
      </w:r>
    </w:p>
    <w:p w:rsidR="00665C6C" w:rsidRDefault="00665C6C" w:rsidP="00665C6C">
      <w:r w:rsidRPr="003F3AAB">
        <w:t>Untuk melakukan setting kesetaraan matakuliah, dapat dilakukan dengan langkah sebagai berikut :</w:t>
      </w:r>
    </w:p>
    <w:p w:rsidR="00665C6C" w:rsidRDefault="00665C6C" w:rsidP="006269B3">
      <w:pPr>
        <w:numPr>
          <w:ilvl w:val="0"/>
          <w:numId w:val="11"/>
        </w:numPr>
        <w:suppressAutoHyphens w:val="0"/>
      </w:pPr>
      <w:r>
        <w:t xml:space="preserve">Pilih menu </w:t>
      </w:r>
      <w:r w:rsidRPr="003F3AAB">
        <w:rPr>
          <w:b/>
        </w:rPr>
        <w:t xml:space="preserve">Kurikulum </w:t>
      </w:r>
      <w:r w:rsidRPr="003F3AAB">
        <w:rPr>
          <w:b/>
        </w:rPr>
        <w:sym w:font="Wingdings" w:char="F0E0"/>
      </w:r>
      <w:r w:rsidRPr="003F3AAB">
        <w:rPr>
          <w:b/>
        </w:rPr>
        <w:t xml:space="preserve"> Matakuliah Setara</w:t>
      </w:r>
    </w:p>
    <w:p w:rsidR="00665C6C" w:rsidRDefault="00665C6C" w:rsidP="006269B3">
      <w:pPr>
        <w:numPr>
          <w:ilvl w:val="0"/>
          <w:numId w:val="11"/>
        </w:numPr>
        <w:suppressAutoHyphens w:val="0"/>
      </w:pPr>
      <w:r>
        <w:t xml:space="preserve">Pilih program studi, tekan tombol </w:t>
      </w:r>
      <w:r w:rsidRPr="003F3AAB">
        <w:rPr>
          <w:b/>
        </w:rPr>
        <w:t>OK</w:t>
      </w:r>
      <w:r>
        <w:t>.</w:t>
      </w:r>
    </w:p>
    <w:p w:rsidR="00665C6C" w:rsidRDefault="00665C6C" w:rsidP="006269B3">
      <w:pPr>
        <w:numPr>
          <w:ilvl w:val="0"/>
          <w:numId w:val="11"/>
        </w:numPr>
        <w:suppressAutoHyphens w:val="0"/>
      </w:pPr>
      <w:r>
        <w:lastRenderedPageBreak/>
        <w:t xml:space="preserve">Pada tabel daftar kurikulum, pilih salah satu kurikulum yang akan diatur kesetaraannya. Tekan tombol </w:t>
      </w:r>
      <w:r w:rsidRPr="003F3AAB">
        <w:rPr>
          <w:b/>
        </w:rPr>
        <w:t>Lihat</w:t>
      </w:r>
      <w:r>
        <w:t>.</w:t>
      </w:r>
    </w:p>
    <w:p w:rsidR="00665C6C" w:rsidRDefault="00665C6C" w:rsidP="006269B3">
      <w:pPr>
        <w:numPr>
          <w:ilvl w:val="0"/>
          <w:numId w:val="11"/>
        </w:numPr>
        <w:suppressAutoHyphens w:val="0"/>
      </w:pPr>
      <w:r>
        <w:t xml:space="preserve">Pada tabel daftar matakuliah, pilih salah satu matakuliah yang akan disetarakan. Tekan tombol </w:t>
      </w:r>
      <w:r w:rsidRPr="009C51BA">
        <w:rPr>
          <w:b/>
        </w:rPr>
        <w:t>Ubah</w:t>
      </w:r>
      <w:r>
        <w:t>.</w:t>
      </w:r>
    </w:p>
    <w:p w:rsidR="00665C6C" w:rsidRDefault="00665C6C" w:rsidP="006269B3">
      <w:pPr>
        <w:numPr>
          <w:ilvl w:val="0"/>
          <w:numId w:val="11"/>
        </w:numPr>
        <w:suppressAutoHyphens w:val="0"/>
      </w:pPr>
      <w:r>
        <w:t xml:space="preserve">Pada halaman </w:t>
      </w:r>
      <w:r w:rsidRPr="009C51BA">
        <w:rPr>
          <w:b/>
        </w:rPr>
        <w:t>Tambah Matakuliah Setara</w:t>
      </w:r>
      <w:r>
        <w:t xml:space="preserve">, pilih program studi yang akan digunakan sebagai program studi sumber penyetaraan. Tekan tombol </w:t>
      </w:r>
      <w:r w:rsidRPr="009C51BA">
        <w:rPr>
          <w:b/>
        </w:rPr>
        <w:t>Pilih</w:t>
      </w:r>
      <w:r>
        <w:t>.</w:t>
      </w:r>
    </w:p>
    <w:p w:rsidR="00665C6C" w:rsidRDefault="00665C6C" w:rsidP="006269B3">
      <w:pPr>
        <w:numPr>
          <w:ilvl w:val="0"/>
          <w:numId w:val="11"/>
        </w:numPr>
        <w:suppressAutoHyphens w:val="0"/>
      </w:pPr>
      <w:r>
        <w:t xml:space="preserve">Pilih kurikulum </w:t>
      </w:r>
      <w:r w:rsidRPr="009C51BA">
        <w:t>yang akan digunakan sebagaisumber penyetaraan</w:t>
      </w:r>
      <w:r>
        <w:t xml:space="preserve">. Tekan tombol </w:t>
      </w:r>
      <w:r w:rsidRPr="009C51BA">
        <w:rPr>
          <w:b/>
        </w:rPr>
        <w:t>Pilih</w:t>
      </w:r>
      <w:r>
        <w:t>.</w:t>
      </w:r>
    </w:p>
    <w:p w:rsidR="00665C6C" w:rsidRDefault="00665C6C" w:rsidP="006269B3">
      <w:pPr>
        <w:numPr>
          <w:ilvl w:val="0"/>
          <w:numId w:val="11"/>
        </w:numPr>
        <w:suppressAutoHyphens w:val="0"/>
      </w:pPr>
      <w:r>
        <w:t xml:space="preserve">Pada daftar matakuliah, beri tanda centang </w:t>
      </w:r>
      <w:r w:rsidRPr="009C51BA">
        <w:rPr>
          <w:b/>
        </w:rPr>
        <w:t>Pilih</w:t>
      </w:r>
      <w:r>
        <w:t xml:space="preserve"> dan </w:t>
      </w:r>
      <w:r w:rsidRPr="009C51BA">
        <w:rPr>
          <w:b/>
        </w:rPr>
        <w:t>Bolak-Balik</w:t>
      </w:r>
      <w:r>
        <w:t xml:space="preserve"> atau beri tanda centang Pilih saja.</w:t>
      </w:r>
    </w:p>
    <w:p w:rsidR="00665C6C" w:rsidRDefault="00665C6C" w:rsidP="006269B3">
      <w:pPr>
        <w:numPr>
          <w:ilvl w:val="0"/>
          <w:numId w:val="11"/>
        </w:numPr>
        <w:suppressAutoHyphens w:val="0"/>
      </w:pPr>
      <w:r>
        <w:t xml:space="preserve">Tekan tombol </w:t>
      </w:r>
      <w:r w:rsidRPr="00735C6F">
        <w:rPr>
          <w:b/>
        </w:rPr>
        <w:t>Tambah</w:t>
      </w:r>
      <w:r>
        <w:t xml:space="preserve"> untuk menambahkan data penyetaraan.</w:t>
      </w:r>
    </w:p>
    <w:p w:rsidR="00665C6C" w:rsidRDefault="00BC70C9" w:rsidP="00665C6C">
      <w:pPr>
        <w:spacing w:after="240"/>
        <w:jc w:val="center"/>
      </w:pPr>
      <w:r>
        <w:pict>
          <v:group id="_x0000_s3745" editas="canvas" style="width:418.5pt;height:454.75pt;mso-position-horizontal-relative:char;mso-position-vertical-relative:line" coordorigin="1711,5731" coordsize="8370,9095">
            <o:lock v:ext="edit" aspectratio="t"/>
            <v:shape id="_x0000_s3746" type="#_x0000_t75" style="position:absolute;left:1711;top:5731;width:8370;height:9095" o:preferrelative="f">
              <v:fill o:detectmouseclick="t"/>
              <v:path o:extrusionok="t" o:connecttype="none"/>
              <o:lock v:ext="edit" text="t"/>
            </v:shape>
            <v:shape id="_x0000_s3747" type="#_x0000_t75" style="position:absolute;left:1731;top:5751;width:6648;height:2580" stroked="t" strokeweight="1pt">
              <v:imagedata r:id="rId22" o:title="screenshot-192 168 254 228 84 2015-07-27 13-23-41"/>
            </v:shape>
            <v:shape id="_x0000_s3748" type="#_x0000_t75" style="position:absolute;left:2697;top:7608;width:6494;height:3452" stroked="t" strokeweight="1pt">
              <v:imagedata r:id="rId23" o:title="screenshot-192 168 254 228 84 2015-07-27 13-24-23"/>
            </v:shape>
            <v:shape id="_x0000_s3749" type="#_x0000_t75" style="position:absolute;left:3711;top:10198;width:6350;height:2022" stroked="t" strokeweight="1pt">
              <v:imagedata r:id="rId24" o:title="screenshot-192 168 254 228 84 2015-07-27 13-25-45"/>
            </v:shape>
            <v:shape id="_x0000_s3750" type="#_x0000_t75" style="position:absolute;left:3011;top:12460;width:6045;height:2085" stroked="t" strokeweight="1pt">
              <v:imagedata r:id="rId25" o:title="screenshot-192 168 254 228 84 2015-07-27 13-26-56"/>
            </v:shape>
            <v:roundrect id="_x0000_s3751" style="position:absolute;left:2213;top:7224;width:431;height:294" arcsize="10923f" filled="f" strokecolor="red" strokeweight="1.5pt"/>
            <v:roundrect id="_x0000_s3752" style="position:absolute;left:3169;top:9647;width:431;height:294" arcsize="10923f" filled="f" strokecolor="red" strokeweight="1.5pt"/>
            <v:roundrect id="_x0000_s3753" style="position:absolute;left:9327;top:11821;width:622;height:294" arcsize="10923f" filled="f" strokecolor="red" strokeweight="1.5pt"/>
            <v:roundrect id="_x0000_s3754" style="position:absolute;left:3078;top:12898;width:1554;height:778" arcsize="10923f" filled="f" strokecolor="red" strokeweight="1.5pt"/>
            <v:shape id="_x0000_s3755" type="#_x0000_t33" style="position:absolute;left:1662;top:8300;width:1801;height:268;rotation:90;flip:x" o:connectortype="elbow" adj="-31303,495752,-31303" strokecolor="red" strokeweight="1.5pt">
              <v:stroke endarrow="block"/>
            </v:shape>
            <v:shape id="_x0000_s3756" type="#_x0000_t33" style="position:absolute;left:2921;top:10420;width:1253;height:326;rotation:90;flip:x" o:connectortype="elbow" adj="-61473,568093,-61473" strokecolor="red" strokeweight="1.5pt">
              <v:stroke endarrow="block"/>
            </v:shape>
            <v:shape id="_x0000_s3757" type="#_x0000_t33" style="position:absolute;left:8660;top:12526;width:1373;height:582;rotation:90" o:connectortype="elbow" adj="-154472,-398895,-154472" strokecolor="red" strokeweight="1.5pt">
              <v:stroke endarrow="block"/>
            </v:shape>
            <v:shape id="_x0000_s3758" type="#_x0000_t202" style="position:absolute;left:4911;top:13956;width:1815;height:855" fillcolor="#e7e6e6" strokecolor="red" strokeweight="1.5pt">
              <v:textbox style="mso-next-textbox:#_x0000_s3758">
                <w:txbxContent>
                  <w:p w:rsidR="008E74A3" w:rsidRPr="00665C6C" w:rsidRDefault="008E74A3" w:rsidP="00665C6C">
                    <w:pPr>
                      <w:spacing w:line="240" w:lineRule="auto"/>
                      <w:jc w:val="center"/>
                      <w:rPr>
                        <w:b/>
                        <w:sz w:val="16"/>
                        <w:szCs w:val="16"/>
                      </w:rPr>
                    </w:pPr>
                    <w:r w:rsidRPr="00665C6C">
                      <w:rPr>
                        <w:b/>
                        <w:sz w:val="16"/>
                        <w:szCs w:val="16"/>
                      </w:rPr>
                      <w:t>Disarankan untuk memberi pilihan Bolak-Balik</w:t>
                    </w:r>
                  </w:p>
                </w:txbxContent>
              </v:textbox>
            </v:shape>
            <v:shape id="_x0000_s3759" type="#_x0000_t33" style="position:absolute;left:4029;top:13517;width:693;height:1041;rotation:90;flip:x" o:connectortype="elbow" adj="-125797,255403,-125797" strokecolor="red" strokeweight="1.5pt">
              <v:stroke dashstyle="1 1"/>
            </v:shape>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665C6C" w:rsidRPr="00600C3E" w:rsidTr="00665C6C">
        <w:tc>
          <w:tcPr>
            <w:tcW w:w="9288" w:type="dxa"/>
            <w:tcBorders>
              <w:top w:val="double" w:sz="4" w:space="0" w:color="auto"/>
              <w:left w:val="double" w:sz="4" w:space="0" w:color="auto"/>
              <w:bottom w:val="double" w:sz="4" w:space="0" w:color="auto"/>
              <w:right w:val="double" w:sz="4" w:space="0" w:color="auto"/>
            </w:tcBorders>
            <w:shd w:val="clear" w:color="auto" w:fill="auto"/>
          </w:tcPr>
          <w:p w:rsidR="00665C6C" w:rsidRPr="00651CD7" w:rsidRDefault="00665C6C" w:rsidP="00665C6C">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665C6C" w:rsidRPr="005043F3" w:rsidRDefault="00665C6C" w:rsidP="006269B3">
            <w:pPr>
              <w:numPr>
                <w:ilvl w:val="0"/>
                <w:numId w:val="4"/>
              </w:numPr>
              <w:suppressAutoHyphens w:val="0"/>
              <w:spacing w:line="240" w:lineRule="auto"/>
              <w:ind w:left="360" w:hanging="180"/>
              <w:rPr>
                <w:rFonts w:cs="Segoe UI"/>
                <w:szCs w:val="19"/>
                <w:lang w:val="id-ID"/>
              </w:rPr>
            </w:pPr>
            <w:r w:rsidRPr="00600C3E">
              <w:rPr>
                <w:rFonts w:cs="Segoe UI"/>
                <w:szCs w:val="19"/>
                <w:lang w:val="id-ID"/>
              </w:rPr>
              <w:t>Disarankan untuk memberikan pilihan Bolak-Balik agar matakuliah lama yang disetarakan dengan matakuliah yang ada di kurikulum baru perlakuannya di transkrip maupun KHS mahasiswa bisa setara antara yang di kurikulum lama dengan yang di kurikulum baru.</w:t>
            </w:r>
          </w:p>
          <w:p w:rsidR="00665C6C" w:rsidRPr="00651CD7" w:rsidRDefault="00665C6C" w:rsidP="006269B3">
            <w:pPr>
              <w:numPr>
                <w:ilvl w:val="0"/>
                <w:numId w:val="4"/>
              </w:numPr>
              <w:suppressAutoHyphens w:val="0"/>
              <w:spacing w:line="240" w:lineRule="auto"/>
              <w:ind w:left="360" w:hanging="180"/>
              <w:rPr>
                <w:rFonts w:cs="Segoe UI"/>
                <w:szCs w:val="19"/>
                <w:lang w:val="id-ID"/>
              </w:rPr>
            </w:pPr>
            <w:r w:rsidRPr="00600C3E">
              <w:rPr>
                <w:rFonts w:cs="Segoe UI"/>
                <w:szCs w:val="19"/>
                <w:lang w:val="id-ID"/>
              </w:rPr>
              <w:t xml:space="preserve">Jika tidak Bolak-Balik, maka matakuliah yang ada di kurikulum lama tidak akan terpengaruh dengan </w:t>
            </w:r>
            <w:r w:rsidRPr="00600C3E">
              <w:rPr>
                <w:rFonts w:cs="Segoe UI"/>
                <w:szCs w:val="19"/>
                <w:lang w:val="id-ID"/>
              </w:rPr>
              <w:lastRenderedPageBreak/>
              <w:t>kurikulum yang sedang aktif digunakan.</w:t>
            </w:r>
          </w:p>
        </w:tc>
      </w:tr>
    </w:tbl>
    <w:p w:rsidR="00665C6C" w:rsidRDefault="00665C6C">
      <w:pPr>
        <w:pStyle w:val="Heading4"/>
      </w:pPr>
      <w:r>
        <w:lastRenderedPageBreak/>
        <w:t>Prasyarat Matakuliah</w:t>
      </w:r>
    </w:p>
    <w:p w:rsidR="00665C6C" w:rsidRDefault="00665C6C" w:rsidP="00665C6C">
      <w:pPr>
        <w:spacing w:after="240"/>
      </w:pPr>
      <w:r>
        <w:t>Matakuliah</w:t>
      </w:r>
      <w:r w:rsidRPr="008D2B74">
        <w:t xml:space="preserve"> berprasyarat adalah </w:t>
      </w:r>
      <w:r>
        <w:t>matakuliah</w:t>
      </w:r>
      <w:r w:rsidRPr="008D2B74">
        <w:t xml:space="preserve"> yang dapat ditempuh apabila </w:t>
      </w:r>
      <w:r>
        <w:t>matakuliah</w:t>
      </w:r>
      <w:r w:rsidRPr="008D2B74">
        <w:t xml:space="preserve"> prasyaratnya telah dipenuhi</w:t>
      </w:r>
      <w:r>
        <w:t>. Sudah sangat lazim di perguruan tinggi menerapkan matakuliah bersyarat, dimana u</w:t>
      </w:r>
      <w:r w:rsidRPr="006A4863">
        <w:t xml:space="preserve">ntuk dapat menempuh suatu </w:t>
      </w:r>
      <w:r>
        <w:t>matakuliah</w:t>
      </w:r>
      <w:r w:rsidRPr="006A4863">
        <w:t xml:space="preserve"> berprasyarat, mahasiswa harus telah memenuhi ketentuan </w:t>
      </w:r>
      <w:r>
        <w:t>matakuliah</w:t>
      </w:r>
      <w:r w:rsidRPr="006A4863">
        <w:t xml:space="preserve"> prasyarat</w:t>
      </w:r>
      <w:r>
        <w:t>.</w:t>
      </w:r>
    </w:p>
    <w:p w:rsidR="00665C6C" w:rsidRDefault="00665C6C" w:rsidP="00665C6C">
      <w:r>
        <w:t>Untuk memberikan prasyarat matakuliah, langkah-langkah yang harus dilakukan adalah :</w:t>
      </w:r>
    </w:p>
    <w:p w:rsidR="00665C6C" w:rsidRPr="005043F3" w:rsidRDefault="00665C6C" w:rsidP="006269B3">
      <w:pPr>
        <w:numPr>
          <w:ilvl w:val="0"/>
          <w:numId w:val="12"/>
        </w:numPr>
        <w:suppressAutoHyphens w:val="0"/>
        <w:rPr>
          <w:b/>
          <w:sz w:val="22"/>
          <w:szCs w:val="22"/>
        </w:rPr>
      </w:pPr>
      <w:r>
        <w:t xml:space="preserve">Pilih menu </w:t>
      </w:r>
      <w:r w:rsidRPr="003F3AAB">
        <w:rPr>
          <w:b/>
        </w:rPr>
        <w:t xml:space="preserve">Kurikulum </w:t>
      </w:r>
      <w:r w:rsidRPr="003F3AAB">
        <w:rPr>
          <w:b/>
        </w:rPr>
        <w:sym w:font="Wingdings" w:char="F0E0"/>
      </w:r>
      <w:r w:rsidRPr="003F3AAB">
        <w:rPr>
          <w:b/>
        </w:rPr>
        <w:t xml:space="preserve"> Matakuliah </w:t>
      </w:r>
      <w:r>
        <w:rPr>
          <w:b/>
        </w:rPr>
        <w:t>Prasyarat</w:t>
      </w:r>
    </w:p>
    <w:p w:rsidR="00665C6C" w:rsidRPr="005043F3" w:rsidRDefault="00665C6C" w:rsidP="006269B3">
      <w:pPr>
        <w:numPr>
          <w:ilvl w:val="0"/>
          <w:numId w:val="12"/>
        </w:numPr>
        <w:suppressAutoHyphens w:val="0"/>
        <w:rPr>
          <w:b/>
          <w:sz w:val="22"/>
          <w:szCs w:val="22"/>
        </w:rPr>
      </w:pPr>
      <w:r>
        <w:t xml:space="preserve">Pilih program studi, tekan tombol </w:t>
      </w:r>
      <w:r w:rsidRPr="003F3AAB">
        <w:rPr>
          <w:b/>
        </w:rPr>
        <w:t>OK</w:t>
      </w:r>
      <w:r>
        <w:rPr>
          <w:b/>
        </w:rPr>
        <w:t>.</w:t>
      </w:r>
    </w:p>
    <w:p w:rsidR="00665C6C" w:rsidRDefault="00665C6C" w:rsidP="006269B3">
      <w:pPr>
        <w:numPr>
          <w:ilvl w:val="0"/>
          <w:numId w:val="12"/>
        </w:numPr>
        <w:suppressAutoHyphens w:val="0"/>
      </w:pPr>
      <w:r>
        <w:t xml:space="preserve">Pada tabel daftar kurikulum, pilih salah satu kurikulum yang akan diatur matakuliah prasyaratnya. Tekan tombol </w:t>
      </w:r>
      <w:r w:rsidRPr="003F3AAB">
        <w:rPr>
          <w:b/>
        </w:rPr>
        <w:t>Lihat</w:t>
      </w:r>
      <w:r>
        <w:t>.</w:t>
      </w:r>
    </w:p>
    <w:p w:rsidR="00665C6C" w:rsidRPr="00C11765" w:rsidRDefault="00665C6C" w:rsidP="006269B3">
      <w:pPr>
        <w:numPr>
          <w:ilvl w:val="0"/>
          <w:numId w:val="12"/>
        </w:numPr>
        <w:suppressAutoHyphens w:val="0"/>
        <w:rPr>
          <w:b/>
          <w:szCs w:val="19"/>
        </w:rPr>
      </w:pPr>
      <w:r>
        <w:t>Pa</w:t>
      </w:r>
      <w:r w:rsidRPr="00C11765">
        <w:rPr>
          <w:szCs w:val="19"/>
        </w:rPr>
        <w:t xml:space="preserve">da tabel daftar matakuliah, pilih salah satu matakuliah yang akan diberikan prasyarat. Tekan tombol </w:t>
      </w:r>
      <w:r w:rsidRPr="00C11765">
        <w:rPr>
          <w:b/>
          <w:szCs w:val="19"/>
        </w:rPr>
        <w:t>Prasyarat.</w:t>
      </w:r>
    </w:p>
    <w:p w:rsidR="00665C6C" w:rsidRPr="00C11765" w:rsidRDefault="00665C6C" w:rsidP="006269B3">
      <w:pPr>
        <w:numPr>
          <w:ilvl w:val="0"/>
          <w:numId w:val="12"/>
        </w:numPr>
        <w:suppressAutoHyphens w:val="0"/>
        <w:rPr>
          <w:szCs w:val="19"/>
        </w:rPr>
      </w:pPr>
      <w:r w:rsidRPr="00C11765">
        <w:rPr>
          <w:szCs w:val="19"/>
        </w:rPr>
        <w:t>Pilih matakuliah yang jadi prasyarat dan tentukan apakah sifatnya :</w:t>
      </w:r>
      <w:r w:rsidRPr="00C11765">
        <w:rPr>
          <w:b/>
          <w:szCs w:val="19"/>
        </w:rPr>
        <w:t xml:space="preserve">Lulus, Sejajar, </w:t>
      </w:r>
      <w:r w:rsidRPr="00C11765">
        <w:rPr>
          <w:szCs w:val="19"/>
        </w:rPr>
        <w:t xml:space="preserve">atau </w:t>
      </w:r>
      <w:r w:rsidRPr="00C11765">
        <w:rPr>
          <w:b/>
          <w:szCs w:val="19"/>
        </w:rPr>
        <w:t>Ambil</w:t>
      </w:r>
      <w:r w:rsidRPr="00C11765">
        <w:rPr>
          <w:szCs w:val="19"/>
        </w:rPr>
        <w:t>.</w:t>
      </w:r>
    </w:p>
    <w:p w:rsidR="00665C6C" w:rsidRPr="00C11765" w:rsidRDefault="00665C6C" w:rsidP="006269B3">
      <w:pPr>
        <w:numPr>
          <w:ilvl w:val="0"/>
          <w:numId w:val="12"/>
        </w:numPr>
        <w:suppressAutoHyphens w:val="0"/>
        <w:rPr>
          <w:szCs w:val="19"/>
        </w:rPr>
      </w:pPr>
      <w:r w:rsidRPr="00C11765">
        <w:rPr>
          <w:szCs w:val="19"/>
        </w:rPr>
        <w:t xml:space="preserve">Tekan tombol </w:t>
      </w:r>
      <w:r w:rsidRPr="00C11765">
        <w:rPr>
          <w:b/>
          <w:szCs w:val="19"/>
        </w:rPr>
        <w:t>Simpan</w:t>
      </w:r>
      <w:r w:rsidRPr="00C11765">
        <w:rPr>
          <w:szCs w:val="19"/>
        </w:rPr>
        <w:t>, untuk menyimpan data.</w:t>
      </w:r>
    </w:p>
    <w:p w:rsidR="00665C6C" w:rsidRDefault="00BC70C9" w:rsidP="00665C6C">
      <w:pPr>
        <w:spacing w:after="240"/>
        <w:jc w:val="center"/>
      </w:pPr>
      <w:r>
        <w:pict>
          <v:group id="_x0000_s3760" editas="canvas" style="width:428.9pt;height:416.55pt;mso-position-horizontal-relative:char;mso-position-vertical-relative:line" coordorigin="1714,4522" coordsize="8578,8331">
            <o:lock v:ext="edit" aspectratio="t"/>
            <v:shape id="_x0000_s3761" type="#_x0000_t75" style="position:absolute;left:1714;top:4522;width:8578;height:8331" o:preferrelative="f">
              <v:fill o:detectmouseclick="t"/>
              <v:path o:extrusionok="t" o:connecttype="none"/>
              <o:lock v:ext="edit" text="t"/>
            </v:shape>
            <v:shape id="_x0000_s3762" type="#_x0000_t75" style="position:absolute;left:1734;top:4542;width:6843;height:2665" stroked="t" strokeweight="1pt">
              <v:imagedata r:id="rId26" o:title="screenshot-192 168 254 228 84 2015-07-27 13-54-22"/>
            </v:shape>
            <v:shape id="_x0000_s3763" type="#_x0000_t75" style="position:absolute;left:2711;top:6466;width:7561;height:4348" stroked="t" strokeweight="1pt">
              <v:imagedata r:id="rId27" o:title="screenshot-192 168 254 228 84 2015-07-27 13-56-17"/>
            </v:shape>
            <v:shape id="_x0000_s3764" type="#_x0000_t75" style="position:absolute;left:3517;top:9227;width:6297;height:3626" stroked="t" strokeweight="1pt">
              <v:imagedata r:id="rId28" o:title="screenshot-192 168 254 228 84 2015-07-27 13-55-33"/>
            </v:shape>
            <v:roundrect id="_x0000_s3765" style="position:absolute;left:2230;top:6078;width:439;height:280" arcsize="10923f" filled="f" strokecolor="red" strokeweight="1.5pt"/>
            <v:roundrect id="_x0000_s3766" style="position:absolute;left:3157;top:8529;width:639;height:280" arcsize="10923f" filled="f" strokecolor="red" strokeweight="1.5pt"/>
            <v:roundrect id="_x0000_s3767" style="position:absolute;left:7794;top:11489;width:787;height:268" arcsize="10923f" filled="f" strokecolor="red" strokeweight="1.5pt"/>
            <v:oval id="_x0000_s3768" style="position:absolute;left:3635;top:11464;width:287;height:287" filled="f" strokecolor="red" strokeweight="1.5pt"/>
            <v:shape id="_x0000_s3769" type="#_x0000_t33" style="position:absolute;left:1447;top:7376;width:2267;height:261;rotation:90;flip:x" o:connectortype="elbow" adj="-24039,716110,-24039" strokecolor="red" strokeweight="1.5pt">
              <v:stroke endarrow="block"/>
            </v:shape>
            <v:shape id="_x0000_s3770" type="#_x0000_t34" style="position:absolute;left:3142;top:8669;width:375;height:2371;rotation:180;flip:x y" o:connectortype="elbow" adj="-13824,99746,185184" strokecolor="red" strokeweight="1.5pt">
              <v:stroke endarrow="block"/>
            </v:shape>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665C6C" w:rsidRPr="00651CD7" w:rsidTr="00665C6C">
        <w:tc>
          <w:tcPr>
            <w:tcW w:w="9288" w:type="dxa"/>
            <w:tcBorders>
              <w:top w:val="double" w:sz="4" w:space="0" w:color="auto"/>
              <w:left w:val="double" w:sz="4" w:space="0" w:color="auto"/>
              <w:bottom w:val="double" w:sz="4" w:space="0" w:color="auto"/>
              <w:right w:val="double" w:sz="4" w:space="0" w:color="auto"/>
            </w:tcBorders>
            <w:shd w:val="clear" w:color="auto" w:fill="auto"/>
          </w:tcPr>
          <w:p w:rsidR="00665C6C" w:rsidRPr="00651CD7" w:rsidRDefault="00665C6C" w:rsidP="00665C6C">
            <w:pPr>
              <w:spacing w:line="240" w:lineRule="auto"/>
              <w:rPr>
                <w:rFonts w:cs="Segoe UI"/>
                <w:b/>
                <w:szCs w:val="19"/>
                <w:lang w:val="id-ID"/>
              </w:rPr>
            </w:pPr>
            <w:r w:rsidRPr="00651CD7">
              <w:rPr>
                <w:rFonts w:cs="Segoe UI"/>
                <w:b/>
                <w:szCs w:val="19"/>
                <w:u w:val="single"/>
                <w:lang w:val="id-ID"/>
              </w:rPr>
              <w:lastRenderedPageBreak/>
              <w:t>Catatan</w:t>
            </w:r>
            <w:r w:rsidRPr="00651CD7">
              <w:rPr>
                <w:rFonts w:cs="Segoe UI"/>
                <w:b/>
                <w:szCs w:val="19"/>
                <w:lang w:val="id-ID"/>
              </w:rPr>
              <w:t>:</w:t>
            </w:r>
          </w:p>
          <w:p w:rsidR="00665C6C" w:rsidRPr="005043F3" w:rsidRDefault="00665C6C" w:rsidP="006269B3">
            <w:pPr>
              <w:numPr>
                <w:ilvl w:val="0"/>
                <w:numId w:val="4"/>
              </w:numPr>
              <w:suppressAutoHyphens w:val="0"/>
              <w:spacing w:line="240" w:lineRule="auto"/>
              <w:ind w:left="270" w:hanging="180"/>
              <w:rPr>
                <w:rFonts w:cs="Segoe UI"/>
                <w:szCs w:val="19"/>
                <w:lang w:val="id-ID"/>
              </w:rPr>
            </w:pPr>
            <w:r>
              <w:rPr>
                <w:rFonts w:cs="Segoe UI"/>
                <w:szCs w:val="19"/>
              </w:rPr>
              <w:t xml:space="preserve">Lulus = </w:t>
            </w:r>
            <w:r w:rsidRPr="00824E10">
              <w:rPr>
                <w:rFonts w:cs="Segoe UI"/>
                <w:szCs w:val="19"/>
              </w:rPr>
              <w:t>Matakuliah prasyarat harus sudah lulus. B</w:t>
            </w:r>
            <w:r>
              <w:rPr>
                <w:rFonts w:cs="Segoe UI"/>
                <w:szCs w:val="19"/>
              </w:rPr>
              <w:t xml:space="preserve">obot Minimal tidak perlu di isi. Untuk menentukan nilai minimal lulus, dapat dilakukan pada saat setting referensi data matakuliah di menu </w:t>
            </w:r>
            <w:r w:rsidRPr="005043F3">
              <w:rPr>
                <w:rFonts w:cs="Segoe UI"/>
                <w:b/>
                <w:szCs w:val="19"/>
              </w:rPr>
              <w:t xml:space="preserve">Kurikulum </w:t>
            </w:r>
            <w:r w:rsidRPr="005043F3">
              <w:rPr>
                <w:rFonts w:cs="Segoe UI"/>
                <w:b/>
                <w:szCs w:val="19"/>
              </w:rPr>
              <w:sym w:font="Wingdings" w:char="F0E0"/>
            </w:r>
            <w:r w:rsidRPr="005043F3">
              <w:rPr>
                <w:rFonts w:cs="Segoe UI"/>
                <w:b/>
                <w:szCs w:val="19"/>
              </w:rPr>
              <w:t xml:space="preserve"> Matakuliah </w:t>
            </w:r>
            <w:r w:rsidRPr="005043F3">
              <w:rPr>
                <w:rFonts w:cs="Segoe UI"/>
                <w:b/>
                <w:szCs w:val="19"/>
              </w:rPr>
              <w:sym w:font="Wingdings" w:char="F0E0"/>
            </w:r>
            <w:r w:rsidRPr="005043F3">
              <w:rPr>
                <w:rFonts w:cs="Segoe UI"/>
                <w:b/>
                <w:szCs w:val="19"/>
              </w:rPr>
              <w:t xml:space="preserve"> Ubah</w:t>
            </w:r>
            <w:r>
              <w:rPr>
                <w:rFonts w:cs="Segoe UI"/>
                <w:szCs w:val="19"/>
              </w:rPr>
              <w:t>.</w:t>
            </w:r>
          </w:p>
          <w:p w:rsidR="00665C6C" w:rsidRPr="005043F3" w:rsidRDefault="00665C6C" w:rsidP="006269B3">
            <w:pPr>
              <w:numPr>
                <w:ilvl w:val="0"/>
                <w:numId w:val="4"/>
              </w:numPr>
              <w:suppressAutoHyphens w:val="0"/>
              <w:spacing w:line="240" w:lineRule="auto"/>
              <w:ind w:left="270" w:hanging="180"/>
              <w:rPr>
                <w:rFonts w:cs="Segoe UI"/>
                <w:szCs w:val="19"/>
                <w:lang w:val="id-ID"/>
              </w:rPr>
            </w:pPr>
            <w:r>
              <w:rPr>
                <w:rFonts w:cs="Segoe UI"/>
                <w:szCs w:val="19"/>
              </w:rPr>
              <w:t xml:space="preserve">Sejajar = </w:t>
            </w:r>
            <w:r w:rsidRPr="00824E10">
              <w:rPr>
                <w:rFonts w:cs="Segoe UI"/>
                <w:szCs w:val="19"/>
              </w:rPr>
              <w:t>Matakuliah prasyarat boleh diambil bersamaan. Bobot Minimal tidak perlu di isi.</w:t>
            </w:r>
          </w:p>
          <w:p w:rsidR="00665C6C" w:rsidRPr="00651CD7" w:rsidRDefault="00665C6C" w:rsidP="006269B3">
            <w:pPr>
              <w:numPr>
                <w:ilvl w:val="0"/>
                <w:numId w:val="4"/>
              </w:numPr>
              <w:suppressAutoHyphens w:val="0"/>
              <w:spacing w:line="240" w:lineRule="auto"/>
              <w:ind w:left="270" w:hanging="180"/>
              <w:rPr>
                <w:rFonts w:cs="Segoe UI"/>
                <w:szCs w:val="19"/>
                <w:lang w:val="id-ID"/>
              </w:rPr>
            </w:pPr>
            <w:r>
              <w:rPr>
                <w:rFonts w:cs="Segoe UI"/>
                <w:szCs w:val="19"/>
              </w:rPr>
              <w:t xml:space="preserve">Ambil = </w:t>
            </w:r>
            <w:r w:rsidRPr="00824E10">
              <w:rPr>
                <w:rFonts w:cs="Segoe UI"/>
                <w:szCs w:val="19"/>
              </w:rPr>
              <w:t>Matakuliah prasyarat harus sudah diambil. Bobot Minimal harus di isi.</w:t>
            </w:r>
          </w:p>
        </w:tc>
      </w:tr>
    </w:tbl>
    <w:p w:rsidR="00665C6C" w:rsidRDefault="00665C6C">
      <w:pPr>
        <w:pStyle w:val="Heading30"/>
      </w:pPr>
      <w:bookmarkStart w:id="24" w:name="_Toc439015919"/>
      <w:r>
        <w:t>Data Jenis Nilai</w:t>
      </w:r>
      <w:bookmarkEnd w:id="24"/>
    </w:p>
    <w:p w:rsidR="00665C6C" w:rsidRDefault="00665C6C" w:rsidP="00665C6C">
      <w:pPr>
        <w:spacing w:after="240"/>
        <w:rPr>
          <w:rFonts w:cs="Segoe UI"/>
          <w:szCs w:val="19"/>
          <w:lang w:val="sv-SE"/>
        </w:rPr>
      </w:pPr>
      <w:r>
        <w:rPr>
          <w:rFonts w:cs="Segoe UI"/>
          <w:szCs w:val="19"/>
          <w:lang w:val="sv-SE"/>
        </w:rPr>
        <w:t xml:space="preserve">Jenis Nilai pada SI Akademik ini merangkum kebijakan perguruan tinggi mengenai penilaian untuk setiap matakuliah yang diambil oleh Mahasiswa setiap semesternya. Jenis nilai ini akan berpengaruh pada sistem penilaian, karena nilai angka total yang diperoleh Mahasiswa akan dihitung nilai hurufnya berdasarkan range nilai yang sesuai dengan </w:t>
      </w:r>
      <w:r w:rsidRPr="00253C8F">
        <w:rPr>
          <w:rFonts w:cs="Segoe UI"/>
          <w:i/>
          <w:szCs w:val="19"/>
          <w:lang w:val="sv-SE"/>
        </w:rPr>
        <w:t>setting</w:t>
      </w:r>
      <w:r>
        <w:rPr>
          <w:rFonts w:cs="Segoe UI"/>
          <w:szCs w:val="19"/>
          <w:lang w:val="sv-SE"/>
        </w:rPr>
        <w:t xml:space="preserve"> jenis nilai ini.</w:t>
      </w:r>
    </w:p>
    <w:p w:rsidR="00665C6C" w:rsidRDefault="00665C6C" w:rsidP="00665C6C">
      <w:pPr>
        <w:spacing w:after="240"/>
        <w:rPr>
          <w:rFonts w:cs="Segoe UI"/>
          <w:szCs w:val="19"/>
          <w:lang w:val="sv-SE"/>
        </w:rPr>
      </w:pPr>
      <w:r>
        <w:rPr>
          <w:rFonts w:cs="Segoe UI"/>
          <w:szCs w:val="19"/>
          <w:lang w:val="sv-SE"/>
        </w:rPr>
        <w:t xml:space="preserve">Dengan demikian, </w:t>
      </w:r>
      <w:r w:rsidRPr="00253C8F">
        <w:rPr>
          <w:rFonts w:cs="Segoe UI"/>
          <w:i/>
          <w:szCs w:val="19"/>
          <w:lang w:val="sv-SE"/>
        </w:rPr>
        <w:t>setting</w:t>
      </w:r>
      <w:r>
        <w:rPr>
          <w:rFonts w:cs="Segoe UI"/>
          <w:szCs w:val="19"/>
          <w:lang w:val="sv-SE"/>
        </w:rPr>
        <w:t xml:space="preserve"> Jenis Nilai ini sangat diperlukan agar perhitungan nilai huruf Mahasiswa dapat sesuai dengan kebijakan perguruan tinggi.</w:t>
      </w:r>
    </w:p>
    <w:p w:rsidR="00665C6C" w:rsidRDefault="00665C6C" w:rsidP="00665C6C">
      <w:pPr>
        <w:rPr>
          <w:rFonts w:cs="Segoe UI"/>
          <w:szCs w:val="19"/>
          <w:lang w:val="sv-SE"/>
        </w:rPr>
      </w:pPr>
      <w:r>
        <w:rPr>
          <w:rFonts w:cs="Segoe UI"/>
          <w:szCs w:val="19"/>
          <w:lang w:val="sv-SE"/>
        </w:rPr>
        <w:t xml:space="preserve">Berikut adalah langkah-langkah untuk melakukan </w:t>
      </w:r>
      <w:r w:rsidRPr="00253C8F">
        <w:rPr>
          <w:rFonts w:cs="Segoe UI"/>
          <w:i/>
          <w:szCs w:val="19"/>
          <w:lang w:val="sv-SE"/>
        </w:rPr>
        <w:t>setting</w:t>
      </w:r>
      <w:r>
        <w:rPr>
          <w:rFonts w:cs="Segoe UI"/>
          <w:szCs w:val="19"/>
          <w:lang w:val="sv-SE"/>
        </w:rPr>
        <w:t xml:space="preserve"> jenis nilai.</w:t>
      </w:r>
    </w:p>
    <w:p w:rsidR="00665C6C" w:rsidRPr="00F35DC1" w:rsidRDefault="00665C6C" w:rsidP="006269B3">
      <w:pPr>
        <w:numPr>
          <w:ilvl w:val="1"/>
          <w:numId w:val="5"/>
        </w:numPr>
        <w:tabs>
          <w:tab w:val="clear" w:pos="1440"/>
          <w:tab w:val="num" w:pos="720"/>
        </w:tabs>
        <w:suppressAutoHyphens w:val="0"/>
        <w:ind w:left="720" w:hanging="270"/>
        <w:rPr>
          <w:rFonts w:cs="Segoe UI"/>
          <w:szCs w:val="19"/>
          <w:lang w:val="sv-SE"/>
        </w:rPr>
      </w:pPr>
      <w:r w:rsidRPr="00F35DC1">
        <w:rPr>
          <w:rFonts w:cs="Segoe UI"/>
          <w:szCs w:val="19"/>
          <w:lang w:val="sv-SE"/>
        </w:rPr>
        <w:t xml:space="preserve">Pilih menu </w:t>
      </w:r>
      <w:r w:rsidRPr="00F35DC1">
        <w:rPr>
          <w:rFonts w:cs="Segoe UI"/>
          <w:b/>
          <w:szCs w:val="19"/>
          <w:lang w:val="sv-SE"/>
        </w:rPr>
        <w:t xml:space="preserve">Jenis Nilai </w:t>
      </w:r>
      <w:r w:rsidRPr="00F35DC1">
        <w:rPr>
          <w:rFonts w:cs="Segoe UI"/>
          <w:b/>
          <w:szCs w:val="19"/>
          <w:lang w:val="sv-SE"/>
        </w:rPr>
        <w:sym w:font="Wingdings" w:char="F0E0"/>
      </w:r>
      <w:r w:rsidRPr="00F35DC1">
        <w:rPr>
          <w:rFonts w:cs="Segoe UI"/>
          <w:b/>
          <w:szCs w:val="19"/>
          <w:lang w:val="sv-SE"/>
        </w:rPr>
        <w:t xml:space="preserve"> Jenis Nilai</w:t>
      </w:r>
      <w:r>
        <w:rPr>
          <w:rFonts w:cs="Segoe UI"/>
          <w:b/>
          <w:szCs w:val="19"/>
          <w:lang w:val="sv-SE"/>
        </w:rPr>
        <w:t>.</w:t>
      </w:r>
    </w:p>
    <w:p w:rsidR="00665C6C" w:rsidRPr="00F35DC1" w:rsidRDefault="00665C6C" w:rsidP="006269B3">
      <w:pPr>
        <w:numPr>
          <w:ilvl w:val="1"/>
          <w:numId w:val="5"/>
        </w:numPr>
        <w:tabs>
          <w:tab w:val="clear" w:pos="1440"/>
          <w:tab w:val="num" w:pos="720"/>
        </w:tabs>
        <w:suppressAutoHyphens w:val="0"/>
        <w:ind w:left="720" w:hanging="270"/>
        <w:rPr>
          <w:rFonts w:cs="Segoe UI"/>
          <w:szCs w:val="19"/>
          <w:lang w:val="sv-SE"/>
        </w:rPr>
      </w:pPr>
      <w:r>
        <w:rPr>
          <w:rFonts w:cs="Segoe UI"/>
          <w:szCs w:val="19"/>
          <w:lang w:val="sv-SE"/>
        </w:rPr>
        <w:t xml:space="preserve">Pilih Program Studi, kemudian tekan tombol </w:t>
      </w:r>
      <w:r>
        <w:rPr>
          <w:rFonts w:cs="Segoe UI"/>
          <w:b/>
          <w:szCs w:val="19"/>
          <w:lang w:val="sv-SE"/>
        </w:rPr>
        <w:t>Tampilkan</w:t>
      </w:r>
      <w:r>
        <w:rPr>
          <w:rFonts w:cs="Segoe UI"/>
          <w:szCs w:val="19"/>
          <w:lang w:val="sv-SE"/>
        </w:rPr>
        <w:t>.</w:t>
      </w:r>
    </w:p>
    <w:p w:rsidR="00665C6C" w:rsidRDefault="00665C6C" w:rsidP="006269B3">
      <w:pPr>
        <w:numPr>
          <w:ilvl w:val="1"/>
          <w:numId w:val="5"/>
        </w:numPr>
        <w:tabs>
          <w:tab w:val="clear" w:pos="1440"/>
          <w:tab w:val="num" w:pos="720"/>
        </w:tabs>
        <w:suppressAutoHyphens w:val="0"/>
        <w:ind w:left="720" w:hanging="270"/>
        <w:rPr>
          <w:rFonts w:cs="Segoe UI"/>
          <w:szCs w:val="19"/>
          <w:lang w:val="sv-SE"/>
        </w:rPr>
      </w:pPr>
      <w:r w:rsidRPr="00F35DC1">
        <w:rPr>
          <w:rFonts w:cs="Segoe UI"/>
          <w:szCs w:val="19"/>
          <w:lang w:val="sv-SE"/>
        </w:rPr>
        <w:t xml:space="preserve">Untuk menambah jenis nilai, </w:t>
      </w:r>
      <w:r>
        <w:rPr>
          <w:rFonts w:cs="Segoe UI"/>
          <w:szCs w:val="19"/>
          <w:lang w:val="id-ID"/>
        </w:rPr>
        <w:t>tekan</w:t>
      </w:r>
      <w:r w:rsidRPr="00F35DC1">
        <w:rPr>
          <w:rFonts w:cs="Segoe UI"/>
          <w:szCs w:val="19"/>
          <w:lang w:val="sv-SE"/>
        </w:rPr>
        <w:t xml:space="preserve"> tombol </w:t>
      </w:r>
      <w:r w:rsidRPr="00F35DC1">
        <w:rPr>
          <w:rFonts w:cs="Segoe UI"/>
          <w:b/>
          <w:szCs w:val="19"/>
          <w:lang w:val="sv-SE"/>
        </w:rPr>
        <w:t>Tambah Jenis Nilai Baru</w:t>
      </w:r>
      <w:r w:rsidRPr="00F35DC1">
        <w:rPr>
          <w:rFonts w:cs="Segoe UI"/>
          <w:szCs w:val="19"/>
          <w:lang w:val="sv-SE"/>
        </w:rPr>
        <w:t>.</w:t>
      </w:r>
    </w:p>
    <w:p w:rsidR="00665C6C" w:rsidRPr="0057003E" w:rsidRDefault="00665C6C" w:rsidP="006269B3">
      <w:pPr>
        <w:numPr>
          <w:ilvl w:val="1"/>
          <w:numId w:val="5"/>
        </w:numPr>
        <w:tabs>
          <w:tab w:val="clear" w:pos="1440"/>
          <w:tab w:val="num" w:pos="720"/>
        </w:tabs>
        <w:suppressAutoHyphens w:val="0"/>
        <w:ind w:left="720" w:hanging="270"/>
        <w:rPr>
          <w:rFonts w:cs="Segoe UI"/>
          <w:szCs w:val="19"/>
          <w:lang w:val="sv-SE"/>
        </w:rPr>
      </w:pPr>
      <w:r w:rsidRPr="00F35DC1">
        <w:rPr>
          <w:rFonts w:cs="Segoe UI"/>
          <w:szCs w:val="19"/>
          <w:lang w:val="sv-SE"/>
        </w:rPr>
        <w:t xml:space="preserve">Pada </w:t>
      </w:r>
      <w:r>
        <w:rPr>
          <w:rFonts w:cs="Segoe UI"/>
          <w:szCs w:val="19"/>
          <w:lang w:val="id-ID"/>
        </w:rPr>
        <w:t xml:space="preserve">halaman </w:t>
      </w:r>
      <w:r w:rsidRPr="00115D2F">
        <w:rPr>
          <w:rFonts w:cs="Segoe UI"/>
          <w:b/>
          <w:szCs w:val="19"/>
          <w:lang w:val="id-ID"/>
        </w:rPr>
        <w:t>Tambah</w:t>
      </w:r>
      <w:r w:rsidRPr="00115D2F">
        <w:rPr>
          <w:rFonts w:cs="Segoe UI"/>
          <w:b/>
          <w:szCs w:val="19"/>
          <w:lang w:val="sv-SE"/>
        </w:rPr>
        <w:t xml:space="preserve"> Jenis Nilai</w:t>
      </w:r>
      <w:r w:rsidRPr="00F35DC1">
        <w:rPr>
          <w:rFonts w:cs="Segoe UI"/>
          <w:szCs w:val="19"/>
          <w:lang w:val="sv-SE"/>
        </w:rPr>
        <w:t xml:space="preserve">, isikan Kode Nilai, Bobot, Rentang Nilai, dan Kelompok Nilai, kemudian </w:t>
      </w:r>
      <w:r>
        <w:rPr>
          <w:rFonts w:cs="Segoe UI"/>
          <w:szCs w:val="19"/>
          <w:lang w:val="id-ID"/>
        </w:rPr>
        <w:t>tekan</w:t>
      </w:r>
      <w:r w:rsidRPr="00F35DC1">
        <w:rPr>
          <w:rFonts w:cs="Segoe UI"/>
          <w:szCs w:val="19"/>
          <w:lang w:val="sv-SE"/>
        </w:rPr>
        <w:t xml:space="preserve"> tombol </w:t>
      </w:r>
      <w:r w:rsidRPr="00F35DC1">
        <w:rPr>
          <w:rFonts w:cs="Segoe UI"/>
          <w:b/>
          <w:szCs w:val="19"/>
          <w:lang w:val="sv-SE"/>
        </w:rPr>
        <w:t>Tambah.</w:t>
      </w:r>
    </w:p>
    <w:p w:rsidR="00665C6C" w:rsidRPr="00E76D96" w:rsidRDefault="00665C6C" w:rsidP="006269B3">
      <w:pPr>
        <w:numPr>
          <w:ilvl w:val="1"/>
          <w:numId w:val="5"/>
        </w:numPr>
        <w:tabs>
          <w:tab w:val="clear" w:pos="1440"/>
          <w:tab w:val="num" w:pos="720"/>
        </w:tabs>
        <w:suppressAutoHyphens w:val="0"/>
        <w:spacing w:after="240"/>
        <w:ind w:left="720" w:hanging="270"/>
        <w:rPr>
          <w:rFonts w:cs="Segoe UI"/>
          <w:szCs w:val="19"/>
          <w:lang w:val="sv-SE"/>
        </w:rPr>
      </w:pPr>
      <w:r>
        <w:rPr>
          <w:rFonts w:cs="Segoe UI"/>
          <w:szCs w:val="19"/>
          <w:lang w:val="id-ID"/>
        </w:rPr>
        <w:t xml:space="preserve">Untuk mengubah data jenis nilai yang sudah ada, di halaman </w:t>
      </w:r>
      <w:r>
        <w:rPr>
          <w:rFonts w:cs="Segoe UI"/>
          <w:b/>
          <w:szCs w:val="19"/>
          <w:lang w:val="id-ID"/>
        </w:rPr>
        <w:t>Daftar Jenis</w:t>
      </w:r>
      <w:r w:rsidRPr="0057003E">
        <w:rPr>
          <w:rFonts w:cs="Segoe UI"/>
          <w:b/>
          <w:szCs w:val="19"/>
          <w:lang w:val="id-ID"/>
        </w:rPr>
        <w:t xml:space="preserve"> Nilai</w:t>
      </w:r>
      <w:r>
        <w:rPr>
          <w:rFonts w:cs="Segoe UI"/>
          <w:szCs w:val="19"/>
          <w:lang w:val="id-ID"/>
        </w:rPr>
        <w:t xml:space="preserve">, </w:t>
      </w:r>
      <w:r w:rsidRPr="0057003E">
        <w:rPr>
          <w:rFonts w:cs="Segoe UI"/>
          <w:szCs w:val="19"/>
          <w:lang w:val="id-ID"/>
        </w:rPr>
        <w:t>tekan</w:t>
      </w:r>
      <w:r>
        <w:rPr>
          <w:rFonts w:cs="Segoe UI"/>
          <w:szCs w:val="19"/>
          <w:lang w:val="id-ID"/>
        </w:rPr>
        <w:t xml:space="preserve"> tombol </w:t>
      </w:r>
      <w:r>
        <w:rPr>
          <w:rFonts w:cs="Segoe UI"/>
          <w:b/>
          <w:szCs w:val="19"/>
          <w:lang w:val="id-ID"/>
        </w:rPr>
        <w:t xml:space="preserve">Ubah </w:t>
      </w:r>
      <w:r>
        <w:rPr>
          <w:rFonts w:cs="Segoe UI"/>
          <w:szCs w:val="19"/>
          <w:lang w:val="id-ID"/>
        </w:rPr>
        <w:t xml:space="preserve">di kolom </w:t>
      </w:r>
      <w:r>
        <w:rPr>
          <w:rFonts w:cs="Segoe UI"/>
          <w:b/>
          <w:szCs w:val="19"/>
          <w:lang w:val="id-ID"/>
        </w:rPr>
        <w:t>Aksi</w:t>
      </w:r>
      <w:r>
        <w:rPr>
          <w:rFonts w:cs="Segoe UI"/>
          <w:szCs w:val="19"/>
          <w:lang w:val="id-ID"/>
        </w:rPr>
        <w:t>.</w:t>
      </w:r>
    </w:p>
    <w:p w:rsidR="00665C6C" w:rsidRPr="00E76D96" w:rsidRDefault="00BC70C9" w:rsidP="00665C6C">
      <w:pPr>
        <w:spacing w:after="240"/>
        <w:jc w:val="center"/>
        <w:rPr>
          <w:rFonts w:cs="Segoe UI"/>
          <w:szCs w:val="19"/>
          <w:lang w:val="sv-SE"/>
        </w:rPr>
      </w:pPr>
      <w:r>
        <w:rPr>
          <w:rFonts w:cs="Segoe UI"/>
          <w:szCs w:val="19"/>
          <w:lang w:val="id-ID"/>
        </w:rPr>
      </w:r>
      <w:r w:rsidRPr="00BC70C9">
        <w:rPr>
          <w:rFonts w:cs="Segoe UI"/>
          <w:szCs w:val="19"/>
          <w:lang w:val="id-ID"/>
        </w:rPr>
        <w:pict>
          <v:group id="_x0000_s3771" editas="canvas" style="width:419.4pt;height:314.95pt;mso-position-horizontal-relative:char;mso-position-vertical-relative:line" coordorigin="1687,1687" coordsize="8388,6299">
            <o:lock v:ext="edit" aspectratio="t"/>
            <v:shape id="_x0000_s3772" type="#_x0000_t75" style="position:absolute;left:1687;top:1687;width:8388;height:6299" o:preferrelative="f">
              <v:fill o:detectmouseclick="t"/>
              <v:path o:extrusionok="t" o:connecttype="none"/>
              <o:lock v:ext="edit" text="t"/>
            </v:shape>
            <v:shape id="_x0000_s3773" type="#_x0000_t75" style="position:absolute;left:1707;top:1707;width:8348;height:5604" stroked="t" strokeweight="1pt">
              <v:imagedata r:id="rId29" o:title="screenshot-192 168 254 228 84 2015-07-27 09-14-19"/>
            </v:shape>
            <v:roundrect id="_x0000_s3774" style="position:absolute;left:6426;top:3019;width:1356;height:290" arcsize="10923f" filled="f" strokecolor="red" strokeweight="1.5pt"/>
            <v:shape id="_x0000_s3775" type="#_x0000_t75" style="position:absolute;left:2905;top:4849;width:6223;height:3117" stroked="t" strokeweight="1pt">
              <v:imagedata r:id="rId30" o:title="screenshot-192 168 254 228 84 2015-07-27 09-17-08"/>
            </v:shape>
            <v:roundrect id="_x0000_s3776" style="position:absolute;left:5376;top:7578;width:612;height:290" arcsize="10923f" filled="f" strokecolor="red" strokeweight="1.5pt"/>
            <v:shape id="_x0000_s3777" type="#_x0000_t33" style="position:absolute;left:6017;top:3164;width:394;height:1685;rotation:180;flip:y" o:connectortype="elbow" adj="-362595,127664,-362595" strokecolor="red" strokeweight="1.5pt">
              <v:stroke endarrow="block"/>
            </v:shape>
            <w10:wrap type="none"/>
            <w10:anchorlock/>
          </v:group>
        </w:pict>
      </w:r>
    </w:p>
    <w:p w:rsidR="00665C6C" w:rsidRDefault="00665C6C">
      <w:pPr>
        <w:pStyle w:val="Heading30"/>
      </w:pPr>
      <w:bookmarkStart w:id="25" w:name="_Toc439015920"/>
      <w:r>
        <w:lastRenderedPageBreak/>
        <w:t>Jatah SKS</w:t>
      </w:r>
      <w:bookmarkEnd w:id="25"/>
    </w:p>
    <w:p w:rsidR="00665C6C" w:rsidRDefault="00665C6C" w:rsidP="00665C6C">
      <w:pPr>
        <w:spacing w:after="240"/>
      </w:pPr>
      <w:r>
        <w:t xml:space="preserve">Kebijakan </w:t>
      </w:r>
      <w:r w:rsidR="00D40D5E">
        <w:t>institusi</w:t>
      </w:r>
      <w:r>
        <w:t xml:space="preserve"> dalam pengaturan besarnya beban studi yang dapat diambil oleh seorang mahasiswa, pada kebanyakan kasus, akan disesuaikan dengan hasil studi mahasiswa tersebut. Sistem dapat membatasi secara otomatis besarnya beban studi yang dapat diambil oleh seorang mahasiswa berdasarkan hasil studi pada semester acuan.</w:t>
      </w:r>
    </w:p>
    <w:p w:rsidR="00665C6C" w:rsidRDefault="00665C6C" w:rsidP="00665C6C">
      <w:pPr>
        <w:spacing w:after="240"/>
      </w:pPr>
      <w:r>
        <w:t>Untuk dapat menerapkan penghitungan secara otomatis beban studi tersebut, maka diperlukan sebuah setting yang merangkum pengaturan pemberian beban studi/jatah SKS tersebut.</w:t>
      </w:r>
    </w:p>
    <w:p w:rsidR="00665C6C" w:rsidRDefault="00665C6C" w:rsidP="00665C6C">
      <w:r>
        <w:t>Berikut adalah langkah-langkah untuk melakukan setting pengaturan pemberian beban studi/jatah SKS :</w:t>
      </w:r>
    </w:p>
    <w:p w:rsidR="00665C6C" w:rsidRPr="00D622E3" w:rsidRDefault="00665C6C" w:rsidP="006269B3">
      <w:pPr>
        <w:numPr>
          <w:ilvl w:val="0"/>
          <w:numId w:val="13"/>
        </w:numPr>
        <w:suppressAutoHyphens w:val="0"/>
        <w:rPr>
          <w:lang w:val="sv-SE"/>
        </w:rPr>
      </w:pPr>
      <w:r>
        <w:rPr>
          <w:lang w:val="sv-SE"/>
        </w:rPr>
        <w:t xml:space="preserve">Pilih menu </w:t>
      </w:r>
      <w:r>
        <w:rPr>
          <w:b/>
          <w:lang w:val="sv-SE"/>
        </w:rPr>
        <w:t xml:space="preserve">Jatah SKS </w:t>
      </w:r>
      <w:r w:rsidRPr="00D622E3">
        <w:rPr>
          <w:b/>
          <w:lang w:val="sv-SE"/>
        </w:rPr>
        <w:sym w:font="Wingdings" w:char="F0E0"/>
      </w:r>
      <w:r>
        <w:rPr>
          <w:b/>
          <w:lang w:val="sv-SE"/>
        </w:rPr>
        <w:t xml:space="preserve"> Jatah SKS</w:t>
      </w:r>
    </w:p>
    <w:p w:rsidR="00665C6C" w:rsidRDefault="00665C6C" w:rsidP="006269B3">
      <w:pPr>
        <w:numPr>
          <w:ilvl w:val="0"/>
          <w:numId w:val="13"/>
        </w:numPr>
        <w:suppressAutoHyphens w:val="0"/>
        <w:rPr>
          <w:lang w:val="sv-SE"/>
        </w:rPr>
      </w:pPr>
      <w:r>
        <w:rPr>
          <w:lang w:val="sv-SE"/>
        </w:rPr>
        <w:t xml:space="preserve">Pada halaman Daftar Jatah SKS yang tertampil, klik pada tombol </w:t>
      </w:r>
      <w:r>
        <w:rPr>
          <w:b/>
          <w:lang w:val="sv-SE"/>
        </w:rPr>
        <w:t>Tambah Jatah SKS</w:t>
      </w:r>
    </w:p>
    <w:p w:rsidR="00665C6C" w:rsidRDefault="00665C6C" w:rsidP="006269B3">
      <w:pPr>
        <w:numPr>
          <w:ilvl w:val="0"/>
          <w:numId w:val="13"/>
        </w:numPr>
        <w:suppressAutoHyphens w:val="0"/>
        <w:rPr>
          <w:lang w:val="sv-SE"/>
        </w:rPr>
      </w:pPr>
      <w:r>
        <w:rPr>
          <w:lang w:val="sv-SE"/>
        </w:rPr>
        <w:t xml:space="preserve">Pada form </w:t>
      </w:r>
      <w:r>
        <w:rPr>
          <w:b/>
          <w:lang w:val="sv-SE"/>
        </w:rPr>
        <w:t>Tambah Jatah SKS</w:t>
      </w:r>
      <w:r>
        <w:rPr>
          <w:lang w:val="sv-SE"/>
        </w:rPr>
        <w:t xml:space="preserve"> yang tertampil, isikan </w:t>
      </w:r>
      <w:r w:rsidRPr="00D622E3">
        <w:rPr>
          <w:i/>
          <w:lang w:val="sv-SE"/>
        </w:rPr>
        <w:t>range</w:t>
      </w:r>
      <w:r>
        <w:rPr>
          <w:lang w:val="sv-SE"/>
        </w:rPr>
        <w:t xml:space="preserve"> IP, yaitu IP semester minimal dan IP semester maksimal, kemudian isikan jatah SKS maksimal (beban studi maksimal) untuk </w:t>
      </w:r>
      <w:r>
        <w:rPr>
          <w:i/>
          <w:lang w:val="sv-SE"/>
        </w:rPr>
        <w:t>range</w:t>
      </w:r>
      <w:r>
        <w:rPr>
          <w:lang w:val="sv-SE"/>
        </w:rPr>
        <w:t xml:space="preserve"> IP tersebut.</w:t>
      </w:r>
    </w:p>
    <w:p w:rsidR="00665C6C" w:rsidRPr="00E53694" w:rsidRDefault="00665C6C" w:rsidP="006269B3">
      <w:pPr>
        <w:numPr>
          <w:ilvl w:val="0"/>
          <w:numId w:val="13"/>
        </w:numPr>
        <w:suppressAutoHyphens w:val="0"/>
      </w:pPr>
      <w:r>
        <w:rPr>
          <w:lang w:val="sv-SE"/>
        </w:rPr>
        <w:t xml:space="preserve">Tekan tombol </w:t>
      </w:r>
      <w:r>
        <w:rPr>
          <w:b/>
          <w:lang w:val="sv-SE"/>
        </w:rPr>
        <w:t xml:space="preserve"> Simpan</w:t>
      </w:r>
      <w:r>
        <w:rPr>
          <w:lang w:val="sv-SE"/>
        </w:rPr>
        <w:t xml:space="preserve"> untuk menyimpan data setting.</w:t>
      </w:r>
    </w:p>
    <w:p w:rsidR="00665C6C" w:rsidRPr="00E53694" w:rsidRDefault="00BC70C9" w:rsidP="00665C6C">
      <w:pPr>
        <w:jc w:val="center"/>
      </w:pPr>
      <w:r w:rsidRPr="00BC70C9">
        <w:rPr>
          <w:lang w:val="sv-SE"/>
        </w:rPr>
      </w:r>
      <w:r w:rsidRPr="00BC70C9">
        <w:rPr>
          <w:lang w:val="sv-SE"/>
        </w:rPr>
        <w:pict>
          <v:group id="_x0000_s3778" editas="canvas" style="width:346.45pt;height:108.75pt;mso-position-horizontal-relative:char;mso-position-vertical-relative:line" coordorigin="3205,4814" coordsize="5499,1726">
            <o:lock v:ext="edit" aspectratio="t"/>
            <v:shape id="_x0000_s3779" type="#_x0000_t75" style="position:absolute;left:3205;top:4814;width:5499;height:1726" o:preferrelative="f">
              <v:fill o:detectmouseclick="t"/>
              <v:path o:extrusionok="t" o:connecttype="none"/>
              <o:lock v:ext="edit" text="t"/>
            </v:shape>
            <v:shape id="_x0000_s3780" type="#_x0000_t75" style="position:absolute;left:3205;top:4814;width:5499;height:1726" stroked="t" strokeweight="1pt">
              <v:imagedata r:id="rId31" o:title=""/>
            </v:shape>
            <w10:wrap type="none"/>
            <w10:anchorlock/>
          </v:group>
        </w:pict>
      </w:r>
    </w:p>
    <w:p w:rsidR="00665C6C" w:rsidRDefault="00665C6C">
      <w:pPr>
        <w:pStyle w:val="Heading30"/>
      </w:pPr>
      <w:bookmarkStart w:id="26" w:name="_Toc439015921"/>
      <w:r>
        <w:t>Ruang</w:t>
      </w:r>
      <w:bookmarkEnd w:id="26"/>
    </w:p>
    <w:p w:rsidR="00665C6C" w:rsidRDefault="00665C6C" w:rsidP="00665C6C">
      <w:pPr>
        <w:spacing w:after="240"/>
        <w:rPr>
          <w:rFonts w:cs="Segoe UI"/>
          <w:szCs w:val="19"/>
          <w:lang w:val="sv-SE"/>
        </w:rPr>
      </w:pPr>
      <w:r>
        <w:rPr>
          <w:rFonts w:cs="Segoe UI"/>
          <w:szCs w:val="19"/>
          <w:lang w:val="sv-SE"/>
        </w:rPr>
        <w:t>Ruang kuliah merupakan salah satu data master yang penting karena mempengaruhi proses penjadwalan kelas matakuliah dan penjadwalan ujian. Sebuah ruang kuliah dapat di</w:t>
      </w:r>
      <w:r w:rsidRPr="00253C8F">
        <w:rPr>
          <w:rFonts w:cs="Segoe UI"/>
          <w:i/>
          <w:szCs w:val="19"/>
          <w:lang w:val="sv-SE"/>
        </w:rPr>
        <w:t>setting</w:t>
      </w:r>
      <w:r>
        <w:rPr>
          <w:rFonts w:cs="Segoe UI"/>
          <w:szCs w:val="19"/>
          <w:lang w:val="sv-SE"/>
        </w:rPr>
        <w:t xml:space="preserve"> juga kapasitas maksimalnya sehingga dapat membantu proses penjadwalan ujian, di mana sistem akan memberikan informasi apakah ruang kuliah yang disediakan untuk ujian sudah mencukupi kuota Mahasiswa.</w:t>
      </w:r>
    </w:p>
    <w:p w:rsidR="00665C6C" w:rsidRDefault="00665C6C" w:rsidP="00665C6C">
      <w:pPr>
        <w:spacing w:after="240"/>
        <w:rPr>
          <w:rFonts w:cs="Segoe UI"/>
          <w:szCs w:val="19"/>
          <w:lang w:val="sv-SE"/>
        </w:rPr>
      </w:pPr>
      <w:r w:rsidRPr="00253C8F">
        <w:rPr>
          <w:rFonts w:cs="Segoe UI"/>
          <w:i/>
          <w:szCs w:val="19"/>
          <w:lang w:val="sv-SE"/>
        </w:rPr>
        <w:t>Setting</w:t>
      </w:r>
      <w:r>
        <w:rPr>
          <w:rFonts w:cs="Segoe UI"/>
          <w:szCs w:val="19"/>
          <w:lang w:val="sv-SE"/>
        </w:rPr>
        <w:t xml:space="preserve"> Ruang dimulai dari </w:t>
      </w:r>
      <w:r w:rsidRPr="00253C8F">
        <w:rPr>
          <w:rFonts w:cs="Segoe UI"/>
          <w:i/>
          <w:szCs w:val="19"/>
          <w:lang w:val="sv-SE"/>
        </w:rPr>
        <w:t>setting</w:t>
      </w:r>
      <w:r>
        <w:rPr>
          <w:rFonts w:cs="Segoe UI"/>
          <w:szCs w:val="19"/>
          <w:lang w:val="sv-SE"/>
        </w:rPr>
        <w:t xml:space="preserve"> Gedung. Berikut di bawah ini adalah langkah-langkah untuk melakukan </w:t>
      </w:r>
      <w:r w:rsidRPr="00253C8F">
        <w:rPr>
          <w:rFonts w:cs="Segoe UI"/>
          <w:i/>
          <w:szCs w:val="19"/>
          <w:lang w:val="sv-SE"/>
        </w:rPr>
        <w:t>setting</w:t>
      </w:r>
      <w:r>
        <w:rPr>
          <w:rFonts w:cs="Segoe UI"/>
          <w:szCs w:val="19"/>
          <w:lang w:val="sv-SE"/>
        </w:rPr>
        <w:t xml:space="preserve"> Gedung dan Ruang.</w:t>
      </w:r>
    </w:p>
    <w:p w:rsidR="00665C6C" w:rsidRDefault="00665C6C" w:rsidP="00665C6C">
      <w:pPr>
        <w:pStyle w:val="Heading4"/>
      </w:pPr>
      <w:r>
        <w:t xml:space="preserve">Gedung </w:t>
      </w:r>
    </w:p>
    <w:p w:rsidR="00665C6C" w:rsidRPr="00C2124E" w:rsidRDefault="00BC70C9" w:rsidP="00665C6C">
      <w:pPr>
        <w:jc w:val="center"/>
        <w:rPr>
          <w:lang w:val="id-ID"/>
        </w:rPr>
      </w:pPr>
      <w:r>
        <w:rPr>
          <w:lang w:val="id-ID"/>
        </w:rPr>
      </w:r>
      <w:r>
        <w:rPr>
          <w:lang w:val="id-ID"/>
        </w:rPr>
        <w:pict>
          <v:group id="_x0000_s3785" editas="canvas" style="width:380.8pt;height:155.3pt;mso-position-horizontal-relative:char;mso-position-vertical-relative:line" coordorigin="2429,3373" coordsize="7616,3106">
            <o:lock v:ext="edit" aspectratio="t"/>
            <v:shape id="_x0000_s3786" type="#_x0000_t75" style="position:absolute;left:2429;top:3373;width:7616;height:3106" o:preferrelative="f">
              <v:fill o:detectmouseclick="t"/>
              <v:path o:extrusionok="t" o:connecttype="none"/>
              <o:lock v:ext="edit" text="t"/>
            </v:shape>
            <v:shape id="_x0000_s3787" type="#_x0000_t75" style="position:absolute;left:2449;top:3600;width:7576;height:2551" stroked="t" strokeweight="1pt">
              <v:imagedata r:id="rId32" o:title=""/>
            </v:shape>
            <v:rect id="_x0000_s3788" style="position:absolute;left:9185;top:3910;width:755;height:327" filled="f" strokecolor="red" strokeweight="1.5pt"/>
            <v:rect id="_x0000_s3789" style="position:absolute;left:7852;top:5110;width:1529;height:326" filled="f" strokecolor="red" strokeweight="1.5pt"/>
            <v:shape id="_x0000_s3790" type="#_x0000_t202" style="position:absolute;left:7616;top:5741;width:2005;height:738" fillcolor="#e7e6e6" strokecolor="red" strokeweight="1.5pt">
              <v:textbox style="mso-next-textbox:#_x0000_s3790">
                <w:txbxContent>
                  <w:p w:rsidR="008E74A3" w:rsidRPr="00665C6C" w:rsidRDefault="008E74A3" w:rsidP="00665C6C">
                    <w:pPr>
                      <w:spacing w:line="240" w:lineRule="auto"/>
                      <w:jc w:val="center"/>
                      <w:rPr>
                        <w:b/>
                        <w:sz w:val="16"/>
                        <w:szCs w:val="16"/>
                        <w:lang w:val="id-ID"/>
                      </w:rPr>
                    </w:pPr>
                    <w:r w:rsidRPr="00665C6C">
                      <w:rPr>
                        <w:b/>
                        <w:sz w:val="16"/>
                        <w:szCs w:val="16"/>
                        <w:lang w:val="id-ID"/>
                      </w:rPr>
                      <w:t>Melihat, mengubah, dan menghapus data</w:t>
                    </w:r>
                  </w:p>
                </w:txbxContent>
              </v:textbox>
            </v:shape>
            <v:shape id="_x0000_s3791" type="#_x0000_t32" style="position:absolute;left:8617;top:5451;width:2;height:275" o:connectortype="straight" strokecolor="red" strokeweight="1.5pt">
              <v:stroke dashstyle="1 1"/>
            </v:shape>
            <v:shape id="_x0000_s3792" type="#_x0000_t202" style="position:absolute;left:6490;top:3373;width:1450;height:685" fillcolor="#e7e6e6" strokecolor="red" strokeweight="1.5pt">
              <v:textbox style="mso-next-textbox:#_x0000_s3792">
                <w:txbxContent>
                  <w:p w:rsidR="008E74A3" w:rsidRPr="00665C6C" w:rsidRDefault="008E74A3" w:rsidP="00665C6C">
                    <w:pPr>
                      <w:spacing w:line="240" w:lineRule="auto"/>
                      <w:jc w:val="center"/>
                      <w:rPr>
                        <w:b/>
                        <w:sz w:val="16"/>
                        <w:szCs w:val="16"/>
                        <w:lang w:val="id-ID"/>
                      </w:rPr>
                    </w:pPr>
                    <w:r w:rsidRPr="00665C6C">
                      <w:rPr>
                        <w:b/>
                        <w:sz w:val="16"/>
                        <w:szCs w:val="16"/>
                        <w:lang w:val="id-ID"/>
                      </w:rPr>
                      <w:t>Menambah data</w:t>
                    </w:r>
                  </w:p>
                </w:txbxContent>
              </v:textbox>
            </v:shape>
            <v:shape id="_x0000_s3793" type="#_x0000_t33" style="position:absolute;left:7955;top:3716;width:1608;height:179" o:connectortype="elbow" adj="-104857,-1472782,-104857" strokecolor="red" strokeweight="1.5pt">
              <v:stroke dashstyle="1 1"/>
            </v:shape>
            <w10:wrap type="none"/>
            <w10:anchorlock/>
          </v:group>
        </w:pict>
      </w:r>
    </w:p>
    <w:p w:rsidR="00665C6C" w:rsidRDefault="00665C6C" w:rsidP="00665C6C">
      <w:pPr>
        <w:spacing w:before="240"/>
        <w:rPr>
          <w:rFonts w:cs="Segoe UI"/>
          <w:szCs w:val="19"/>
          <w:lang w:val="sv-SE"/>
        </w:rPr>
      </w:pPr>
      <w:r w:rsidRPr="004A70D9">
        <w:rPr>
          <w:rFonts w:cs="Segoe UI"/>
          <w:szCs w:val="19"/>
          <w:lang w:val="sv-SE"/>
        </w:rPr>
        <w:lastRenderedPageBreak/>
        <w:t>Berikut adalah lang</w:t>
      </w:r>
      <w:r>
        <w:rPr>
          <w:rFonts w:cs="Segoe UI"/>
          <w:szCs w:val="19"/>
          <w:lang w:val="sv-SE"/>
        </w:rPr>
        <w:t>kah-langkah untuk menambah dan mengubah data gedung.</w:t>
      </w:r>
    </w:p>
    <w:p w:rsidR="00665C6C" w:rsidRDefault="00665C6C" w:rsidP="006269B3">
      <w:pPr>
        <w:numPr>
          <w:ilvl w:val="0"/>
          <w:numId w:val="14"/>
        </w:numPr>
        <w:suppressAutoHyphens w:val="0"/>
        <w:rPr>
          <w:rFonts w:cs="Segoe UI"/>
          <w:szCs w:val="19"/>
          <w:lang w:val="sv-SE"/>
        </w:rPr>
      </w:pPr>
      <w:r>
        <w:rPr>
          <w:rFonts w:cs="Segoe UI"/>
          <w:szCs w:val="19"/>
          <w:lang w:val="sv-SE"/>
        </w:rPr>
        <w:t xml:space="preserve">Pilih menu </w:t>
      </w:r>
      <w:r>
        <w:rPr>
          <w:rFonts w:cs="Segoe UI"/>
          <w:b/>
          <w:szCs w:val="19"/>
          <w:lang w:val="sv-SE"/>
        </w:rPr>
        <w:t xml:space="preserve">Manajemen Ruang </w:t>
      </w:r>
      <w:r w:rsidRPr="004A70D9">
        <w:rPr>
          <w:rFonts w:cs="Segoe UI"/>
          <w:b/>
          <w:szCs w:val="19"/>
          <w:lang w:val="sv-SE"/>
        </w:rPr>
        <w:sym w:font="Wingdings" w:char="F0E0"/>
      </w:r>
      <w:r>
        <w:rPr>
          <w:rFonts w:cs="Segoe UI"/>
          <w:b/>
          <w:szCs w:val="19"/>
          <w:lang w:val="sv-SE"/>
        </w:rPr>
        <w:t xml:space="preserve"> Gedung.</w:t>
      </w:r>
    </w:p>
    <w:p w:rsidR="00665C6C" w:rsidRPr="00D06F86" w:rsidRDefault="00665C6C" w:rsidP="006269B3">
      <w:pPr>
        <w:numPr>
          <w:ilvl w:val="0"/>
          <w:numId w:val="14"/>
        </w:numPr>
        <w:suppressAutoHyphens w:val="0"/>
        <w:rPr>
          <w:rFonts w:cs="Segoe UI"/>
          <w:szCs w:val="19"/>
          <w:lang w:val="sv-SE"/>
        </w:rPr>
      </w:pPr>
      <w:r>
        <w:rPr>
          <w:rFonts w:cs="Segoe UI"/>
          <w:szCs w:val="19"/>
          <w:lang w:val="sv-SE"/>
        </w:rPr>
        <w:t xml:space="preserve">Pada halaman </w:t>
      </w:r>
      <w:r>
        <w:rPr>
          <w:rFonts w:cs="Segoe UI"/>
          <w:b/>
          <w:szCs w:val="19"/>
          <w:lang w:val="sv-SE"/>
        </w:rPr>
        <w:t>Daftar Gedung</w:t>
      </w:r>
      <w:r>
        <w:rPr>
          <w:rFonts w:cs="Segoe UI"/>
          <w:szCs w:val="19"/>
          <w:lang w:val="sv-SE"/>
        </w:rPr>
        <w:t xml:space="preserve">, tekan tombol </w:t>
      </w:r>
      <w:r>
        <w:rPr>
          <w:rFonts w:cs="Segoe UI"/>
          <w:b/>
          <w:szCs w:val="19"/>
          <w:lang w:val="sv-SE"/>
        </w:rPr>
        <w:t>Tambah.</w:t>
      </w:r>
    </w:p>
    <w:p w:rsidR="00665C6C" w:rsidRDefault="00665C6C" w:rsidP="006269B3">
      <w:pPr>
        <w:numPr>
          <w:ilvl w:val="0"/>
          <w:numId w:val="14"/>
        </w:numPr>
        <w:suppressAutoHyphens w:val="0"/>
        <w:rPr>
          <w:rFonts w:cs="Segoe UI"/>
          <w:szCs w:val="19"/>
          <w:lang w:val="sv-SE"/>
        </w:rPr>
      </w:pPr>
      <w:r>
        <w:rPr>
          <w:rFonts w:cs="Segoe UI"/>
          <w:szCs w:val="19"/>
          <w:lang w:val="sv-SE"/>
        </w:rPr>
        <w:t xml:space="preserve">Pada </w:t>
      </w:r>
      <w:r>
        <w:rPr>
          <w:rFonts w:cs="Segoe UI"/>
          <w:szCs w:val="19"/>
          <w:lang w:val="id-ID"/>
        </w:rPr>
        <w:t xml:space="preserve">halaman </w:t>
      </w:r>
      <w:r w:rsidRPr="00D9208D">
        <w:rPr>
          <w:rFonts w:cs="Segoe UI"/>
          <w:b/>
          <w:szCs w:val="19"/>
          <w:lang w:val="id-ID"/>
        </w:rPr>
        <w:t>Tambah</w:t>
      </w:r>
      <w:r w:rsidRPr="00D9208D">
        <w:rPr>
          <w:rFonts w:cs="Segoe UI"/>
          <w:b/>
          <w:szCs w:val="19"/>
          <w:lang w:val="sv-SE"/>
        </w:rPr>
        <w:t xml:space="preserve"> Gedung</w:t>
      </w:r>
      <w:r>
        <w:rPr>
          <w:rFonts w:cs="Segoe UI"/>
          <w:szCs w:val="19"/>
          <w:lang w:val="sv-SE"/>
        </w:rPr>
        <w:t xml:space="preserve"> yang tertampil, isikan unit pengelola Gedung, apakah fakultas atau jurusan. Isikan pula Kode Gedung dan Nama Gedung.</w:t>
      </w:r>
    </w:p>
    <w:p w:rsidR="00665C6C" w:rsidRDefault="00665C6C" w:rsidP="006269B3">
      <w:pPr>
        <w:numPr>
          <w:ilvl w:val="0"/>
          <w:numId w:val="14"/>
        </w:numPr>
        <w:suppressAutoHyphens w:val="0"/>
        <w:rPr>
          <w:rFonts w:cs="Segoe UI"/>
          <w:szCs w:val="19"/>
          <w:lang w:val="sv-SE"/>
        </w:rPr>
      </w:pPr>
      <w:r>
        <w:rPr>
          <w:rFonts w:cs="Segoe UI"/>
          <w:szCs w:val="19"/>
          <w:lang w:val="id-ID"/>
        </w:rPr>
        <w:t>Tekan</w:t>
      </w:r>
      <w:r>
        <w:rPr>
          <w:rFonts w:cs="Segoe UI"/>
          <w:szCs w:val="19"/>
          <w:lang w:val="sv-SE"/>
        </w:rPr>
        <w:t xml:space="preserve"> tombol </w:t>
      </w:r>
      <w:r>
        <w:rPr>
          <w:rFonts w:cs="Segoe UI"/>
          <w:b/>
          <w:szCs w:val="19"/>
          <w:lang w:val="sv-SE"/>
        </w:rPr>
        <w:t>Simpan</w:t>
      </w:r>
      <w:r>
        <w:rPr>
          <w:rFonts w:cs="Segoe UI"/>
          <w:szCs w:val="19"/>
          <w:lang w:val="sv-SE"/>
        </w:rPr>
        <w:t xml:space="preserve"> untuk menyimpan  data Gedung.</w:t>
      </w:r>
    </w:p>
    <w:p w:rsidR="00665C6C" w:rsidRPr="00C2124E" w:rsidRDefault="00665C6C" w:rsidP="00635EF3">
      <w:pPr>
        <w:numPr>
          <w:ilvl w:val="0"/>
          <w:numId w:val="14"/>
        </w:numPr>
        <w:suppressAutoHyphens w:val="0"/>
        <w:rPr>
          <w:rFonts w:cs="Segoe UI"/>
          <w:szCs w:val="19"/>
          <w:lang w:val="sv-SE"/>
        </w:rPr>
      </w:pPr>
      <w:r>
        <w:rPr>
          <w:rFonts w:cs="Segoe UI"/>
          <w:szCs w:val="19"/>
          <w:lang w:val="id-ID"/>
        </w:rPr>
        <w:t xml:space="preserve">Untuk mengubah data gedung yang sudah ada, pada halaman </w:t>
      </w:r>
      <w:r>
        <w:rPr>
          <w:rFonts w:cs="Segoe UI"/>
          <w:b/>
          <w:szCs w:val="19"/>
          <w:lang w:val="id-ID"/>
        </w:rPr>
        <w:t>Daftar Gedung</w:t>
      </w:r>
      <w:r>
        <w:rPr>
          <w:rFonts w:cs="Segoe UI"/>
          <w:szCs w:val="19"/>
          <w:lang w:val="id-ID"/>
        </w:rPr>
        <w:t xml:space="preserve">, tekan tombol </w:t>
      </w:r>
      <w:r>
        <w:rPr>
          <w:rFonts w:cs="Segoe UI"/>
          <w:b/>
          <w:szCs w:val="19"/>
          <w:lang w:val="id-ID"/>
        </w:rPr>
        <w:t>Ubah</w:t>
      </w:r>
      <w:r>
        <w:rPr>
          <w:rFonts w:cs="Segoe UI"/>
          <w:szCs w:val="19"/>
          <w:lang w:val="id-ID"/>
        </w:rPr>
        <w:t xml:space="preserve"> di kolom </w:t>
      </w:r>
      <w:r>
        <w:rPr>
          <w:rFonts w:cs="Segoe UI"/>
          <w:b/>
          <w:szCs w:val="19"/>
          <w:lang w:val="id-ID"/>
        </w:rPr>
        <w:t>Aksi</w:t>
      </w:r>
      <w:r>
        <w:rPr>
          <w:rFonts w:cs="Segoe UI"/>
          <w:szCs w:val="19"/>
          <w:lang w:val="id-ID"/>
        </w:rPr>
        <w:t>.</w:t>
      </w:r>
    </w:p>
    <w:p w:rsidR="00665C6C" w:rsidRPr="00C2124E" w:rsidRDefault="00BC70C9" w:rsidP="00665C6C">
      <w:pPr>
        <w:jc w:val="center"/>
        <w:rPr>
          <w:rFonts w:cs="Segoe UI"/>
          <w:szCs w:val="19"/>
          <w:lang w:val="sv-SE"/>
        </w:rPr>
      </w:pPr>
      <w:r w:rsidRPr="00BC70C9">
        <w:rPr>
          <w:rFonts w:cs="Segoe UI"/>
          <w:szCs w:val="19"/>
          <w:lang w:val="sv-SE"/>
        </w:rPr>
      </w:r>
      <w:r>
        <w:rPr>
          <w:rFonts w:cs="Segoe UI"/>
          <w:szCs w:val="19"/>
          <w:lang w:val="sv-SE"/>
        </w:rPr>
        <w:pict>
          <v:group id="_x0000_s3781" editas="canvas" style="width:259.5pt;height:152.95pt;mso-position-horizontal-relative:char;mso-position-vertical-relative:line" coordorigin="3595,10705" coordsize="5190,3059">
            <o:lock v:ext="edit" aspectratio="t"/>
            <v:shape id="_x0000_s3782" type="#_x0000_t75" style="position:absolute;left:3595;top:10705;width:5190;height:3059" o:preferrelative="f">
              <v:fill o:detectmouseclick="t"/>
              <v:path o:extrusionok="t" o:connecttype="none"/>
              <o:lock v:ext="edit" text="t"/>
            </v:shape>
            <v:shape id="_x0000_s3783" type="#_x0000_t75" style="position:absolute;left:3615;top:10725;width:5150;height:3019" stroked="t" strokeweight="1pt">
              <v:imagedata r:id="rId33" o:title="screenshot-192 168 254 228 84 2015-07-30 15-34-24"/>
            </v:shape>
            <v:roundrect id="_x0000_s3784" style="position:absolute;left:5548;top:13369;width:661;height:245" arcsize="10923f" filled="f" strokecolor="red" strokeweight="1.5pt"/>
            <w10:wrap type="none"/>
            <w10:anchorlock/>
          </v:group>
        </w:pict>
      </w:r>
    </w:p>
    <w:p w:rsidR="00665C6C" w:rsidRDefault="00665C6C">
      <w:pPr>
        <w:pStyle w:val="Heading4"/>
      </w:pPr>
      <w:r>
        <w:t>Ruang Kuliah</w:t>
      </w:r>
    </w:p>
    <w:p w:rsidR="00665C6C" w:rsidRPr="00BA5AAB" w:rsidRDefault="00BC70C9" w:rsidP="00665C6C">
      <w:pPr>
        <w:jc w:val="center"/>
        <w:rPr>
          <w:lang w:val="id-ID"/>
        </w:rPr>
      </w:pPr>
      <w:r>
        <w:rPr>
          <w:lang w:val="id-ID"/>
        </w:rPr>
      </w:r>
      <w:r>
        <w:rPr>
          <w:lang w:val="id-ID"/>
        </w:rPr>
        <w:pict>
          <v:group id="_x0000_s3799" editas="canvas" style="width:359pt;height:126.9pt;mso-position-horizontal-relative:char;mso-position-vertical-relative:line" coordorigin="2647,3843" coordsize="7180,2538">
            <o:lock v:ext="edit" aspectratio="t"/>
            <v:shape id="_x0000_s3800" type="#_x0000_t75" style="position:absolute;left:2647;top:3843;width:7180;height:2538" o:preferrelative="f">
              <v:fill o:detectmouseclick="t"/>
              <v:path o:extrusionok="t" o:connecttype="none"/>
              <o:lock v:ext="edit" text="t"/>
            </v:shape>
            <v:shape id="_x0000_s3801" type="#_x0000_t75" style="position:absolute;left:2667;top:3863;width:7140;height:2265" stroked="t" strokeweight="1pt">
              <v:imagedata r:id="rId34" o:title=""/>
            </v:shape>
            <v:rect id="_x0000_s3802" style="position:absolute;left:8275;top:4170;width:1502;height:327" filled="f" strokecolor="red" strokeweight="1.5pt"/>
            <v:shape id="_x0000_s3803" type="#_x0000_t202" style="position:absolute;left:7460;top:5674;width:2005;height:692" fillcolor="#e7e6e6" strokecolor="red" strokeweight="1.5pt">
              <v:textbox style="mso-next-textbox:#_x0000_s3803">
                <w:txbxContent>
                  <w:p w:rsidR="008E74A3" w:rsidRPr="00665C6C" w:rsidRDefault="008E74A3" w:rsidP="00665C6C">
                    <w:pPr>
                      <w:spacing w:line="240" w:lineRule="auto"/>
                      <w:jc w:val="center"/>
                      <w:rPr>
                        <w:b/>
                        <w:sz w:val="16"/>
                        <w:szCs w:val="16"/>
                        <w:lang w:val="id-ID"/>
                      </w:rPr>
                    </w:pPr>
                    <w:r w:rsidRPr="00665C6C">
                      <w:rPr>
                        <w:b/>
                        <w:sz w:val="16"/>
                        <w:szCs w:val="16"/>
                        <w:lang w:val="id-ID"/>
                      </w:rPr>
                      <w:t>Melihat, mengubah, dan menghapus data</w:t>
                    </w:r>
                  </w:p>
                </w:txbxContent>
              </v:textbox>
            </v:shape>
            <v:rect id="_x0000_s3804" style="position:absolute;left:5732;top:5096;width:1529;height:326" filled="f" strokecolor="red" strokeweight="1.5pt"/>
            <v:shape id="_x0000_s3805" type="#_x0000_t33" style="position:absolute;left:6679;top:5255;width:583;height:948;rotation:90;flip:x" o:connectortype="elbow" adj="-234969,214382,-234969" strokecolor="red" strokeweight="1.5pt">
              <v:stroke dashstyle="1 1"/>
            </v:shape>
            <w10:wrap type="none"/>
            <w10:anchorlock/>
          </v:group>
        </w:pict>
      </w:r>
    </w:p>
    <w:p w:rsidR="00665C6C" w:rsidRDefault="00665C6C" w:rsidP="00665C6C">
      <w:pPr>
        <w:spacing w:before="240"/>
        <w:rPr>
          <w:lang w:val="sv-SE"/>
        </w:rPr>
      </w:pPr>
      <w:r>
        <w:rPr>
          <w:lang w:val="sv-SE"/>
        </w:rPr>
        <w:t>Berikut ini adalah langkah-langkah untuk menambah data ruang.</w:t>
      </w:r>
    </w:p>
    <w:p w:rsidR="00665C6C" w:rsidRDefault="00665C6C" w:rsidP="006269B3">
      <w:pPr>
        <w:numPr>
          <w:ilvl w:val="0"/>
          <w:numId w:val="15"/>
        </w:numPr>
        <w:suppressAutoHyphens w:val="0"/>
        <w:ind w:left="720"/>
        <w:rPr>
          <w:lang w:val="sv-SE"/>
        </w:rPr>
      </w:pPr>
      <w:r>
        <w:rPr>
          <w:lang w:val="sv-SE"/>
        </w:rPr>
        <w:t xml:space="preserve">Pilih menu </w:t>
      </w:r>
      <w:r w:rsidRPr="004C2D5B">
        <w:rPr>
          <w:b/>
          <w:lang w:val="sv-SE"/>
        </w:rPr>
        <w:t xml:space="preserve">Manajemen Ruang </w:t>
      </w:r>
      <w:r w:rsidRPr="004C2D5B">
        <w:rPr>
          <w:b/>
          <w:lang w:val="sv-SE"/>
        </w:rPr>
        <w:sym w:font="Wingdings" w:char="F0E0"/>
      </w:r>
      <w:r w:rsidRPr="004C2D5B">
        <w:rPr>
          <w:b/>
          <w:lang w:val="sv-SE"/>
        </w:rPr>
        <w:t>Manajemen Ruang</w:t>
      </w:r>
      <w:r w:rsidRPr="004C2D5B">
        <w:rPr>
          <w:lang w:val="sv-SE"/>
        </w:rPr>
        <w:t>.</w:t>
      </w:r>
    </w:p>
    <w:p w:rsidR="00665C6C" w:rsidRDefault="00665C6C" w:rsidP="006269B3">
      <w:pPr>
        <w:numPr>
          <w:ilvl w:val="0"/>
          <w:numId w:val="15"/>
        </w:numPr>
        <w:suppressAutoHyphens w:val="0"/>
        <w:ind w:left="720"/>
        <w:rPr>
          <w:lang w:val="sv-SE"/>
        </w:rPr>
      </w:pPr>
      <w:r w:rsidRPr="004C2D5B">
        <w:rPr>
          <w:lang w:val="sv-SE"/>
        </w:rPr>
        <w:t xml:space="preserve">Pada halaman daftar gedung yang tertampil, pilih data gedung yang akan diisikan data ruangnya, kemudian </w:t>
      </w:r>
      <w:r>
        <w:rPr>
          <w:lang w:val="sv-SE"/>
        </w:rPr>
        <w:t xml:space="preserve">tekan </w:t>
      </w:r>
      <w:r w:rsidRPr="004C2D5B">
        <w:rPr>
          <w:lang w:val="sv-SE"/>
        </w:rPr>
        <w:t xml:space="preserve">tombol </w:t>
      </w:r>
      <w:r w:rsidRPr="00D5350B">
        <w:rPr>
          <w:b/>
          <w:lang w:val="sv-SE"/>
        </w:rPr>
        <w:t>Lihat</w:t>
      </w:r>
      <w:r w:rsidRPr="004C2D5B">
        <w:rPr>
          <w:lang w:val="sv-SE"/>
        </w:rPr>
        <w:t>.</w:t>
      </w:r>
    </w:p>
    <w:p w:rsidR="00665C6C" w:rsidRDefault="00665C6C" w:rsidP="006269B3">
      <w:pPr>
        <w:numPr>
          <w:ilvl w:val="0"/>
          <w:numId w:val="15"/>
        </w:numPr>
        <w:suppressAutoHyphens w:val="0"/>
        <w:ind w:left="720"/>
        <w:rPr>
          <w:lang w:val="sv-SE"/>
        </w:rPr>
      </w:pPr>
      <w:r w:rsidRPr="004C2D5B">
        <w:rPr>
          <w:lang w:val="sv-SE"/>
        </w:rPr>
        <w:t xml:space="preserve">Pada halaman </w:t>
      </w:r>
      <w:r>
        <w:rPr>
          <w:lang w:val="sv-SE"/>
        </w:rPr>
        <w:t>detil</w:t>
      </w:r>
      <w:r w:rsidRPr="004C2D5B">
        <w:rPr>
          <w:lang w:val="sv-SE"/>
        </w:rPr>
        <w:t xml:space="preserve"> gedung yang tertampil, </w:t>
      </w:r>
      <w:r>
        <w:rPr>
          <w:lang w:val="sv-SE"/>
        </w:rPr>
        <w:t>tekan</w:t>
      </w:r>
      <w:r w:rsidRPr="004C2D5B">
        <w:rPr>
          <w:lang w:val="sv-SE"/>
        </w:rPr>
        <w:t xml:space="preserve"> tombol </w:t>
      </w:r>
      <w:r w:rsidRPr="00D5350B">
        <w:rPr>
          <w:b/>
          <w:lang w:val="sv-SE"/>
        </w:rPr>
        <w:t>Tambah Data Ruang</w:t>
      </w:r>
      <w:r w:rsidRPr="004C2D5B">
        <w:rPr>
          <w:lang w:val="sv-SE"/>
        </w:rPr>
        <w:t>.</w:t>
      </w:r>
    </w:p>
    <w:p w:rsidR="00665C6C" w:rsidRDefault="00665C6C" w:rsidP="006269B3">
      <w:pPr>
        <w:numPr>
          <w:ilvl w:val="0"/>
          <w:numId w:val="15"/>
        </w:numPr>
        <w:suppressAutoHyphens w:val="0"/>
        <w:ind w:left="720"/>
        <w:rPr>
          <w:lang w:val="sv-SE"/>
        </w:rPr>
      </w:pPr>
      <w:r w:rsidRPr="004C2D5B">
        <w:rPr>
          <w:lang w:val="sv-SE"/>
        </w:rPr>
        <w:t>Pada form Tambah Ruang yang muncul, isikan data-data ruang, terutama kode Ruang, Nama Ruang, Kapasitas, Kapasitas Ujian, dan Guna Ruang.</w:t>
      </w:r>
    </w:p>
    <w:p w:rsidR="00665C6C" w:rsidRPr="000E5C8F" w:rsidRDefault="00665C6C" w:rsidP="006269B3">
      <w:pPr>
        <w:numPr>
          <w:ilvl w:val="0"/>
          <w:numId w:val="15"/>
        </w:numPr>
        <w:suppressAutoHyphens w:val="0"/>
        <w:ind w:left="720"/>
        <w:rPr>
          <w:lang w:val="sv-SE"/>
        </w:rPr>
      </w:pPr>
      <w:r>
        <w:rPr>
          <w:lang w:val="sv-SE"/>
        </w:rPr>
        <w:t xml:space="preserve">Beri pilihan ”Kuliah” pada field </w:t>
      </w:r>
      <w:r w:rsidRPr="0049169B">
        <w:rPr>
          <w:b/>
          <w:lang w:val="sv-SE"/>
        </w:rPr>
        <w:t>Guna (*)</w:t>
      </w:r>
      <w:r>
        <w:rPr>
          <w:lang w:val="sv-SE"/>
        </w:rPr>
        <w:t>.</w:t>
      </w:r>
    </w:p>
    <w:p w:rsidR="00665C6C" w:rsidRDefault="00665C6C" w:rsidP="006269B3">
      <w:pPr>
        <w:numPr>
          <w:ilvl w:val="0"/>
          <w:numId w:val="15"/>
        </w:numPr>
        <w:suppressAutoHyphens w:val="0"/>
        <w:ind w:left="720"/>
        <w:rPr>
          <w:lang w:val="sv-SE"/>
        </w:rPr>
      </w:pPr>
      <w:r>
        <w:rPr>
          <w:lang w:val="sv-SE"/>
        </w:rPr>
        <w:t>Tekan</w:t>
      </w:r>
      <w:r w:rsidRPr="004C2D5B">
        <w:rPr>
          <w:lang w:val="sv-SE"/>
        </w:rPr>
        <w:t xml:space="preserve"> tombol </w:t>
      </w:r>
      <w:r w:rsidRPr="007541B0">
        <w:rPr>
          <w:b/>
          <w:lang w:val="sv-SE"/>
        </w:rPr>
        <w:t>Simpan</w:t>
      </w:r>
      <w:r w:rsidRPr="004C2D5B">
        <w:rPr>
          <w:lang w:val="sv-SE"/>
        </w:rPr>
        <w:t xml:space="preserve"> untuk menyimpan data Ruang.</w:t>
      </w:r>
    </w:p>
    <w:p w:rsidR="00665C6C" w:rsidRPr="00BA5AAB" w:rsidRDefault="00665C6C" w:rsidP="006269B3">
      <w:pPr>
        <w:numPr>
          <w:ilvl w:val="0"/>
          <w:numId w:val="15"/>
        </w:numPr>
        <w:suppressAutoHyphens w:val="0"/>
        <w:ind w:left="720"/>
        <w:rPr>
          <w:lang w:val="sv-SE"/>
        </w:rPr>
      </w:pPr>
      <w:r>
        <w:rPr>
          <w:lang w:val="id-ID"/>
        </w:rPr>
        <w:t xml:space="preserve">Untuk mengubah data ruang yang sudah ada, pada bagian </w:t>
      </w:r>
      <w:r>
        <w:rPr>
          <w:b/>
          <w:lang w:val="id-ID"/>
        </w:rPr>
        <w:t>Daftar Ruang</w:t>
      </w:r>
      <w:r>
        <w:rPr>
          <w:lang w:val="id-ID"/>
        </w:rPr>
        <w:t xml:space="preserve">, tekan tombol </w:t>
      </w:r>
      <w:r>
        <w:rPr>
          <w:b/>
          <w:lang w:val="id-ID"/>
        </w:rPr>
        <w:t>Ubah</w:t>
      </w:r>
      <w:r>
        <w:rPr>
          <w:lang w:val="id-ID"/>
        </w:rPr>
        <w:t xml:space="preserve"> di kolom </w:t>
      </w:r>
      <w:r>
        <w:rPr>
          <w:b/>
          <w:lang w:val="id-ID"/>
        </w:rPr>
        <w:t>Aksi</w:t>
      </w:r>
      <w:r>
        <w:rPr>
          <w:lang w:val="id-ID"/>
        </w:rPr>
        <w:t>.</w:t>
      </w:r>
    </w:p>
    <w:p w:rsidR="00665C6C" w:rsidRDefault="00BC70C9" w:rsidP="00665C6C">
      <w:pPr>
        <w:spacing w:after="240"/>
        <w:jc w:val="center"/>
        <w:rPr>
          <w:lang w:val="id-ID"/>
        </w:rPr>
      </w:pPr>
      <w:r>
        <w:rPr>
          <w:lang w:val="id-ID"/>
        </w:rPr>
      </w:r>
      <w:r>
        <w:rPr>
          <w:lang w:val="id-ID"/>
        </w:rPr>
        <w:pict>
          <v:group id="_x0000_s3794" editas="canvas" style="width:292.9pt;height:318.8pt;mso-position-horizontal-relative:char;mso-position-vertical-relative:line" coordorigin="3241,8866" coordsize="5858,6376">
            <o:lock v:ext="edit" aspectratio="t"/>
            <v:shape id="_x0000_s3795" type="#_x0000_t75" style="position:absolute;left:3241;top:8866;width:5858;height:6376" o:preferrelative="f">
              <v:fill o:detectmouseclick="t"/>
              <v:path o:extrusionok="t" o:connecttype="none"/>
              <o:lock v:ext="edit" text="t"/>
            </v:shape>
            <v:shape id="_x0000_s3796" type="#_x0000_t75" style="position:absolute;left:3261;top:8886;width:5818;height:6336" stroked="t" strokeweight="1pt">
              <v:imagedata r:id="rId35" o:title="screenshot-192 168 254 228 84 2015-07-30 15-28-00"/>
            </v:shape>
            <v:roundrect id="_x0000_s3797" style="position:absolute;left:4742;top:14826;width:621;height:245" arcsize="10923f" filled="f" strokecolor="red" strokeweight="1.5pt"/>
            <v:roundrect id="_x0000_s3798" style="position:absolute;left:4818;top:14517;width:2543;height:245" arcsize="10923f" filled="f" strokecolor="red" strokeweight="1.5pt"/>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665C6C" w:rsidRPr="00651CD7" w:rsidTr="00665C6C">
        <w:tc>
          <w:tcPr>
            <w:tcW w:w="9288" w:type="dxa"/>
            <w:tcBorders>
              <w:top w:val="double" w:sz="4" w:space="0" w:color="auto"/>
              <w:left w:val="double" w:sz="4" w:space="0" w:color="auto"/>
              <w:bottom w:val="double" w:sz="4" w:space="0" w:color="auto"/>
              <w:right w:val="double" w:sz="4" w:space="0" w:color="auto"/>
            </w:tcBorders>
            <w:shd w:val="clear" w:color="auto" w:fill="auto"/>
          </w:tcPr>
          <w:p w:rsidR="00665C6C" w:rsidRPr="00651CD7" w:rsidRDefault="00665C6C" w:rsidP="00665C6C">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665C6C" w:rsidRPr="00651CD7" w:rsidRDefault="00665C6C" w:rsidP="006269B3">
            <w:pPr>
              <w:numPr>
                <w:ilvl w:val="0"/>
                <w:numId w:val="4"/>
              </w:numPr>
              <w:suppressAutoHyphens w:val="0"/>
              <w:spacing w:line="240" w:lineRule="auto"/>
              <w:ind w:left="270" w:hanging="180"/>
              <w:rPr>
                <w:rFonts w:cs="Segoe UI"/>
                <w:szCs w:val="19"/>
                <w:lang w:val="id-ID"/>
              </w:rPr>
            </w:pPr>
            <w:r>
              <w:rPr>
                <w:rFonts w:cs="Segoe UI"/>
                <w:szCs w:val="19"/>
              </w:rPr>
              <w:t>Pilih pilihan “Kuliah” pada field “</w:t>
            </w:r>
            <w:r>
              <w:t>Guna (*)</w:t>
            </w:r>
            <w:r>
              <w:rPr>
                <w:rFonts w:cs="Segoe UI"/>
                <w:szCs w:val="19"/>
              </w:rPr>
              <w:t>” agar data ruang dapat muncul pada proses pembuatan jadwal kelas.</w:t>
            </w:r>
          </w:p>
        </w:tc>
      </w:tr>
    </w:tbl>
    <w:p w:rsidR="00665C6C" w:rsidRDefault="00665C6C">
      <w:pPr>
        <w:pStyle w:val="Heading4"/>
      </w:pPr>
      <w:r>
        <w:t xml:space="preserve">Laboratorium </w:t>
      </w:r>
    </w:p>
    <w:p w:rsidR="00665C6C" w:rsidRDefault="00665C6C" w:rsidP="00665C6C">
      <w:r w:rsidRPr="00D100A7">
        <w:t>Berikut ini adalah langkah-langkah untuk menambah data ruang.</w:t>
      </w:r>
    </w:p>
    <w:p w:rsidR="00665C6C" w:rsidRDefault="00665C6C" w:rsidP="006269B3">
      <w:pPr>
        <w:numPr>
          <w:ilvl w:val="0"/>
          <w:numId w:val="16"/>
        </w:numPr>
        <w:suppressAutoHyphens w:val="0"/>
      </w:pPr>
      <w:r>
        <w:t xml:space="preserve">Pilih menu Manajemen Ruang </w:t>
      </w:r>
      <w:r>
        <w:sym w:font="Wingdings" w:char="F0E0"/>
      </w:r>
      <w:r>
        <w:t xml:space="preserve"> Manajemen Laboratorium</w:t>
      </w:r>
    </w:p>
    <w:p w:rsidR="00665C6C" w:rsidRDefault="00665C6C" w:rsidP="006269B3">
      <w:pPr>
        <w:numPr>
          <w:ilvl w:val="0"/>
          <w:numId w:val="16"/>
        </w:numPr>
        <w:suppressAutoHyphens w:val="0"/>
        <w:rPr>
          <w:lang w:val="sv-SE"/>
        </w:rPr>
      </w:pPr>
      <w:r w:rsidRPr="004C2D5B">
        <w:rPr>
          <w:lang w:val="sv-SE"/>
        </w:rPr>
        <w:t xml:space="preserve">Pada halaman daftar gedung yang tertampil, pilih data gedung yang akan diisikan data </w:t>
      </w:r>
      <w:r>
        <w:rPr>
          <w:lang w:val="sv-SE"/>
        </w:rPr>
        <w:t>laboratoriumnya</w:t>
      </w:r>
      <w:r w:rsidRPr="004C2D5B">
        <w:rPr>
          <w:lang w:val="sv-SE"/>
        </w:rPr>
        <w:t xml:space="preserve">, kemudian </w:t>
      </w:r>
      <w:r>
        <w:rPr>
          <w:lang w:val="sv-SE"/>
        </w:rPr>
        <w:t xml:space="preserve">tekan </w:t>
      </w:r>
      <w:r w:rsidRPr="004C2D5B">
        <w:rPr>
          <w:lang w:val="sv-SE"/>
        </w:rPr>
        <w:t xml:space="preserve">tombol </w:t>
      </w:r>
      <w:r w:rsidRPr="00D5350B">
        <w:rPr>
          <w:b/>
          <w:lang w:val="sv-SE"/>
        </w:rPr>
        <w:t>Lihat</w:t>
      </w:r>
      <w:r w:rsidRPr="004C2D5B">
        <w:rPr>
          <w:lang w:val="sv-SE"/>
        </w:rPr>
        <w:t>.</w:t>
      </w:r>
    </w:p>
    <w:p w:rsidR="00665C6C" w:rsidRDefault="00665C6C" w:rsidP="006269B3">
      <w:pPr>
        <w:numPr>
          <w:ilvl w:val="0"/>
          <w:numId w:val="16"/>
        </w:numPr>
        <w:suppressAutoHyphens w:val="0"/>
        <w:rPr>
          <w:lang w:val="sv-SE"/>
        </w:rPr>
      </w:pPr>
      <w:r w:rsidRPr="004C2D5B">
        <w:rPr>
          <w:lang w:val="sv-SE"/>
        </w:rPr>
        <w:t xml:space="preserve">Pada halaman </w:t>
      </w:r>
      <w:r>
        <w:rPr>
          <w:lang w:val="sv-SE"/>
        </w:rPr>
        <w:t>detil</w:t>
      </w:r>
      <w:r w:rsidRPr="004C2D5B">
        <w:rPr>
          <w:lang w:val="sv-SE"/>
        </w:rPr>
        <w:t xml:space="preserve"> gedung yang tertampil, </w:t>
      </w:r>
      <w:r>
        <w:rPr>
          <w:lang w:val="sv-SE"/>
        </w:rPr>
        <w:t>tekan</w:t>
      </w:r>
      <w:r w:rsidRPr="004C2D5B">
        <w:rPr>
          <w:lang w:val="sv-SE"/>
        </w:rPr>
        <w:t xml:space="preserve"> tombol </w:t>
      </w:r>
      <w:r w:rsidRPr="00D5350B">
        <w:rPr>
          <w:b/>
          <w:lang w:val="sv-SE"/>
        </w:rPr>
        <w:t xml:space="preserve">Tambah Data </w:t>
      </w:r>
      <w:r w:rsidRPr="00D100A7">
        <w:rPr>
          <w:b/>
          <w:lang w:val="sv-SE"/>
        </w:rPr>
        <w:t>Laboratorium</w:t>
      </w:r>
      <w:r w:rsidRPr="004C2D5B">
        <w:rPr>
          <w:lang w:val="sv-SE"/>
        </w:rPr>
        <w:t>.</w:t>
      </w:r>
    </w:p>
    <w:p w:rsidR="00665C6C" w:rsidRDefault="00665C6C" w:rsidP="006269B3">
      <w:pPr>
        <w:numPr>
          <w:ilvl w:val="0"/>
          <w:numId w:val="16"/>
        </w:numPr>
        <w:suppressAutoHyphens w:val="0"/>
        <w:rPr>
          <w:lang w:val="sv-SE"/>
        </w:rPr>
      </w:pPr>
      <w:r w:rsidRPr="004C2D5B">
        <w:rPr>
          <w:lang w:val="sv-SE"/>
        </w:rPr>
        <w:t xml:space="preserve">Pada form Tambah </w:t>
      </w:r>
      <w:r w:rsidRPr="00D100A7">
        <w:rPr>
          <w:lang w:val="sv-SE"/>
        </w:rPr>
        <w:t xml:space="preserve">Laboratorium </w:t>
      </w:r>
      <w:r w:rsidRPr="004C2D5B">
        <w:rPr>
          <w:lang w:val="sv-SE"/>
        </w:rPr>
        <w:t xml:space="preserve">yang muncul, isikan data-data </w:t>
      </w:r>
      <w:r>
        <w:rPr>
          <w:lang w:val="sv-SE"/>
        </w:rPr>
        <w:t>l</w:t>
      </w:r>
      <w:r w:rsidRPr="00D100A7">
        <w:rPr>
          <w:lang w:val="sv-SE"/>
        </w:rPr>
        <w:t>aboratorium</w:t>
      </w:r>
      <w:r w:rsidRPr="004C2D5B">
        <w:rPr>
          <w:lang w:val="sv-SE"/>
        </w:rPr>
        <w:t>, terutama kode Ruang, Nama Ruang, Kapasitas, Kapasitas Ujian, dan Guna Ruang.</w:t>
      </w:r>
    </w:p>
    <w:p w:rsidR="00665C6C" w:rsidRDefault="00665C6C" w:rsidP="006269B3">
      <w:pPr>
        <w:numPr>
          <w:ilvl w:val="0"/>
          <w:numId w:val="16"/>
        </w:numPr>
        <w:suppressAutoHyphens w:val="0"/>
        <w:rPr>
          <w:lang w:val="sv-SE"/>
        </w:rPr>
      </w:pPr>
      <w:r>
        <w:rPr>
          <w:lang w:val="sv-SE"/>
        </w:rPr>
        <w:t>Tekan</w:t>
      </w:r>
      <w:r w:rsidRPr="004C2D5B">
        <w:rPr>
          <w:lang w:val="sv-SE"/>
        </w:rPr>
        <w:t xml:space="preserve"> tombol </w:t>
      </w:r>
      <w:r w:rsidRPr="007541B0">
        <w:rPr>
          <w:b/>
          <w:lang w:val="sv-SE"/>
        </w:rPr>
        <w:t>Simpan</w:t>
      </w:r>
      <w:r w:rsidRPr="004C2D5B">
        <w:rPr>
          <w:lang w:val="sv-SE"/>
        </w:rPr>
        <w:t xml:space="preserve"> untuk menyimpan data.</w:t>
      </w:r>
    </w:p>
    <w:p w:rsidR="00665C6C" w:rsidRPr="00BA5AAB" w:rsidRDefault="00665C6C" w:rsidP="006269B3">
      <w:pPr>
        <w:numPr>
          <w:ilvl w:val="0"/>
          <w:numId w:val="16"/>
        </w:numPr>
        <w:suppressAutoHyphens w:val="0"/>
      </w:pPr>
      <w:r>
        <w:rPr>
          <w:lang w:val="id-ID"/>
        </w:rPr>
        <w:t xml:space="preserve">Untuk mengubah data yang sudah ada, pada bagian </w:t>
      </w:r>
      <w:r>
        <w:rPr>
          <w:b/>
          <w:lang w:val="id-ID"/>
        </w:rPr>
        <w:t xml:space="preserve">Daftar </w:t>
      </w:r>
      <w:r w:rsidRPr="00D100A7">
        <w:rPr>
          <w:b/>
          <w:lang w:val="id-ID"/>
        </w:rPr>
        <w:t>Laboratorium</w:t>
      </w:r>
      <w:r>
        <w:rPr>
          <w:lang w:val="id-ID"/>
        </w:rPr>
        <w:t xml:space="preserve">, tekan tombol </w:t>
      </w:r>
      <w:r>
        <w:rPr>
          <w:b/>
          <w:lang w:val="id-ID"/>
        </w:rPr>
        <w:t>Ubah</w:t>
      </w:r>
      <w:r>
        <w:rPr>
          <w:lang w:val="id-ID"/>
        </w:rPr>
        <w:t xml:space="preserve"> di kolom </w:t>
      </w:r>
      <w:r>
        <w:rPr>
          <w:b/>
          <w:lang w:val="id-ID"/>
        </w:rPr>
        <w:t>Aksi</w:t>
      </w:r>
      <w:r>
        <w:rPr>
          <w:lang w:val="id-ID"/>
        </w:rPr>
        <w:t>.</w:t>
      </w:r>
    </w:p>
    <w:p w:rsidR="00665C6C" w:rsidRPr="006B72DD" w:rsidRDefault="00BC70C9" w:rsidP="00665C6C">
      <w:pPr>
        <w:jc w:val="center"/>
      </w:pPr>
      <w:r>
        <w:pict>
          <v:group id="_x0000_s3806" editas="canvas" style="width:361.7pt;height:551.3pt;mso-position-horizontal-relative:char;mso-position-vertical-relative:line" coordorigin="1717,2278" coordsize="7234,11026">
            <o:lock v:ext="edit" aspectratio="t"/>
            <v:shape id="_x0000_s3807" type="#_x0000_t75" style="position:absolute;left:1717;top:2278;width:7234;height:11026" o:preferrelative="f">
              <v:fill o:detectmouseclick="t"/>
              <v:path o:extrusionok="t" o:connecttype="none"/>
              <o:lock v:ext="edit" text="t"/>
            </v:shape>
            <v:shape id="_x0000_s3808" type="#_x0000_t75" style="position:absolute;left:1737;top:2298;width:6184;height:4191" stroked="t" strokeweight="1pt">
              <v:imagedata r:id="rId36" o:title="screenshot-192 168 254 228 84 2015-07-27 09-48-28"/>
            </v:shape>
            <v:shape id="_x0000_s3809" type="#_x0000_t75" style="position:absolute;left:3316;top:6132;width:5615;height:7152" stroked="t" strokeweight="1pt">
              <v:imagedata r:id="rId37" o:title="screenshot-192 168 254 228 84 2015-07-27 09-48-08"/>
            </v:shape>
            <v:roundrect id="_x0000_s3810" style="position:absolute;left:6255;top:5097;width:1581;height:274" arcsize="10923f" filled="f" strokecolor="red" strokeweight="1.5pt"/>
            <v:shape id="_x0000_s3811" type="#_x0000_t33" style="position:absolute;left:6124;top:5234;width:116;height:898;rotation:180;flip:y" o:connectortype="elbow" adj="-1300655,106100,-1300655" strokecolor="red" strokeweight="1.5pt">
              <v:stroke endarrow="block"/>
            </v:shape>
            <w10:wrap type="none"/>
            <w10:anchorlock/>
          </v:group>
        </w:pict>
      </w:r>
    </w:p>
    <w:p w:rsidR="00665C6C" w:rsidRDefault="00665C6C">
      <w:pPr>
        <w:pStyle w:val="Heading4"/>
      </w:pPr>
      <w:r>
        <w:t>Ruang Seminar</w:t>
      </w:r>
    </w:p>
    <w:p w:rsidR="00665C6C" w:rsidRDefault="00665C6C" w:rsidP="00665C6C">
      <w:pPr>
        <w:spacing w:after="240"/>
      </w:pPr>
      <w:r>
        <w:t>Selain ruang untuk kelas kuliah, sistem ini juga mendukung pengelolaan ujian tugas akhir. Pada umumnya, pelaksanaan ujian tugas akhir membutuhkan data ruang seminar.</w:t>
      </w:r>
    </w:p>
    <w:p w:rsidR="00665C6C" w:rsidRDefault="00665C6C" w:rsidP="00665C6C">
      <w:r>
        <w:t>Langkah-langkah untuk menambahkan data ruangan yang akan digunakan sebagai ruang ujian tugas akhir adalah sebagai berikut :</w:t>
      </w:r>
    </w:p>
    <w:p w:rsidR="00665C6C" w:rsidRDefault="00665C6C" w:rsidP="006269B3">
      <w:pPr>
        <w:numPr>
          <w:ilvl w:val="0"/>
          <w:numId w:val="17"/>
        </w:numPr>
        <w:suppressAutoHyphens w:val="0"/>
        <w:rPr>
          <w:lang w:val="sv-SE"/>
        </w:rPr>
      </w:pPr>
      <w:r>
        <w:rPr>
          <w:lang w:val="sv-SE"/>
        </w:rPr>
        <w:t xml:space="preserve">Pilih menu </w:t>
      </w:r>
      <w:r w:rsidRPr="004C2D5B">
        <w:rPr>
          <w:b/>
          <w:lang w:val="sv-SE"/>
        </w:rPr>
        <w:t xml:space="preserve">Manajemen Ruang </w:t>
      </w:r>
      <w:r w:rsidRPr="004C2D5B">
        <w:rPr>
          <w:b/>
          <w:lang w:val="sv-SE"/>
        </w:rPr>
        <w:sym w:font="Wingdings" w:char="F0E0"/>
      </w:r>
      <w:r w:rsidRPr="004C2D5B">
        <w:rPr>
          <w:b/>
          <w:lang w:val="sv-SE"/>
        </w:rPr>
        <w:t>Manajemen Ruang</w:t>
      </w:r>
      <w:r w:rsidRPr="004C2D5B">
        <w:rPr>
          <w:lang w:val="sv-SE"/>
        </w:rPr>
        <w:t>.</w:t>
      </w:r>
    </w:p>
    <w:p w:rsidR="00665C6C" w:rsidRDefault="00665C6C" w:rsidP="006269B3">
      <w:pPr>
        <w:numPr>
          <w:ilvl w:val="0"/>
          <w:numId w:val="17"/>
        </w:numPr>
        <w:suppressAutoHyphens w:val="0"/>
        <w:rPr>
          <w:lang w:val="sv-SE"/>
        </w:rPr>
      </w:pPr>
      <w:r w:rsidRPr="004C2D5B">
        <w:rPr>
          <w:lang w:val="sv-SE"/>
        </w:rPr>
        <w:lastRenderedPageBreak/>
        <w:t xml:space="preserve">Pada halaman daftar gedung yang tertampil, pilih data gedung yang akan diisikan data ruangnya, kemudian </w:t>
      </w:r>
      <w:r>
        <w:rPr>
          <w:lang w:val="sv-SE"/>
        </w:rPr>
        <w:t xml:space="preserve">tekan </w:t>
      </w:r>
      <w:r w:rsidRPr="004C2D5B">
        <w:rPr>
          <w:lang w:val="sv-SE"/>
        </w:rPr>
        <w:t xml:space="preserve">tombol </w:t>
      </w:r>
      <w:r w:rsidRPr="00D5350B">
        <w:rPr>
          <w:b/>
          <w:lang w:val="sv-SE"/>
        </w:rPr>
        <w:t>Lihat</w:t>
      </w:r>
      <w:r w:rsidRPr="004C2D5B">
        <w:rPr>
          <w:lang w:val="sv-SE"/>
        </w:rPr>
        <w:t>.</w:t>
      </w:r>
    </w:p>
    <w:p w:rsidR="00665C6C" w:rsidRDefault="00665C6C" w:rsidP="006269B3">
      <w:pPr>
        <w:numPr>
          <w:ilvl w:val="0"/>
          <w:numId w:val="17"/>
        </w:numPr>
        <w:suppressAutoHyphens w:val="0"/>
        <w:rPr>
          <w:lang w:val="sv-SE"/>
        </w:rPr>
      </w:pPr>
      <w:r w:rsidRPr="004C2D5B">
        <w:rPr>
          <w:lang w:val="sv-SE"/>
        </w:rPr>
        <w:t xml:space="preserve">Pada halaman </w:t>
      </w:r>
      <w:r>
        <w:rPr>
          <w:lang w:val="sv-SE"/>
        </w:rPr>
        <w:t>detil</w:t>
      </w:r>
      <w:r w:rsidRPr="004C2D5B">
        <w:rPr>
          <w:lang w:val="sv-SE"/>
        </w:rPr>
        <w:t xml:space="preserve"> gedung yang tertampil, </w:t>
      </w:r>
      <w:r>
        <w:rPr>
          <w:lang w:val="sv-SE"/>
        </w:rPr>
        <w:t>tekan</w:t>
      </w:r>
      <w:r w:rsidRPr="004C2D5B">
        <w:rPr>
          <w:lang w:val="sv-SE"/>
        </w:rPr>
        <w:t xml:space="preserve"> tombol </w:t>
      </w:r>
      <w:r w:rsidRPr="00D5350B">
        <w:rPr>
          <w:b/>
          <w:lang w:val="sv-SE"/>
        </w:rPr>
        <w:t>Tambah Data Ruang</w:t>
      </w:r>
      <w:r w:rsidRPr="004C2D5B">
        <w:rPr>
          <w:lang w:val="sv-SE"/>
        </w:rPr>
        <w:t>.</w:t>
      </w:r>
    </w:p>
    <w:p w:rsidR="00665C6C" w:rsidRDefault="00665C6C" w:rsidP="006269B3">
      <w:pPr>
        <w:numPr>
          <w:ilvl w:val="0"/>
          <w:numId w:val="17"/>
        </w:numPr>
        <w:suppressAutoHyphens w:val="0"/>
        <w:rPr>
          <w:lang w:val="sv-SE"/>
        </w:rPr>
      </w:pPr>
      <w:r w:rsidRPr="004C2D5B">
        <w:rPr>
          <w:lang w:val="sv-SE"/>
        </w:rPr>
        <w:t>Pada form Tambah Ruang yang muncul, isikan data-data ruang, terutama kode Ruang, Nama Ruang, Kapasitas, Kapasitas Ujian, dan Guna Ruang.</w:t>
      </w:r>
    </w:p>
    <w:p w:rsidR="00665C6C" w:rsidRDefault="00665C6C" w:rsidP="006269B3">
      <w:pPr>
        <w:numPr>
          <w:ilvl w:val="0"/>
          <w:numId w:val="17"/>
        </w:numPr>
        <w:suppressAutoHyphens w:val="0"/>
        <w:rPr>
          <w:lang w:val="sv-SE"/>
        </w:rPr>
      </w:pPr>
      <w:r>
        <w:rPr>
          <w:lang w:val="sv-SE"/>
        </w:rPr>
        <w:t xml:space="preserve">Beri pilihan ”Seminar” pada field </w:t>
      </w:r>
      <w:r w:rsidRPr="005043F3">
        <w:rPr>
          <w:b/>
          <w:lang w:val="sv-SE"/>
        </w:rPr>
        <w:t>Guna (*)</w:t>
      </w:r>
      <w:r>
        <w:rPr>
          <w:lang w:val="sv-SE"/>
        </w:rPr>
        <w:t>.</w:t>
      </w:r>
    </w:p>
    <w:p w:rsidR="00665C6C" w:rsidRDefault="00665C6C" w:rsidP="006269B3">
      <w:pPr>
        <w:numPr>
          <w:ilvl w:val="0"/>
          <w:numId w:val="17"/>
        </w:numPr>
        <w:suppressAutoHyphens w:val="0"/>
        <w:rPr>
          <w:lang w:val="sv-SE"/>
        </w:rPr>
      </w:pPr>
      <w:r>
        <w:rPr>
          <w:lang w:val="sv-SE"/>
        </w:rPr>
        <w:t>Tekan</w:t>
      </w:r>
      <w:r w:rsidRPr="004C2D5B">
        <w:rPr>
          <w:lang w:val="sv-SE"/>
        </w:rPr>
        <w:t xml:space="preserve"> tombol </w:t>
      </w:r>
      <w:r w:rsidRPr="007541B0">
        <w:rPr>
          <w:b/>
          <w:lang w:val="sv-SE"/>
        </w:rPr>
        <w:t>Simpan</w:t>
      </w:r>
      <w:r w:rsidRPr="004C2D5B">
        <w:rPr>
          <w:lang w:val="sv-SE"/>
        </w:rPr>
        <w:t xml:space="preserve"> untuk menyimpan data Ruang.</w:t>
      </w:r>
    </w:p>
    <w:p w:rsidR="00665C6C" w:rsidRDefault="00665C6C" w:rsidP="006269B3">
      <w:pPr>
        <w:numPr>
          <w:ilvl w:val="0"/>
          <w:numId w:val="17"/>
        </w:numPr>
        <w:suppressAutoHyphens w:val="0"/>
      </w:pPr>
      <w:r>
        <w:rPr>
          <w:lang w:val="id-ID"/>
        </w:rPr>
        <w:t xml:space="preserve">Untuk mengubah data ruang yang sudah ada, pada bagian </w:t>
      </w:r>
      <w:r>
        <w:rPr>
          <w:b/>
          <w:lang w:val="id-ID"/>
        </w:rPr>
        <w:t>Daftar Ruang</w:t>
      </w:r>
      <w:r>
        <w:rPr>
          <w:lang w:val="id-ID"/>
        </w:rPr>
        <w:t xml:space="preserve">, tekan tombol </w:t>
      </w:r>
      <w:r>
        <w:rPr>
          <w:b/>
          <w:lang w:val="id-ID"/>
        </w:rPr>
        <w:t>Ubah</w:t>
      </w:r>
      <w:r>
        <w:rPr>
          <w:lang w:val="id-ID"/>
        </w:rPr>
        <w:t xml:space="preserve"> di kolom </w:t>
      </w:r>
      <w:r>
        <w:rPr>
          <w:b/>
          <w:lang w:val="id-ID"/>
        </w:rPr>
        <w:t>Aksi</w:t>
      </w:r>
      <w:r>
        <w:rPr>
          <w:lang w:val="id-ID"/>
        </w:rPr>
        <w:t>.</w:t>
      </w:r>
    </w:p>
    <w:p w:rsidR="00665C6C" w:rsidRPr="00F55481" w:rsidRDefault="00BC70C9" w:rsidP="00665C6C">
      <w:pPr>
        <w:jc w:val="center"/>
      </w:pPr>
      <w:r>
        <w:pict>
          <v:group id="_x0000_s3812" editas="canvas" style="width:303.15pt;height:329.75pt;mso-position-horizontal-relative:char;mso-position-vertical-relative:line" coordorigin="2487,5102" coordsize="6063,6595">
            <o:lock v:ext="edit" aspectratio="t"/>
            <v:shape id="_x0000_s3813" type="#_x0000_t75" style="position:absolute;left:2487;top:5102;width:6063;height:6595" o:preferrelative="f">
              <v:fill o:detectmouseclick="t"/>
              <v:path o:extrusionok="t" o:connecttype="none"/>
              <o:lock v:ext="edit" text="t"/>
            </v:shape>
            <v:shape id="_x0000_s3814" type="#_x0000_t75" style="position:absolute;left:2487;top:5102;width:6063;height:6595" stroked="t" strokeweight="1pt">
              <v:imagedata r:id="rId38" o:title="screenshot-192 168 254 228 84 2015-07-30 15-44-50"/>
            </v:shape>
            <v:roundrect id="_x0000_s3815" style="position:absolute;left:4035;top:11301;width:622;height:245" arcsize="10923f" filled="f" strokecolor="red" strokeweight="1.5pt"/>
            <v:roundrect id="_x0000_s3816" style="position:absolute;left:4103;top:10975;width:2664;height:245" arcsize="10923f" filled="f" strokecolor="red" strokeweight="1.5pt"/>
            <w10:wrap type="none"/>
            <w10:anchorlock/>
          </v:group>
        </w:pict>
      </w:r>
    </w:p>
    <w:p w:rsidR="00665C6C" w:rsidRDefault="00665C6C">
      <w:pPr>
        <w:pStyle w:val="Heading30"/>
      </w:pPr>
      <w:bookmarkStart w:id="27" w:name="_Toc439015922"/>
      <w:r>
        <w:t>Akun Portal Akademik</w:t>
      </w:r>
      <w:bookmarkEnd w:id="27"/>
    </w:p>
    <w:p w:rsidR="00665C6C" w:rsidRPr="00FA0048" w:rsidRDefault="00665C6C" w:rsidP="00665C6C">
      <w:pPr>
        <w:spacing w:after="240"/>
        <w:rPr>
          <w:rFonts w:cs="Segoe UI"/>
          <w:szCs w:val="19"/>
          <w:lang w:val="sv-SE"/>
        </w:rPr>
      </w:pPr>
      <w:r w:rsidRPr="00FA0048">
        <w:rPr>
          <w:rFonts w:cs="Segoe UI"/>
          <w:szCs w:val="19"/>
          <w:lang w:val="sv-SE"/>
        </w:rPr>
        <w:t xml:space="preserve">Account portal akademik diberikan kepada </w:t>
      </w:r>
      <w:r>
        <w:rPr>
          <w:rFonts w:cs="Segoe UI"/>
          <w:szCs w:val="19"/>
          <w:lang w:val="sv-SE"/>
        </w:rPr>
        <w:t>mahasiswa</w:t>
      </w:r>
      <w:r w:rsidRPr="00FA0048">
        <w:rPr>
          <w:rFonts w:cs="Segoe UI"/>
          <w:szCs w:val="19"/>
          <w:lang w:val="sv-SE"/>
        </w:rPr>
        <w:t xml:space="preserve"> dan dosen untuk dapat mengelola data akademik</w:t>
      </w:r>
      <w:r>
        <w:rPr>
          <w:rFonts w:cs="Segoe UI"/>
          <w:szCs w:val="19"/>
          <w:lang w:val="sv-SE"/>
        </w:rPr>
        <w:t xml:space="preserve"> secara mandiri</w:t>
      </w:r>
      <w:r w:rsidRPr="00FA0048">
        <w:rPr>
          <w:rFonts w:cs="Segoe UI"/>
          <w:szCs w:val="19"/>
          <w:lang w:val="sv-SE"/>
        </w:rPr>
        <w:t xml:space="preserve">. </w:t>
      </w:r>
      <w:r>
        <w:rPr>
          <w:rFonts w:cs="Segoe UI"/>
          <w:szCs w:val="19"/>
          <w:lang w:val="sv-SE"/>
        </w:rPr>
        <w:t>Data t</w:t>
      </w:r>
      <w:r w:rsidRPr="00FA0048">
        <w:rPr>
          <w:rFonts w:cs="Segoe UI"/>
          <w:szCs w:val="19"/>
          <w:lang w:val="sv-SE"/>
        </w:rPr>
        <w:t xml:space="preserve">ransaksi akademik yang dilakukan oleh dosen dan </w:t>
      </w:r>
      <w:r>
        <w:rPr>
          <w:rFonts w:cs="Segoe UI"/>
          <w:szCs w:val="19"/>
          <w:lang w:val="sv-SE"/>
        </w:rPr>
        <w:t>mahasiswa</w:t>
      </w:r>
      <w:r w:rsidRPr="00FA0048">
        <w:rPr>
          <w:rFonts w:cs="Segoe UI"/>
          <w:szCs w:val="19"/>
          <w:lang w:val="sv-SE"/>
        </w:rPr>
        <w:t xml:space="preserve"> melalui portal akademik akan dapat dilihat pula melalui aplikasi akademik </w:t>
      </w:r>
      <w:r w:rsidRPr="00C94FDF">
        <w:rPr>
          <w:rFonts w:cs="Segoe UI"/>
          <w:i/>
          <w:szCs w:val="19"/>
          <w:lang w:val="sv-SE"/>
        </w:rPr>
        <w:t>back office</w:t>
      </w:r>
      <w:r w:rsidRPr="00FA0048">
        <w:rPr>
          <w:rFonts w:cs="Segoe UI"/>
          <w:szCs w:val="19"/>
          <w:lang w:val="sv-SE"/>
        </w:rPr>
        <w:t>.</w:t>
      </w:r>
    </w:p>
    <w:p w:rsidR="00665C6C" w:rsidRPr="00600C3E" w:rsidRDefault="00665C6C" w:rsidP="00665C6C">
      <w:pPr>
        <w:rPr>
          <w:lang w:val="sv-SE"/>
        </w:rPr>
      </w:pPr>
      <w:r w:rsidRPr="00FA0048">
        <w:rPr>
          <w:rFonts w:cs="Segoe UI"/>
          <w:szCs w:val="19"/>
          <w:lang w:val="sv-SE"/>
        </w:rPr>
        <w:t xml:space="preserve">Pembuatan </w:t>
      </w:r>
      <w:r w:rsidRPr="00932093">
        <w:rPr>
          <w:rFonts w:cs="Segoe UI"/>
          <w:i/>
          <w:szCs w:val="19"/>
          <w:lang w:val="sv-SE"/>
        </w:rPr>
        <w:t>account</w:t>
      </w:r>
      <w:r w:rsidRPr="00FA0048">
        <w:rPr>
          <w:rFonts w:cs="Segoe UI"/>
          <w:szCs w:val="19"/>
          <w:lang w:val="sv-SE"/>
        </w:rPr>
        <w:t xml:space="preserve"> portal akademik berfungsi untuk memberikan </w:t>
      </w:r>
      <w:r w:rsidRPr="00932093">
        <w:rPr>
          <w:rFonts w:cs="Segoe UI"/>
          <w:i/>
          <w:szCs w:val="19"/>
          <w:lang w:val="sv-SE"/>
        </w:rPr>
        <w:t>user-password</w:t>
      </w:r>
      <w:r w:rsidRPr="00FA0048">
        <w:rPr>
          <w:rFonts w:cs="Segoe UI"/>
          <w:szCs w:val="19"/>
          <w:lang w:val="sv-SE"/>
        </w:rPr>
        <w:t xml:space="preserve"> yang akan digunakan oleh dosen dan </w:t>
      </w:r>
      <w:r>
        <w:rPr>
          <w:rFonts w:cs="Segoe UI"/>
          <w:szCs w:val="19"/>
          <w:lang w:val="sv-SE"/>
        </w:rPr>
        <w:t>Mahasiswa untuk dapat melakukan</w:t>
      </w:r>
      <w:r w:rsidRPr="00AE078C">
        <w:rPr>
          <w:rFonts w:cs="Segoe UI"/>
          <w:i/>
          <w:szCs w:val="19"/>
          <w:lang w:val="sv-SE"/>
        </w:rPr>
        <w:t>login</w:t>
      </w:r>
      <w:r w:rsidRPr="00FA0048">
        <w:rPr>
          <w:rFonts w:cs="Segoe UI"/>
          <w:szCs w:val="19"/>
          <w:lang w:val="sv-SE"/>
        </w:rPr>
        <w:t xml:space="preserve"> ke dalam aplikasi portal akademik dan mempergunakan semua menu dan fungsi yang terdapat di dalamnya.</w:t>
      </w:r>
    </w:p>
    <w:p w:rsidR="00665C6C" w:rsidRDefault="00665C6C" w:rsidP="00665C6C">
      <w:pPr>
        <w:pStyle w:val="Heading4"/>
      </w:pPr>
      <w:r>
        <w:t xml:space="preserve">Akun Mahasiswa </w:t>
      </w:r>
    </w:p>
    <w:p w:rsidR="00665C6C" w:rsidRDefault="00665C6C" w:rsidP="00665C6C">
      <w:pPr>
        <w:rPr>
          <w:rFonts w:cs="Segoe UI"/>
          <w:szCs w:val="19"/>
          <w:lang w:val="sv-SE"/>
        </w:rPr>
      </w:pPr>
      <w:r w:rsidRPr="00FA0048">
        <w:rPr>
          <w:rFonts w:cs="Segoe UI"/>
          <w:szCs w:val="19"/>
          <w:lang w:val="sv-SE"/>
        </w:rPr>
        <w:t xml:space="preserve">Pembuatan </w:t>
      </w:r>
      <w:r w:rsidRPr="00932093">
        <w:rPr>
          <w:rFonts w:cs="Segoe UI"/>
          <w:i/>
          <w:szCs w:val="19"/>
          <w:lang w:val="sv-SE"/>
        </w:rPr>
        <w:t>account</w:t>
      </w:r>
      <w:r>
        <w:rPr>
          <w:rFonts w:cs="Segoe UI"/>
          <w:szCs w:val="19"/>
          <w:lang w:val="sv-SE"/>
        </w:rPr>
        <w:t xml:space="preserve"> portal akademik untuk mahasiswa</w:t>
      </w:r>
      <w:r w:rsidRPr="00FA0048">
        <w:rPr>
          <w:rFonts w:cs="Segoe UI"/>
          <w:szCs w:val="19"/>
          <w:lang w:val="sv-SE"/>
        </w:rPr>
        <w:t xml:space="preserve"> d</w:t>
      </w:r>
      <w:r>
        <w:rPr>
          <w:rFonts w:cs="Segoe UI"/>
          <w:szCs w:val="19"/>
          <w:lang w:val="sv-SE"/>
        </w:rPr>
        <w:t>apat dilakukan secara masal maupun satu-persatu per-mahasiswa sebagai berikut :</w:t>
      </w:r>
    </w:p>
    <w:p w:rsidR="00665C6C" w:rsidRDefault="00665C6C" w:rsidP="006269B3">
      <w:pPr>
        <w:numPr>
          <w:ilvl w:val="0"/>
          <w:numId w:val="19"/>
        </w:numPr>
        <w:suppressAutoHyphens w:val="0"/>
        <w:rPr>
          <w:rFonts w:cs="Segoe UI"/>
          <w:szCs w:val="19"/>
          <w:lang w:val="sv-SE"/>
        </w:rPr>
      </w:pPr>
      <w:r w:rsidRPr="009351EF">
        <w:rPr>
          <w:rFonts w:cs="Segoe UI"/>
          <w:b/>
          <w:szCs w:val="19"/>
          <w:lang w:val="sv-SE"/>
        </w:rPr>
        <w:t>Masal</w:t>
      </w:r>
      <w:r>
        <w:rPr>
          <w:rFonts w:cs="Segoe UI"/>
          <w:szCs w:val="19"/>
          <w:lang w:val="sv-SE"/>
        </w:rPr>
        <w:t xml:space="preserve"> :</w:t>
      </w:r>
    </w:p>
    <w:p w:rsidR="00665C6C" w:rsidRPr="000D585E" w:rsidRDefault="00665C6C" w:rsidP="006269B3">
      <w:pPr>
        <w:numPr>
          <w:ilvl w:val="0"/>
          <w:numId w:val="20"/>
        </w:numPr>
        <w:suppressAutoHyphens w:val="0"/>
        <w:rPr>
          <w:rFonts w:cs="Segoe UI"/>
          <w:b/>
          <w:bCs/>
          <w:szCs w:val="19"/>
        </w:rPr>
      </w:pPr>
      <w:r>
        <w:rPr>
          <w:rFonts w:cs="Segoe UI"/>
          <w:szCs w:val="19"/>
          <w:lang w:val="sv-SE"/>
        </w:rPr>
        <w:t xml:space="preserve">Pilih menu </w:t>
      </w:r>
      <w:r w:rsidRPr="0024018D">
        <w:rPr>
          <w:rFonts w:cs="Segoe UI"/>
          <w:b/>
          <w:szCs w:val="19"/>
          <w:lang w:val="id-ID"/>
        </w:rPr>
        <w:t xml:space="preserve">Portal Akademik </w:t>
      </w:r>
      <w:r w:rsidRPr="0024018D">
        <w:rPr>
          <w:rFonts w:cs="Segoe UI"/>
          <w:szCs w:val="19"/>
          <w:lang w:val="id-ID"/>
        </w:rPr>
        <w:sym w:font="Wingdings" w:char="F0E0"/>
      </w:r>
      <w:r w:rsidRPr="000D585E">
        <w:rPr>
          <w:rFonts w:cs="Segoe UI"/>
          <w:b/>
          <w:bCs/>
          <w:szCs w:val="19"/>
        </w:rPr>
        <w:t>Buat Account Mahasiswa Massal</w:t>
      </w:r>
    </w:p>
    <w:p w:rsidR="00665C6C" w:rsidRDefault="00665C6C" w:rsidP="006269B3">
      <w:pPr>
        <w:numPr>
          <w:ilvl w:val="0"/>
          <w:numId w:val="20"/>
        </w:numPr>
        <w:suppressAutoHyphens w:val="0"/>
        <w:rPr>
          <w:rFonts w:cs="Segoe UI"/>
          <w:szCs w:val="19"/>
          <w:lang w:val="sv-SE"/>
        </w:rPr>
      </w:pPr>
      <w:r>
        <w:rPr>
          <w:rFonts w:cs="Segoe UI"/>
          <w:szCs w:val="19"/>
          <w:lang w:val="sv-SE"/>
        </w:rPr>
        <w:lastRenderedPageBreak/>
        <w:t xml:space="preserve">Lakukan filtering data mahasiswa terlebih dahul, kemudian tekan tombol </w:t>
      </w:r>
      <w:r w:rsidRPr="000D585E">
        <w:rPr>
          <w:rFonts w:cs="Segoe UI"/>
          <w:b/>
          <w:szCs w:val="19"/>
          <w:lang w:val="sv-SE"/>
        </w:rPr>
        <w:t>Tampilkan</w:t>
      </w:r>
      <w:r>
        <w:rPr>
          <w:rFonts w:cs="Segoe UI"/>
          <w:szCs w:val="19"/>
          <w:lang w:val="sv-SE"/>
        </w:rPr>
        <w:t>.</w:t>
      </w:r>
    </w:p>
    <w:p w:rsidR="00665C6C" w:rsidRDefault="00665C6C" w:rsidP="006269B3">
      <w:pPr>
        <w:numPr>
          <w:ilvl w:val="0"/>
          <w:numId w:val="20"/>
        </w:numPr>
        <w:suppressAutoHyphens w:val="0"/>
        <w:rPr>
          <w:rFonts w:cs="Segoe UI"/>
          <w:szCs w:val="19"/>
          <w:lang w:val="sv-SE"/>
        </w:rPr>
      </w:pPr>
      <w:r>
        <w:rPr>
          <w:rFonts w:cs="Segoe UI"/>
          <w:szCs w:val="19"/>
          <w:lang w:val="sv-SE"/>
        </w:rPr>
        <w:t>Pada daftar mahasiswa yang muncul akan s</w:t>
      </w:r>
      <w:r w:rsidRPr="000D585E">
        <w:rPr>
          <w:rFonts w:cs="Segoe UI"/>
          <w:szCs w:val="19"/>
          <w:lang w:val="sv-SE"/>
        </w:rPr>
        <w:t>ecara otomatis</w:t>
      </w:r>
      <w:r>
        <w:rPr>
          <w:rFonts w:cs="Segoe UI"/>
          <w:szCs w:val="19"/>
          <w:lang w:val="sv-SE"/>
        </w:rPr>
        <w:t xml:space="preserve"> terseleksi semua mahasiswa di angkatan tersebut. Lakukan unselect jika ada mahasiswa yang tidak perlu dibuatkan akun.</w:t>
      </w:r>
    </w:p>
    <w:p w:rsidR="00665C6C" w:rsidRDefault="00665C6C" w:rsidP="006269B3">
      <w:pPr>
        <w:numPr>
          <w:ilvl w:val="0"/>
          <w:numId w:val="20"/>
        </w:numPr>
        <w:suppressAutoHyphens w:val="0"/>
        <w:rPr>
          <w:rFonts w:cs="Segoe UI"/>
          <w:szCs w:val="19"/>
          <w:lang w:val="sv-SE"/>
        </w:rPr>
      </w:pPr>
      <w:r>
        <w:rPr>
          <w:rFonts w:cs="Segoe UI"/>
          <w:szCs w:val="19"/>
          <w:lang w:val="sv-SE"/>
        </w:rPr>
        <w:t xml:space="preserve">Klik tombol </w:t>
      </w:r>
      <w:r w:rsidRPr="000D585E">
        <w:rPr>
          <w:rFonts w:cs="Segoe UI"/>
          <w:b/>
          <w:szCs w:val="19"/>
          <w:lang w:val="sv-SE"/>
        </w:rPr>
        <w:t>Buat Accou</w:t>
      </w:r>
      <w:r>
        <w:rPr>
          <w:rFonts w:cs="Segoe UI"/>
          <w:b/>
          <w:szCs w:val="19"/>
          <w:lang w:val="sv-SE"/>
        </w:rPr>
        <w:t>n</w:t>
      </w:r>
      <w:r w:rsidRPr="000D585E">
        <w:rPr>
          <w:rFonts w:cs="Segoe UI"/>
          <w:b/>
          <w:szCs w:val="19"/>
          <w:lang w:val="sv-SE"/>
        </w:rPr>
        <w:t>t</w:t>
      </w:r>
      <w:r>
        <w:rPr>
          <w:rFonts w:cs="Segoe UI"/>
          <w:szCs w:val="19"/>
          <w:lang w:val="sv-SE"/>
        </w:rPr>
        <w:t xml:space="preserve"> untuk membuat akun portal.</w:t>
      </w:r>
    </w:p>
    <w:p w:rsidR="00665C6C" w:rsidRDefault="00665C6C" w:rsidP="006269B3">
      <w:pPr>
        <w:numPr>
          <w:ilvl w:val="0"/>
          <w:numId w:val="20"/>
        </w:numPr>
        <w:suppressAutoHyphens w:val="0"/>
        <w:rPr>
          <w:rFonts w:cs="Segoe UI"/>
          <w:szCs w:val="19"/>
          <w:lang w:val="sv-SE"/>
        </w:rPr>
      </w:pPr>
      <w:r>
        <w:rPr>
          <w:rFonts w:cs="Segoe UI"/>
          <w:szCs w:val="19"/>
          <w:lang w:val="sv-SE"/>
        </w:rPr>
        <w:t>Setelah buat akun portal secara masal berhasil dilakukan, akan tampil daftar akun portal mahasiswa dan operator dapat langsung mencetak daftar akun tersebut.</w:t>
      </w:r>
    </w:p>
    <w:p w:rsidR="00665C6C" w:rsidRDefault="00BC70C9" w:rsidP="00665C6C">
      <w:pPr>
        <w:spacing w:after="240"/>
        <w:jc w:val="center"/>
        <w:rPr>
          <w:rFonts w:cs="Segoe UI"/>
          <w:szCs w:val="19"/>
          <w:lang w:val="sv-SE"/>
        </w:rPr>
      </w:pPr>
      <w:r w:rsidRPr="00BC70C9">
        <w:rPr>
          <w:rFonts w:cs="Segoe UI"/>
          <w:szCs w:val="19"/>
          <w:lang w:val="sv-SE"/>
        </w:rPr>
      </w:r>
      <w:r>
        <w:rPr>
          <w:rFonts w:cs="Segoe UI"/>
          <w:szCs w:val="19"/>
          <w:lang w:val="sv-SE"/>
        </w:rPr>
        <w:pict>
          <v:group id="_x0000_s3821" editas="canvas" style="width:328.55pt;height:184.65pt;mso-position-horizontal-relative:char;mso-position-vertical-relative:line" coordorigin="1949,8937" coordsize="6571,3693">
            <o:lock v:ext="edit" aspectratio="t"/>
            <v:shape id="_x0000_s3822" type="#_x0000_t75" style="position:absolute;left:1949;top:8937;width:6571;height:3693" o:preferrelative="f">
              <v:fill o:detectmouseclick="t"/>
              <v:path o:extrusionok="t" o:connecttype="none"/>
              <o:lock v:ext="edit" text="t"/>
            </v:shape>
            <v:shape id="_x0000_s3823" type="#_x0000_t75" style="position:absolute;left:1969;top:8957;width:6531;height:3673" stroked="t" strokeweight="1pt">
              <v:imagedata r:id="rId39" o:title="screenshot-192 168 254 228 84 2015-07-27 10-24-48"/>
            </v:shape>
            <v:roundrect id="_x0000_s3824" style="position:absolute;left:7883;top:9271;width:517;height:275" arcsize="10923f" filled="f" strokecolor="red" strokeweight="1.5pt"/>
            <w10:wrap type="none"/>
            <w10:anchorlock/>
          </v:group>
        </w:pict>
      </w:r>
    </w:p>
    <w:p w:rsidR="00665C6C" w:rsidRDefault="00665C6C" w:rsidP="006269B3">
      <w:pPr>
        <w:numPr>
          <w:ilvl w:val="0"/>
          <w:numId w:val="19"/>
        </w:numPr>
        <w:suppressAutoHyphens w:val="0"/>
        <w:rPr>
          <w:rFonts w:cs="Segoe UI"/>
          <w:szCs w:val="19"/>
          <w:lang w:val="sv-SE"/>
        </w:rPr>
      </w:pPr>
      <w:r>
        <w:rPr>
          <w:rFonts w:cs="Segoe UI"/>
          <w:b/>
          <w:szCs w:val="19"/>
          <w:lang w:val="sv-SE"/>
        </w:rPr>
        <w:t xml:space="preserve">Satuan </w:t>
      </w:r>
      <w:r>
        <w:rPr>
          <w:rFonts w:cs="Segoe UI"/>
          <w:szCs w:val="19"/>
          <w:lang w:val="sv-SE"/>
        </w:rPr>
        <w:t>:</w:t>
      </w:r>
    </w:p>
    <w:p w:rsidR="00665C6C" w:rsidRPr="0024018D" w:rsidRDefault="00665C6C" w:rsidP="006269B3">
      <w:pPr>
        <w:numPr>
          <w:ilvl w:val="0"/>
          <w:numId w:val="18"/>
        </w:numPr>
        <w:suppressAutoHyphens w:val="0"/>
        <w:rPr>
          <w:rFonts w:cs="Segoe UI"/>
          <w:szCs w:val="19"/>
          <w:lang w:val="id-ID"/>
        </w:rPr>
      </w:pPr>
      <w:r w:rsidRPr="0024018D">
        <w:rPr>
          <w:rFonts w:cs="Segoe UI"/>
          <w:szCs w:val="19"/>
          <w:lang w:val="id-ID"/>
        </w:rPr>
        <w:t xml:space="preserve">Pilih menu </w:t>
      </w:r>
      <w:r w:rsidRPr="0024018D">
        <w:rPr>
          <w:rFonts w:cs="Segoe UI"/>
          <w:b/>
          <w:szCs w:val="19"/>
          <w:lang w:val="id-ID"/>
        </w:rPr>
        <w:t xml:space="preserve">Portal Akademik </w:t>
      </w:r>
      <w:r w:rsidRPr="0024018D">
        <w:rPr>
          <w:rFonts w:cs="Segoe UI"/>
          <w:szCs w:val="19"/>
          <w:lang w:val="id-ID"/>
        </w:rPr>
        <w:sym w:font="Wingdings" w:char="F0E0"/>
      </w:r>
      <w:r>
        <w:rPr>
          <w:rFonts w:cs="Segoe UI"/>
          <w:b/>
          <w:szCs w:val="19"/>
          <w:lang w:val="id-ID"/>
        </w:rPr>
        <w:t>Account Mahasiswa</w:t>
      </w:r>
      <w:r w:rsidRPr="0024018D">
        <w:rPr>
          <w:rFonts w:cs="Segoe UI"/>
          <w:szCs w:val="19"/>
          <w:lang w:val="id-ID"/>
        </w:rPr>
        <w:t>.</w:t>
      </w:r>
    </w:p>
    <w:p w:rsidR="00665C6C" w:rsidRPr="0024018D" w:rsidRDefault="00665C6C" w:rsidP="006269B3">
      <w:pPr>
        <w:numPr>
          <w:ilvl w:val="0"/>
          <w:numId w:val="18"/>
        </w:numPr>
        <w:suppressAutoHyphens w:val="0"/>
        <w:rPr>
          <w:rFonts w:cs="Segoe UI"/>
          <w:b/>
          <w:bCs/>
          <w:szCs w:val="19"/>
          <w:lang w:val="id-ID"/>
        </w:rPr>
      </w:pPr>
      <w:r w:rsidRPr="0024018D">
        <w:rPr>
          <w:rFonts w:cs="Segoe UI"/>
          <w:szCs w:val="19"/>
          <w:lang w:val="id-ID"/>
        </w:rPr>
        <w:t xml:space="preserve">Pada halaman </w:t>
      </w:r>
      <w:r w:rsidRPr="00F90BF0">
        <w:rPr>
          <w:rFonts w:cs="Segoe UI"/>
          <w:b/>
          <w:szCs w:val="19"/>
          <w:lang w:val="id-ID"/>
        </w:rPr>
        <w:t xml:space="preserve">Daftar </w:t>
      </w:r>
      <w:r>
        <w:rPr>
          <w:rFonts w:cs="Segoe UI"/>
          <w:b/>
          <w:szCs w:val="19"/>
        </w:rPr>
        <w:t>Mahasiswa</w:t>
      </w:r>
      <w:r w:rsidRPr="0024018D">
        <w:rPr>
          <w:rFonts w:cs="Segoe UI"/>
          <w:szCs w:val="19"/>
          <w:lang w:val="id-ID"/>
        </w:rPr>
        <w:t xml:space="preserve">, jika belum ada data yang tampil, lakukan pencarian </w:t>
      </w:r>
      <w:r>
        <w:rPr>
          <w:rFonts w:cs="Segoe UI"/>
          <w:szCs w:val="19"/>
        </w:rPr>
        <w:t>Mahasiswa</w:t>
      </w:r>
      <w:r w:rsidRPr="0024018D">
        <w:rPr>
          <w:rFonts w:cs="Segoe UI"/>
          <w:szCs w:val="19"/>
          <w:lang w:val="id-ID"/>
        </w:rPr>
        <w:t xml:space="preserve"> dengan menggunakan form </w:t>
      </w:r>
      <w:r>
        <w:rPr>
          <w:rFonts w:cs="Segoe UI"/>
          <w:szCs w:val="19"/>
        </w:rPr>
        <w:t xml:space="preserve">filter </w:t>
      </w:r>
      <w:r w:rsidRPr="0024018D">
        <w:rPr>
          <w:rFonts w:cs="Segoe UI"/>
          <w:szCs w:val="19"/>
          <w:lang w:val="id-ID"/>
        </w:rPr>
        <w:t>yang tersedia. Masukkan</w:t>
      </w:r>
      <w:r>
        <w:rPr>
          <w:rFonts w:cs="Segoe UI"/>
          <w:szCs w:val="19"/>
          <w:lang w:val="id-ID"/>
        </w:rPr>
        <w:t xml:space="preserve"> data-data yang diinginkan dan tekan</w:t>
      </w:r>
      <w:r w:rsidRPr="0024018D">
        <w:rPr>
          <w:rFonts w:cs="Segoe UI"/>
          <w:szCs w:val="19"/>
          <w:lang w:val="id-ID"/>
        </w:rPr>
        <w:t xml:space="preserve"> tombol </w:t>
      </w:r>
      <w:r w:rsidRPr="0024018D">
        <w:rPr>
          <w:rFonts w:cs="Segoe UI"/>
          <w:b/>
          <w:szCs w:val="19"/>
          <w:lang w:val="id-ID"/>
        </w:rPr>
        <w:t>Tampilkan</w:t>
      </w:r>
      <w:r w:rsidRPr="0024018D">
        <w:rPr>
          <w:rFonts w:cs="Segoe UI"/>
          <w:szCs w:val="19"/>
          <w:lang w:val="id-ID"/>
        </w:rPr>
        <w:t>.</w:t>
      </w:r>
    </w:p>
    <w:p w:rsidR="00665C6C" w:rsidRDefault="00665C6C" w:rsidP="006269B3">
      <w:pPr>
        <w:numPr>
          <w:ilvl w:val="0"/>
          <w:numId w:val="18"/>
        </w:numPr>
        <w:suppressAutoHyphens w:val="0"/>
        <w:rPr>
          <w:rFonts w:cs="Segoe UI"/>
          <w:szCs w:val="19"/>
          <w:lang w:val="id-ID"/>
        </w:rPr>
      </w:pPr>
      <w:r>
        <w:rPr>
          <w:rFonts w:cs="Segoe UI"/>
          <w:szCs w:val="19"/>
          <w:lang w:val="id-ID"/>
        </w:rPr>
        <w:t xml:space="preserve">Pada tabel </w:t>
      </w:r>
      <w:r w:rsidRPr="00D250E2">
        <w:rPr>
          <w:rFonts w:cs="Segoe UI"/>
          <w:b/>
          <w:szCs w:val="19"/>
          <w:lang w:val="id-ID"/>
        </w:rPr>
        <w:t xml:space="preserve">Daftar </w:t>
      </w:r>
      <w:r>
        <w:rPr>
          <w:rFonts w:cs="Segoe UI"/>
          <w:b/>
          <w:szCs w:val="19"/>
          <w:lang w:val="id-ID"/>
        </w:rPr>
        <w:t>Mahasiswa</w:t>
      </w:r>
      <w:r w:rsidRPr="0024018D">
        <w:rPr>
          <w:rFonts w:cs="Segoe UI"/>
          <w:szCs w:val="19"/>
          <w:lang w:val="id-ID"/>
        </w:rPr>
        <w:t xml:space="preserve">, pilih data </w:t>
      </w:r>
      <w:r>
        <w:rPr>
          <w:rFonts w:cs="Segoe UI"/>
          <w:szCs w:val="19"/>
          <w:lang w:val="id-ID"/>
        </w:rPr>
        <w:t>Mahasiswa</w:t>
      </w:r>
      <w:r w:rsidRPr="0024018D">
        <w:rPr>
          <w:rFonts w:cs="Segoe UI"/>
          <w:szCs w:val="19"/>
          <w:lang w:val="id-ID"/>
        </w:rPr>
        <w:t xml:space="preserve"> yang ingin dibuat </w:t>
      </w:r>
      <w:r w:rsidRPr="00932093">
        <w:rPr>
          <w:rFonts w:cs="Segoe UI"/>
          <w:i/>
          <w:szCs w:val="19"/>
          <w:lang w:val="id-ID"/>
        </w:rPr>
        <w:t>account</w:t>
      </w:r>
      <w:r w:rsidRPr="0024018D">
        <w:rPr>
          <w:rFonts w:cs="Segoe UI"/>
          <w:szCs w:val="19"/>
          <w:lang w:val="id-ID"/>
        </w:rPr>
        <w:t xml:space="preserve">nya dengan menekan tombol </w:t>
      </w:r>
      <w:r w:rsidRPr="0024018D">
        <w:rPr>
          <w:rFonts w:cs="Segoe UI"/>
          <w:b/>
          <w:szCs w:val="19"/>
          <w:lang w:val="id-ID"/>
        </w:rPr>
        <w:t>Buat</w:t>
      </w:r>
      <w:r w:rsidRPr="0024018D">
        <w:rPr>
          <w:rFonts w:cs="Segoe UI"/>
          <w:szCs w:val="19"/>
          <w:lang w:val="id-ID"/>
        </w:rPr>
        <w:t xml:space="preserve"> pada kolom </w:t>
      </w:r>
      <w:r w:rsidRPr="0024018D">
        <w:rPr>
          <w:rFonts w:cs="Segoe UI"/>
          <w:b/>
          <w:szCs w:val="19"/>
          <w:lang w:val="id-ID"/>
        </w:rPr>
        <w:t>Aksi</w:t>
      </w:r>
      <w:r w:rsidRPr="0024018D">
        <w:rPr>
          <w:rFonts w:cs="Segoe UI"/>
          <w:szCs w:val="19"/>
          <w:lang w:val="id-ID"/>
        </w:rPr>
        <w:t>.</w:t>
      </w:r>
    </w:p>
    <w:p w:rsidR="00665C6C" w:rsidRDefault="00665C6C" w:rsidP="006269B3">
      <w:pPr>
        <w:numPr>
          <w:ilvl w:val="0"/>
          <w:numId w:val="18"/>
        </w:numPr>
        <w:suppressAutoHyphens w:val="0"/>
        <w:rPr>
          <w:rFonts w:cs="Segoe UI"/>
          <w:szCs w:val="19"/>
          <w:lang w:val="id-ID"/>
        </w:rPr>
      </w:pPr>
      <w:r w:rsidRPr="00CE6924">
        <w:rPr>
          <w:rFonts w:cs="Segoe UI"/>
          <w:szCs w:val="19"/>
          <w:lang w:val="id-ID"/>
        </w:rPr>
        <w:t xml:space="preserve">Selanjutnya </w:t>
      </w:r>
      <w:r w:rsidRPr="00932093">
        <w:rPr>
          <w:rFonts w:cs="Segoe UI"/>
          <w:i/>
          <w:szCs w:val="19"/>
          <w:lang w:val="id-ID"/>
        </w:rPr>
        <w:t>account</w:t>
      </w:r>
      <w:r w:rsidRPr="00CE6924">
        <w:rPr>
          <w:rFonts w:cs="Segoe UI"/>
          <w:szCs w:val="19"/>
          <w:lang w:val="id-ID"/>
        </w:rPr>
        <w:t xml:space="preserve"> Portal Akademik dari </w:t>
      </w:r>
      <w:r>
        <w:rPr>
          <w:rFonts w:cs="Segoe UI"/>
          <w:szCs w:val="19"/>
          <w:lang w:val="id-ID"/>
        </w:rPr>
        <w:t>Mahasiswa yang bersangkutan akan di</w:t>
      </w:r>
      <w:r w:rsidRPr="00CE6924">
        <w:rPr>
          <w:rFonts w:cs="Segoe UI"/>
          <w:szCs w:val="19"/>
          <w:lang w:val="id-ID"/>
        </w:rPr>
        <w:t xml:space="preserve">buat secara otomatis oleh sistem. Informasi </w:t>
      </w:r>
      <w:r w:rsidRPr="00932093">
        <w:rPr>
          <w:rFonts w:cs="Segoe UI"/>
          <w:i/>
          <w:szCs w:val="19"/>
          <w:lang w:val="id-ID"/>
        </w:rPr>
        <w:t>account</w:t>
      </w:r>
      <w:r w:rsidRPr="00CE6924">
        <w:rPr>
          <w:rFonts w:cs="Segoe UI"/>
          <w:szCs w:val="19"/>
          <w:lang w:val="id-ID"/>
        </w:rPr>
        <w:t xml:space="preserve"> akan tampil di halaman </w:t>
      </w:r>
      <w:r w:rsidRPr="00932093">
        <w:rPr>
          <w:rFonts w:cs="Segoe UI"/>
          <w:b/>
          <w:szCs w:val="19"/>
          <w:lang w:val="id-ID"/>
        </w:rPr>
        <w:t>Buat Account Portal  Akademik</w:t>
      </w:r>
      <w:r>
        <w:rPr>
          <w:rFonts w:cs="Segoe UI"/>
          <w:b/>
          <w:szCs w:val="19"/>
        </w:rPr>
        <w:t>.</w:t>
      </w:r>
    </w:p>
    <w:p w:rsidR="00665C6C" w:rsidRPr="00665C6C" w:rsidRDefault="00BC70C9" w:rsidP="00665C6C">
      <w:pPr>
        <w:keepNext/>
        <w:jc w:val="center"/>
      </w:pPr>
      <w:r w:rsidRPr="00BC70C9">
        <w:rPr>
          <w:rFonts w:cs="Segoe UI"/>
          <w:szCs w:val="19"/>
          <w:lang w:val="id-ID"/>
        </w:rPr>
      </w:r>
      <w:r w:rsidRPr="00BC70C9">
        <w:rPr>
          <w:rFonts w:cs="Segoe UI"/>
          <w:szCs w:val="19"/>
          <w:lang w:val="id-ID"/>
        </w:rPr>
        <w:pict>
          <v:group id="_x0000_s3817" editas="canvas" style="width:428.2pt;height:97.45pt;mso-position-horizontal-relative:char;mso-position-vertical-relative:line" coordorigin="1701,1701" coordsize="8564,1949">
            <o:lock v:ext="edit" aspectratio="t"/>
            <v:shape id="_x0000_s3818" type="#_x0000_t75" style="position:absolute;left:1701;top:1701;width:8564;height:1949" o:preferrelative="f">
              <v:fill o:detectmouseclick="t"/>
              <v:path o:extrusionok="t" o:connecttype="none"/>
              <o:lock v:ext="edit" text="t"/>
            </v:shape>
            <v:shape id="_x0000_s3819" type="#_x0000_t75" style="position:absolute;left:1701;top:1701;width:8564;height:1949" stroked="t" strokeweight="1pt">
              <v:imagedata r:id="rId40" o:title="screenshot-localhost 2015-08-30 20-29-28"/>
            </v:shape>
            <v:roundrect id="_x0000_s3820" style="position:absolute;left:2376;top:2474;width:517;height:275" arcsize="10923f" filled="f" strokecolor="red" strokeweight="1.5pt"/>
            <w10:wrap type="none"/>
            <w10:anchorlock/>
          </v:group>
        </w:pict>
      </w:r>
    </w:p>
    <w:p w:rsidR="00665C6C" w:rsidRDefault="00665C6C">
      <w:pPr>
        <w:pStyle w:val="Heading4"/>
      </w:pPr>
      <w:r>
        <w:t xml:space="preserve">Akun Dosen </w:t>
      </w:r>
    </w:p>
    <w:p w:rsidR="00665C6C" w:rsidRPr="00236564" w:rsidRDefault="00665C6C" w:rsidP="00665C6C">
      <w:pPr>
        <w:rPr>
          <w:rFonts w:cs="Segoe UI"/>
          <w:szCs w:val="19"/>
          <w:lang w:val="id-ID"/>
        </w:rPr>
      </w:pPr>
      <w:r w:rsidRPr="00236564">
        <w:rPr>
          <w:rFonts w:cs="Segoe UI"/>
          <w:szCs w:val="19"/>
          <w:lang w:val="id-ID"/>
        </w:rPr>
        <w:t>Sedangkan untuk account portal akademik dosen dapat dilakukan sebagai b</w:t>
      </w:r>
      <w:r>
        <w:rPr>
          <w:rFonts w:cs="Segoe UI"/>
          <w:szCs w:val="19"/>
          <w:lang w:val="id-ID"/>
        </w:rPr>
        <w:t>erikut.</w:t>
      </w:r>
    </w:p>
    <w:p w:rsidR="00665C6C" w:rsidRPr="00236564" w:rsidRDefault="00665C6C" w:rsidP="006269B3">
      <w:pPr>
        <w:numPr>
          <w:ilvl w:val="0"/>
          <w:numId w:val="21"/>
        </w:numPr>
        <w:suppressAutoHyphens w:val="0"/>
        <w:rPr>
          <w:rFonts w:cs="Segoe UI"/>
          <w:szCs w:val="19"/>
          <w:lang w:val="id-ID"/>
        </w:rPr>
      </w:pPr>
      <w:r w:rsidRPr="00236564">
        <w:rPr>
          <w:rFonts w:cs="Segoe UI"/>
          <w:szCs w:val="19"/>
          <w:lang w:val="id-ID"/>
        </w:rPr>
        <w:t xml:space="preserve">Pilih menu </w:t>
      </w:r>
      <w:r w:rsidRPr="00236564">
        <w:rPr>
          <w:rFonts w:cs="Segoe UI"/>
          <w:b/>
          <w:szCs w:val="19"/>
          <w:lang w:val="id-ID"/>
        </w:rPr>
        <w:t xml:space="preserve">Portal Akademik </w:t>
      </w:r>
      <w:r w:rsidRPr="00236564">
        <w:rPr>
          <w:rFonts w:cs="Segoe UI"/>
          <w:szCs w:val="19"/>
          <w:lang w:val="id-ID"/>
        </w:rPr>
        <w:sym w:font="Wingdings" w:char="F0E0"/>
      </w:r>
      <w:r w:rsidRPr="00236564">
        <w:rPr>
          <w:rFonts w:cs="Segoe UI"/>
          <w:b/>
          <w:szCs w:val="19"/>
          <w:lang w:val="id-ID"/>
        </w:rPr>
        <w:t>Account Dosen</w:t>
      </w:r>
      <w:r w:rsidRPr="00236564">
        <w:rPr>
          <w:rFonts w:cs="Segoe UI"/>
          <w:szCs w:val="19"/>
          <w:lang w:val="id-ID"/>
        </w:rPr>
        <w:t>.</w:t>
      </w:r>
    </w:p>
    <w:p w:rsidR="00665C6C" w:rsidRPr="00236564" w:rsidRDefault="00665C6C" w:rsidP="006269B3">
      <w:pPr>
        <w:numPr>
          <w:ilvl w:val="0"/>
          <w:numId w:val="21"/>
        </w:numPr>
        <w:suppressAutoHyphens w:val="0"/>
        <w:rPr>
          <w:rFonts w:cs="Segoe UI"/>
          <w:b/>
          <w:bCs/>
          <w:szCs w:val="19"/>
          <w:lang w:val="id-ID"/>
        </w:rPr>
      </w:pPr>
      <w:r w:rsidRPr="00236564">
        <w:rPr>
          <w:rFonts w:cs="Segoe UI"/>
          <w:szCs w:val="19"/>
          <w:lang w:val="id-ID"/>
        </w:rPr>
        <w:t xml:space="preserve">Pada halaman </w:t>
      </w:r>
      <w:r w:rsidRPr="00932093">
        <w:rPr>
          <w:rFonts w:cs="Segoe UI"/>
          <w:b/>
          <w:szCs w:val="19"/>
          <w:lang w:val="id-ID"/>
        </w:rPr>
        <w:t>Daftar Dosen</w:t>
      </w:r>
      <w:r w:rsidRPr="00236564">
        <w:rPr>
          <w:rFonts w:cs="Segoe UI"/>
          <w:szCs w:val="19"/>
          <w:lang w:val="id-ID"/>
        </w:rPr>
        <w:t xml:space="preserve">, jika belum ada data yang tampil, lakukan pencarian dosen dengan menggunakan form Cari Dosen yang tersedia. Masukkan data-data yang diminta dan klik tombol </w:t>
      </w:r>
      <w:r w:rsidRPr="00236564">
        <w:rPr>
          <w:rFonts w:cs="Segoe UI"/>
          <w:b/>
          <w:szCs w:val="19"/>
          <w:lang w:val="id-ID"/>
        </w:rPr>
        <w:t>Tampilkan</w:t>
      </w:r>
      <w:r w:rsidRPr="00236564">
        <w:rPr>
          <w:rFonts w:cs="Segoe UI"/>
          <w:szCs w:val="19"/>
          <w:lang w:val="id-ID"/>
        </w:rPr>
        <w:t>.</w:t>
      </w:r>
    </w:p>
    <w:p w:rsidR="00665C6C" w:rsidRDefault="00665C6C" w:rsidP="006269B3">
      <w:pPr>
        <w:numPr>
          <w:ilvl w:val="0"/>
          <w:numId w:val="21"/>
        </w:numPr>
        <w:suppressAutoHyphens w:val="0"/>
        <w:rPr>
          <w:rFonts w:cs="Segoe UI"/>
          <w:szCs w:val="19"/>
          <w:lang w:val="id-ID"/>
        </w:rPr>
      </w:pPr>
      <w:r w:rsidRPr="00236564">
        <w:rPr>
          <w:rFonts w:cs="Segoe UI"/>
          <w:szCs w:val="19"/>
          <w:lang w:val="id-ID"/>
        </w:rPr>
        <w:t xml:space="preserve">Pada tabel Daftar Dosen, pilih data dosen yang ingin dibuat </w:t>
      </w:r>
      <w:r w:rsidRPr="00932093">
        <w:rPr>
          <w:rFonts w:cs="Segoe UI"/>
          <w:i/>
          <w:szCs w:val="19"/>
          <w:lang w:val="id-ID"/>
        </w:rPr>
        <w:t>account</w:t>
      </w:r>
      <w:r w:rsidRPr="00236564">
        <w:rPr>
          <w:rFonts w:cs="Segoe UI"/>
          <w:szCs w:val="19"/>
          <w:lang w:val="id-ID"/>
        </w:rPr>
        <w:t xml:space="preserve">nya dengan menekan tombol </w:t>
      </w:r>
      <w:r w:rsidRPr="00236564">
        <w:rPr>
          <w:rFonts w:cs="Segoe UI"/>
          <w:b/>
          <w:szCs w:val="19"/>
          <w:lang w:val="id-ID"/>
        </w:rPr>
        <w:t>Buat</w:t>
      </w:r>
      <w:r w:rsidRPr="00236564">
        <w:rPr>
          <w:rFonts w:cs="Segoe UI"/>
          <w:szCs w:val="19"/>
          <w:lang w:val="id-ID"/>
        </w:rPr>
        <w:t xml:space="preserve"> pada kolom </w:t>
      </w:r>
      <w:r w:rsidRPr="00236564">
        <w:rPr>
          <w:rFonts w:cs="Segoe UI"/>
          <w:b/>
          <w:szCs w:val="19"/>
          <w:lang w:val="id-ID"/>
        </w:rPr>
        <w:t>Aksi</w:t>
      </w:r>
      <w:r w:rsidRPr="00236564">
        <w:rPr>
          <w:rFonts w:cs="Segoe UI"/>
          <w:szCs w:val="19"/>
          <w:lang w:val="id-ID"/>
        </w:rPr>
        <w:t>.</w:t>
      </w:r>
    </w:p>
    <w:p w:rsidR="00665C6C" w:rsidRDefault="00665C6C" w:rsidP="006269B3">
      <w:pPr>
        <w:numPr>
          <w:ilvl w:val="0"/>
          <w:numId w:val="21"/>
        </w:numPr>
        <w:suppressAutoHyphens w:val="0"/>
        <w:rPr>
          <w:rFonts w:cs="Segoe UI"/>
          <w:szCs w:val="19"/>
          <w:lang w:val="id-ID"/>
        </w:rPr>
      </w:pPr>
      <w:r w:rsidRPr="00236564">
        <w:rPr>
          <w:rFonts w:cs="Segoe UI"/>
          <w:szCs w:val="19"/>
          <w:lang w:val="id-ID"/>
        </w:rPr>
        <w:lastRenderedPageBreak/>
        <w:t xml:space="preserve">Selanjutnya </w:t>
      </w:r>
      <w:r w:rsidRPr="00932093">
        <w:rPr>
          <w:rFonts w:cs="Segoe UI"/>
          <w:i/>
          <w:szCs w:val="19"/>
          <w:lang w:val="id-ID"/>
        </w:rPr>
        <w:t>account</w:t>
      </w:r>
      <w:r w:rsidRPr="00236564">
        <w:rPr>
          <w:rFonts w:cs="Segoe UI"/>
          <w:szCs w:val="19"/>
          <w:lang w:val="id-ID"/>
        </w:rPr>
        <w:t xml:space="preserve"> Portal Akademik dari dosen yang bersangkutan akan di buat secara otomatis oleh sistem. Informasi </w:t>
      </w:r>
      <w:r w:rsidRPr="00932093">
        <w:rPr>
          <w:rFonts w:cs="Segoe UI"/>
          <w:i/>
          <w:szCs w:val="19"/>
          <w:lang w:val="id-ID"/>
        </w:rPr>
        <w:t>account</w:t>
      </w:r>
      <w:r w:rsidRPr="00236564">
        <w:rPr>
          <w:rFonts w:cs="Segoe UI"/>
          <w:szCs w:val="19"/>
          <w:lang w:val="id-ID"/>
        </w:rPr>
        <w:t xml:space="preserve"> akan tampil di halaman Buat Account Portal Akademik.</w:t>
      </w:r>
    </w:p>
    <w:p w:rsidR="00665C6C" w:rsidRDefault="00BC70C9" w:rsidP="00665C6C">
      <w:pPr>
        <w:keepNext/>
        <w:spacing w:after="240"/>
        <w:jc w:val="center"/>
        <w:rPr>
          <w:rFonts w:cs="Segoe UI"/>
          <w:szCs w:val="19"/>
          <w:lang w:val="id-ID"/>
        </w:rPr>
      </w:pPr>
      <w:r>
        <w:rPr>
          <w:rFonts w:cs="Segoe UI"/>
          <w:szCs w:val="19"/>
          <w:lang w:val="id-ID"/>
        </w:rPr>
      </w:r>
      <w:r>
        <w:rPr>
          <w:rFonts w:cs="Segoe UI"/>
          <w:szCs w:val="19"/>
          <w:lang w:val="id-ID"/>
        </w:rPr>
        <w:pict>
          <v:group id="_x0000_s3829" editas="canvas" style="width:345.7pt;height:62.95pt;mso-position-horizontal-relative:char;mso-position-vertical-relative:line" coordorigin="1701,7652" coordsize="6914,1259">
            <o:lock v:ext="edit" aspectratio="t"/>
            <v:shape id="_x0000_s3830" type="#_x0000_t75" style="position:absolute;left:1701;top:7652;width:6914;height:1259" o:preferrelative="f">
              <v:fill o:detectmouseclick="t"/>
              <v:path o:extrusionok="t" o:connecttype="none"/>
              <o:lock v:ext="edit" text="t"/>
            </v:shape>
            <v:shape id="_x0000_s3831" type="#_x0000_t75" style="position:absolute;left:1701;top:7652;width:6914;height:1259" stroked="t" strokeweight="1pt">
              <v:imagedata r:id="rId41" o:title="screenshot-localhost 2015-08-30 20-29-29"/>
            </v:shape>
            <v:roundrect id="_x0000_s3832" style="position:absolute;left:2333;top:8475;width:517;height:276" arcsize="10923f" filled="f" strokecolor="red" strokeweight="1.5pt"/>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665C6C" w:rsidTr="00665C6C">
        <w:tc>
          <w:tcPr>
            <w:tcW w:w="9288" w:type="dxa"/>
            <w:tcBorders>
              <w:top w:val="double" w:sz="4" w:space="0" w:color="auto"/>
              <w:left w:val="double" w:sz="4" w:space="0" w:color="auto"/>
              <w:bottom w:val="double" w:sz="4" w:space="0" w:color="auto"/>
              <w:right w:val="double" w:sz="4" w:space="0" w:color="auto"/>
            </w:tcBorders>
            <w:shd w:val="clear" w:color="auto" w:fill="auto"/>
          </w:tcPr>
          <w:p w:rsidR="00665C6C" w:rsidRPr="00FC1C97" w:rsidRDefault="00665C6C" w:rsidP="00665C6C">
            <w:pPr>
              <w:rPr>
                <w:b/>
                <w:lang w:val="id-ID"/>
              </w:rPr>
            </w:pPr>
            <w:r w:rsidRPr="00FC1C97">
              <w:rPr>
                <w:b/>
                <w:u w:val="single"/>
                <w:lang w:val="id-ID"/>
              </w:rPr>
              <w:t>Catatan</w:t>
            </w:r>
            <w:r w:rsidRPr="00FC1C97">
              <w:rPr>
                <w:b/>
                <w:lang w:val="id-ID"/>
              </w:rPr>
              <w:t xml:space="preserve"> :</w:t>
            </w:r>
          </w:p>
          <w:p w:rsidR="00665C6C" w:rsidRPr="00FC1C97" w:rsidRDefault="00665C6C" w:rsidP="006269B3">
            <w:pPr>
              <w:numPr>
                <w:ilvl w:val="0"/>
                <w:numId w:val="22"/>
              </w:numPr>
              <w:suppressAutoHyphens w:val="0"/>
              <w:spacing w:line="240" w:lineRule="auto"/>
              <w:ind w:left="180" w:hanging="180"/>
              <w:rPr>
                <w:rFonts w:cs="Segoe UI"/>
                <w:szCs w:val="19"/>
                <w:lang w:val="id-ID"/>
              </w:rPr>
            </w:pPr>
            <w:r w:rsidRPr="00FC1C97">
              <w:rPr>
                <w:rFonts w:cs="Segoe UI"/>
                <w:b/>
                <w:bCs/>
                <w:szCs w:val="19"/>
                <w:lang w:val="id-ID"/>
              </w:rPr>
              <w:t>Reset password</w:t>
            </w:r>
            <w:r w:rsidRPr="00FC1C97">
              <w:rPr>
                <w:rFonts w:cs="Segoe UI"/>
                <w:szCs w:val="19"/>
                <w:lang w:val="id-ID"/>
              </w:rPr>
              <w:t xml:space="preserve"> merupakan proses untuk </w:t>
            </w:r>
            <w:r w:rsidRPr="00FC1C97">
              <w:rPr>
                <w:rFonts w:cs="Segoe UI"/>
                <w:szCs w:val="19"/>
              </w:rPr>
              <w:t xml:space="preserve">melakukan </w:t>
            </w:r>
            <w:r w:rsidRPr="00FC1C97">
              <w:rPr>
                <w:rFonts w:cs="Segoe UI"/>
                <w:i/>
                <w:szCs w:val="19"/>
              </w:rPr>
              <w:t>generate</w:t>
            </w:r>
            <w:r w:rsidRPr="00FC1C97">
              <w:rPr>
                <w:rFonts w:cs="Segoe UI"/>
                <w:i/>
                <w:szCs w:val="19"/>
                <w:lang w:val="id-ID"/>
              </w:rPr>
              <w:t>password</w:t>
            </w:r>
            <w:r w:rsidRPr="00FC1C97">
              <w:rPr>
                <w:rFonts w:cs="Segoe UI"/>
                <w:szCs w:val="19"/>
                <w:lang w:val="id-ID"/>
              </w:rPr>
              <w:t xml:space="preserve"> account portal yang baru bagi mahasiswa. Proses ini </w:t>
            </w:r>
            <w:r w:rsidRPr="00FC1C97">
              <w:rPr>
                <w:rFonts w:cs="Segoe UI"/>
                <w:szCs w:val="19"/>
              </w:rPr>
              <w:t>dapat</w:t>
            </w:r>
            <w:r w:rsidRPr="00FC1C97">
              <w:rPr>
                <w:rFonts w:cs="Segoe UI"/>
                <w:szCs w:val="19"/>
                <w:lang w:val="id-ID"/>
              </w:rPr>
              <w:t xml:space="preserve"> dilakukan apabila mahasiswa lupa akan </w:t>
            </w:r>
            <w:r w:rsidRPr="00FC1C97">
              <w:rPr>
                <w:rFonts w:cs="Segoe UI"/>
                <w:i/>
                <w:szCs w:val="19"/>
                <w:lang w:val="id-ID"/>
              </w:rPr>
              <w:t>password</w:t>
            </w:r>
            <w:r w:rsidRPr="00FC1C97">
              <w:rPr>
                <w:rFonts w:cs="Segoe UI"/>
                <w:szCs w:val="19"/>
                <w:lang w:val="id-ID"/>
              </w:rPr>
              <w:t xml:space="preserve"> portal akademiknya yang terdahulu.</w:t>
            </w:r>
          </w:p>
          <w:p w:rsidR="00665C6C" w:rsidRPr="00FC1C97" w:rsidRDefault="00BC70C9" w:rsidP="00665C6C">
            <w:pPr>
              <w:spacing w:line="240" w:lineRule="auto"/>
              <w:jc w:val="center"/>
              <w:rPr>
                <w:rFonts w:cs="Segoe UI"/>
                <w:szCs w:val="19"/>
                <w:lang w:val="id-ID"/>
              </w:rPr>
            </w:pPr>
            <w:r>
              <w:rPr>
                <w:rFonts w:cs="Segoe UI"/>
                <w:szCs w:val="19"/>
                <w:lang w:val="id-ID"/>
              </w:rPr>
            </w:r>
            <w:r>
              <w:rPr>
                <w:rFonts w:cs="Segoe UI"/>
                <w:szCs w:val="19"/>
                <w:lang w:val="id-ID"/>
              </w:rPr>
              <w:pict>
                <v:group id="_x0000_s3825" editas="canvas" style="width:328.45pt;height:61.4pt;mso-position-horizontal-relative:char;mso-position-vertical-relative:line" coordorigin="2952,12145" coordsize="6569,1228">
                  <o:lock v:ext="edit" aspectratio="t"/>
                  <v:shape id="_x0000_s3826" type="#_x0000_t75" style="position:absolute;left:2952;top:12145;width:6569;height:1228" o:preferrelative="f">
                    <v:fill o:detectmouseclick="t"/>
                    <v:path o:extrusionok="t" o:connecttype="none"/>
                    <o:lock v:ext="edit" text="t"/>
                  </v:shape>
                  <v:shape id="_x0000_s3827" type="#_x0000_t75" style="position:absolute;left:2952;top:12145;width:6569;height:1228" stroked="t" strokeweight="1pt">
                    <v:imagedata r:id="rId41" o:title="screenshot-localhost 2015-08-30 20-29-29"/>
                  </v:shape>
                  <v:roundrect id="_x0000_s3828" style="position:absolute;left:4130;top:12545;width:1250;height:325" arcsize="10923f" filled="f" strokecolor="red" strokeweight="1.5pt"/>
                  <w10:wrap type="none"/>
                  <w10:anchorlock/>
                </v:group>
              </w:pict>
            </w:r>
          </w:p>
          <w:p w:rsidR="00665C6C" w:rsidRPr="00FC1C97" w:rsidRDefault="00665C6C" w:rsidP="006269B3">
            <w:pPr>
              <w:numPr>
                <w:ilvl w:val="0"/>
                <w:numId w:val="22"/>
              </w:numPr>
              <w:suppressAutoHyphens w:val="0"/>
              <w:spacing w:line="240" w:lineRule="auto"/>
              <w:ind w:left="180" w:hanging="180"/>
              <w:rPr>
                <w:rFonts w:cs="Segoe UI"/>
                <w:szCs w:val="19"/>
                <w:lang w:val="id-ID"/>
              </w:rPr>
            </w:pPr>
            <w:r w:rsidRPr="00FC1C97">
              <w:rPr>
                <w:rFonts w:cs="Segoe UI"/>
                <w:bCs/>
                <w:szCs w:val="19"/>
              </w:rPr>
              <w:t>Reset password mahasiswa dapat dilakukan secara massal maupun per-individu.</w:t>
            </w:r>
          </w:p>
        </w:tc>
      </w:tr>
    </w:tbl>
    <w:p w:rsidR="00665C6C" w:rsidRDefault="00665C6C" w:rsidP="00757B8C">
      <w:pPr>
        <w:pStyle w:val="Heading2"/>
      </w:pPr>
      <w:bookmarkStart w:id="28" w:name="_Toc439015923"/>
      <w:r>
        <w:t>Menjelang Semester Baru</w:t>
      </w:r>
      <w:bookmarkEnd w:id="28"/>
    </w:p>
    <w:p w:rsidR="00665C6C" w:rsidRDefault="00665C6C" w:rsidP="00665C6C">
      <w:pPr>
        <w:pStyle w:val="Heading30"/>
      </w:pPr>
      <w:bookmarkStart w:id="29" w:name="_Toc439015924"/>
      <w:r>
        <w:t>Setting Semester Baru</w:t>
      </w:r>
      <w:bookmarkEnd w:id="29"/>
    </w:p>
    <w:p w:rsidR="00665C6C" w:rsidRDefault="00665C6C" w:rsidP="00665C6C">
      <w:pPr>
        <w:spacing w:after="240"/>
        <w:rPr>
          <w:rFonts w:cs="Segoe UI"/>
          <w:szCs w:val="19"/>
          <w:lang w:val="sv-SE"/>
        </w:rPr>
      </w:pPr>
      <w:r w:rsidRPr="00194213">
        <w:rPr>
          <w:rFonts w:cs="Segoe UI"/>
          <w:szCs w:val="19"/>
          <w:lang w:val="sv-SE"/>
        </w:rPr>
        <w:t xml:space="preserve">Setiap akan  memulai sebuah semester yang baru, seorang operator aplikasi harus melakukan </w:t>
      </w:r>
      <w:r w:rsidRPr="004845E7">
        <w:rPr>
          <w:rFonts w:cs="Segoe UI"/>
          <w:i/>
          <w:szCs w:val="19"/>
          <w:lang w:val="sv-SE"/>
        </w:rPr>
        <w:t>setting</w:t>
      </w:r>
      <w:r w:rsidRPr="00194213">
        <w:rPr>
          <w:rFonts w:cs="Segoe UI"/>
          <w:szCs w:val="19"/>
          <w:lang w:val="sv-SE"/>
        </w:rPr>
        <w:t xml:space="preserve"> untuk semester yang akan diaktifkan.</w:t>
      </w:r>
      <w:r w:rsidRPr="004845E7">
        <w:rPr>
          <w:rFonts w:cs="Segoe UI"/>
          <w:i/>
          <w:szCs w:val="19"/>
          <w:lang w:val="sv-SE"/>
        </w:rPr>
        <w:t>Setting</w:t>
      </w:r>
      <w:r>
        <w:rPr>
          <w:rFonts w:cs="Segoe UI"/>
          <w:szCs w:val="19"/>
          <w:lang w:val="sv-SE"/>
        </w:rPr>
        <w:t xml:space="preserve"> ini terkait dengan aturan-aturan dan periode semester tersebut dijalankan.</w:t>
      </w:r>
    </w:p>
    <w:p w:rsidR="00D40D5E" w:rsidRDefault="00D40D5E" w:rsidP="00D40D5E">
      <w:pPr>
        <w:pStyle w:val="Heading4"/>
      </w:pPr>
      <w:r>
        <w:t>Setting Semester (</w:t>
      </w:r>
      <w:r w:rsidRPr="00D40D5E">
        <w:rPr>
          <w:i/>
        </w:rPr>
        <w:t>Berlaku Semua Prodi</w:t>
      </w:r>
      <w:r>
        <w:t>)</w:t>
      </w:r>
    </w:p>
    <w:p w:rsidR="00D40D5E" w:rsidRPr="005779A0" w:rsidRDefault="00D40D5E" w:rsidP="000C14F8">
      <w:pPr>
        <w:rPr>
          <w:rFonts w:cs="Segoe UI"/>
          <w:szCs w:val="19"/>
          <w:lang w:val="sv-SE"/>
        </w:rPr>
      </w:pPr>
      <w:r>
        <w:rPr>
          <w:rFonts w:cs="Segoe UI"/>
          <w:szCs w:val="19"/>
          <w:lang w:val="sv-SE"/>
        </w:rPr>
        <w:t xml:space="preserve">Apabila seluruh program studi yang ada di institusi memiliki aturan semester yang sama, maka bisa menggunakan fitur </w:t>
      </w:r>
      <w:r w:rsidRPr="000C14F8">
        <w:rPr>
          <w:rFonts w:cs="Segoe UI"/>
          <w:b/>
          <w:szCs w:val="19"/>
          <w:lang w:val="sv-SE"/>
        </w:rPr>
        <w:t>Setting Semester</w:t>
      </w:r>
      <w:r>
        <w:rPr>
          <w:rFonts w:cs="Segoe UI"/>
          <w:szCs w:val="19"/>
          <w:lang w:val="sv-SE"/>
        </w:rPr>
        <w:t xml:space="preserve">. </w:t>
      </w:r>
      <w:r w:rsidRPr="005779A0">
        <w:rPr>
          <w:rFonts w:cs="Segoe UI"/>
          <w:szCs w:val="19"/>
          <w:lang w:val="sv-SE"/>
        </w:rPr>
        <w:t xml:space="preserve">Untuk </w:t>
      </w:r>
      <w:r>
        <w:rPr>
          <w:rFonts w:cs="Segoe UI"/>
          <w:szCs w:val="19"/>
          <w:lang w:val="sv-SE"/>
        </w:rPr>
        <w:t xml:space="preserve">melakukan set aturan </w:t>
      </w:r>
      <w:r w:rsidRPr="005779A0">
        <w:rPr>
          <w:rFonts w:cs="Segoe UI"/>
          <w:szCs w:val="19"/>
          <w:lang w:val="sv-SE"/>
        </w:rPr>
        <w:t>sebuah semester yang harus di</w:t>
      </w:r>
      <w:r>
        <w:rPr>
          <w:rFonts w:cs="Segoe UI"/>
          <w:szCs w:val="19"/>
          <w:lang w:val="sv-SE"/>
        </w:rPr>
        <w:t>lakukan adalah sebagai berikut :</w:t>
      </w:r>
    </w:p>
    <w:p w:rsidR="00D40D5E" w:rsidRPr="005779A0" w:rsidRDefault="00D40D5E" w:rsidP="000C14F8">
      <w:pPr>
        <w:numPr>
          <w:ilvl w:val="0"/>
          <w:numId w:val="23"/>
        </w:numPr>
        <w:suppressAutoHyphens w:val="0"/>
        <w:rPr>
          <w:rFonts w:cs="Segoe UI"/>
          <w:szCs w:val="19"/>
          <w:lang w:val="id-ID"/>
        </w:rPr>
      </w:pPr>
      <w:r w:rsidRPr="005779A0">
        <w:rPr>
          <w:rFonts w:cs="Segoe UI"/>
          <w:szCs w:val="19"/>
          <w:lang w:val="id-ID"/>
        </w:rPr>
        <w:t xml:space="preserve">Pilih menu </w:t>
      </w:r>
      <w:r w:rsidRPr="005779A0">
        <w:rPr>
          <w:rFonts w:cs="Segoe UI"/>
          <w:b/>
          <w:szCs w:val="19"/>
          <w:lang w:val="id-ID"/>
        </w:rPr>
        <w:t>Semester</w:t>
      </w:r>
      <w:r w:rsidRPr="005779A0">
        <w:rPr>
          <w:rFonts w:cs="Segoe UI"/>
          <w:szCs w:val="19"/>
          <w:lang w:val="id-ID"/>
        </w:rPr>
        <w:sym w:font="Wingdings" w:char="F0E0"/>
      </w:r>
      <w:r w:rsidRPr="004845E7">
        <w:rPr>
          <w:rFonts w:cs="Segoe UI"/>
          <w:b/>
          <w:szCs w:val="19"/>
          <w:lang w:val="id-ID"/>
        </w:rPr>
        <w:t>Setting</w:t>
      </w:r>
      <w:r w:rsidRPr="005779A0">
        <w:rPr>
          <w:rFonts w:cs="Segoe UI"/>
          <w:b/>
          <w:szCs w:val="19"/>
          <w:lang w:val="id-ID"/>
        </w:rPr>
        <w:t xml:space="preserve"> Semester</w:t>
      </w:r>
    </w:p>
    <w:p w:rsidR="00D40D5E" w:rsidRDefault="00D40D5E" w:rsidP="000C14F8">
      <w:pPr>
        <w:numPr>
          <w:ilvl w:val="0"/>
          <w:numId w:val="23"/>
        </w:numPr>
        <w:suppressAutoHyphens w:val="0"/>
        <w:rPr>
          <w:rFonts w:cs="Segoe UI"/>
          <w:szCs w:val="19"/>
          <w:lang w:val="id-ID"/>
        </w:rPr>
      </w:pPr>
      <w:r>
        <w:rPr>
          <w:rFonts w:cs="Segoe UI"/>
          <w:szCs w:val="19"/>
          <w:lang w:val="id-ID"/>
        </w:rPr>
        <w:t>Untukmenambah semester baru,</w:t>
      </w:r>
      <w:r w:rsidRPr="005779A0">
        <w:rPr>
          <w:rFonts w:cs="Segoe UI"/>
          <w:szCs w:val="19"/>
          <w:lang w:val="id-ID"/>
        </w:rPr>
        <w:t xml:space="preserve"> tekan tombol </w:t>
      </w:r>
      <w:r w:rsidRPr="005779A0">
        <w:rPr>
          <w:rFonts w:cs="Segoe UI"/>
          <w:b/>
          <w:szCs w:val="19"/>
          <w:lang w:val="id-ID"/>
        </w:rPr>
        <w:t>Tambah</w:t>
      </w:r>
      <w:r w:rsidRPr="005779A0">
        <w:rPr>
          <w:rFonts w:cs="Segoe UI"/>
          <w:szCs w:val="19"/>
          <w:lang w:val="id-ID"/>
        </w:rPr>
        <w:t>.</w:t>
      </w:r>
      <w:r>
        <w:rPr>
          <w:rFonts w:cs="Segoe UI"/>
          <w:szCs w:val="19"/>
          <w:lang w:val="id-ID"/>
        </w:rPr>
        <w:t xml:space="preserve"> Sedangkan untuk mengubah data periode yang sudah ada, tekan tombol </w:t>
      </w:r>
      <w:r>
        <w:rPr>
          <w:rFonts w:cs="Segoe UI"/>
          <w:b/>
          <w:szCs w:val="19"/>
          <w:lang w:val="id-ID"/>
        </w:rPr>
        <w:t xml:space="preserve">Ubah </w:t>
      </w:r>
      <w:r>
        <w:rPr>
          <w:rFonts w:cs="Segoe UI"/>
          <w:szCs w:val="19"/>
          <w:lang w:val="id-ID"/>
        </w:rPr>
        <w:t xml:space="preserve">pada kolom </w:t>
      </w:r>
      <w:r>
        <w:rPr>
          <w:rFonts w:cs="Segoe UI"/>
          <w:b/>
          <w:szCs w:val="19"/>
          <w:lang w:val="id-ID"/>
        </w:rPr>
        <w:t>Aksi</w:t>
      </w:r>
      <w:r>
        <w:rPr>
          <w:rFonts w:cs="Segoe UI"/>
          <w:szCs w:val="19"/>
          <w:lang w:val="id-ID"/>
        </w:rPr>
        <w:t>.</w:t>
      </w:r>
    </w:p>
    <w:p w:rsidR="00D40D5E" w:rsidRDefault="00D40D5E" w:rsidP="000C14F8">
      <w:pPr>
        <w:numPr>
          <w:ilvl w:val="0"/>
          <w:numId w:val="23"/>
        </w:numPr>
        <w:suppressAutoHyphens w:val="0"/>
        <w:rPr>
          <w:rFonts w:cs="Segoe UI"/>
          <w:szCs w:val="19"/>
          <w:lang w:val="id-ID"/>
        </w:rPr>
      </w:pPr>
      <w:r w:rsidRPr="005779A0">
        <w:rPr>
          <w:rFonts w:cs="Segoe UI"/>
          <w:szCs w:val="19"/>
          <w:lang w:val="id-ID"/>
        </w:rPr>
        <w:t xml:space="preserve">Isikan data semester baru dan tekan tombol </w:t>
      </w:r>
      <w:r w:rsidRPr="005779A0">
        <w:rPr>
          <w:rFonts w:cs="Segoe UI"/>
          <w:b/>
          <w:szCs w:val="19"/>
          <w:lang w:val="id-ID"/>
        </w:rPr>
        <w:t>Simpan</w:t>
      </w:r>
      <w:r w:rsidRPr="005779A0">
        <w:rPr>
          <w:rFonts w:cs="Segoe UI"/>
          <w:szCs w:val="19"/>
          <w:lang w:val="id-ID"/>
        </w:rPr>
        <w:t>.</w:t>
      </w:r>
    </w:p>
    <w:p w:rsidR="00D40D5E" w:rsidRDefault="00D40D5E" w:rsidP="000C14F8">
      <w:pPr>
        <w:numPr>
          <w:ilvl w:val="0"/>
          <w:numId w:val="23"/>
        </w:numPr>
        <w:suppressAutoHyphens w:val="0"/>
        <w:spacing w:after="240"/>
        <w:rPr>
          <w:rFonts w:cs="Segoe UI"/>
          <w:szCs w:val="19"/>
          <w:lang w:val="id-ID"/>
        </w:rPr>
      </w:pPr>
      <w:r>
        <w:rPr>
          <w:rFonts w:cs="Segoe UI"/>
          <w:szCs w:val="19"/>
          <w:lang w:val="id-ID"/>
        </w:rPr>
        <w:t xml:space="preserve">Untuk mengaktifkan periode yang sudah dibuat, pada halaman </w:t>
      </w:r>
      <w:r>
        <w:rPr>
          <w:rFonts w:cs="Segoe UI"/>
          <w:b/>
          <w:szCs w:val="19"/>
          <w:lang w:val="id-ID"/>
        </w:rPr>
        <w:t>Daftar Semester</w:t>
      </w:r>
      <w:r>
        <w:rPr>
          <w:rFonts w:cs="Segoe UI"/>
          <w:szCs w:val="19"/>
          <w:lang w:val="id-ID"/>
        </w:rPr>
        <w:t xml:space="preserve">, tekan tombol </w:t>
      </w:r>
      <w:r>
        <w:rPr>
          <w:rFonts w:cs="Segoe UI"/>
          <w:b/>
          <w:szCs w:val="19"/>
          <w:lang w:val="id-ID"/>
        </w:rPr>
        <w:t xml:space="preserve">Aktifkan </w:t>
      </w:r>
      <w:r>
        <w:rPr>
          <w:rFonts w:cs="Segoe UI"/>
          <w:szCs w:val="19"/>
          <w:lang w:val="id-ID"/>
        </w:rPr>
        <w:t xml:space="preserve">di kolom </w:t>
      </w:r>
      <w:r>
        <w:rPr>
          <w:rFonts w:cs="Segoe UI"/>
          <w:b/>
          <w:szCs w:val="19"/>
          <w:lang w:val="id-ID"/>
        </w:rPr>
        <w:t>Aksi</w:t>
      </w:r>
      <w:r>
        <w:rPr>
          <w:rFonts w:cs="Segoe UI"/>
          <w:szCs w:val="19"/>
          <w:lang w:val="id-ID"/>
        </w:rPr>
        <w:t>.</w:t>
      </w:r>
    </w:p>
    <w:p w:rsidR="00D40D5E" w:rsidRDefault="00BC70C9" w:rsidP="00D40D5E">
      <w:pPr>
        <w:keepNext/>
        <w:spacing w:after="240"/>
        <w:jc w:val="center"/>
        <w:rPr>
          <w:rFonts w:cs="Segoe UI"/>
          <w:szCs w:val="19"/>
          <w:lang w:val="id-ID"/>
        </w:rPr>
      </w:pPr>
      <w:r>
        <w:rPr>
          <w:rFonts w:cs="Segoe UI"/>
          <w:szCs w:val="19"/>
          <w:lang w:val="id-ID"/>
        </w:rPr>
      </w:r>
      <w:r>
        <w:rPr>
          <w:rFonts w:cs="Segoe UI"/>
          <w:szCs w:val="19"/>
          <w:lang w:val="id-ID"/>
        </w:rPr>
        <w:pict>
          <v:group id="_x0000_s4264" editas="canvas" style="width:438.45pt;height:282.15pt;mso-position-horizontal-relative:char;mso-position-vertical-relative:line" coordorigin="1737,3818" coordsize="8769,5643">
            <o:lock v:ext="edit" aspectratio="t"/>
            <v:shape id="_x0000_s4265" type="#_x0000_t75" style="position:absolute;left:1737;top:3818;width:8769;height:5643" o:preferrelative="f">
              <v:fill o:detectmouseclick="t"/>
              <v:path o:extrusionok="t" o:connecttype="none"/>
              <o:lock v:ext="edit" text="t"/>
            </v:shape>
            <v:shape id="_x0000_s4266" type="#_x0000_t75" style="position:absolute;left:1737;top:3818;width:6969;height:3765" stroked="t" strokeweight="1pt">
              <v:imagedata r:id="rId42" o:title="screenshot-localhost 2015-08-30 20-43-48"/>
            </v:shape>
            <v:shape id="_x0000_s4267" type="#_x0000_t202" style="position:absolute;left:4600;top:4240;width:1476;height:685" fillcolor="#e7e6e6" strokecolor="red" strokeweight="1.5pt">
              <v:textbox style="mso-next-textbox:#_x0000_s4267">
                <w:txbxContent>
                  <w:p w:rsidR="00D40D5E" w:rsidRPr="000227DB" w:rsidRDefault="00D40D5E" w:rsidP="00D40D5E">
                    <w:pPr>
                      <w:spacing w:line="240" w:lineRule="auto"/>
                      <w:jc w:val="center"/>
                      <w:rPr>
                        <w:b/>
                        <w:sz w:val="16"/>
                        <w:szCs w:val="16"/>
                        <w:lang w:val="id-ID"/>
                      </w:rPr>
                    </w:pPr>
                    <w:r w:rsidRPr="000227DB">
                      <w:rPr>
                        <w:b/>
                        <w:sz w:val="16"/>
                        <w:szCs w:val="16"/>
                        <w:lang w:val="id-ID"/>
                      </w:rPr>
                      <w:t>Mengaktifkan periode</w:t>
                    </w:r>
                  </w:p>
                </w:txbxContent>
              </v:textbox>
            </v:shape>
            <v:roundrect id="_x0000_s4268" style="position:absolute;left:3681;top:5338;width:634;height:294" arcsize="10923f" filled="f" strokecolor="red" strokeweight="1.5pt"/>
            <v:shape id="_x0000_s4269" type="#_x0000_t33" style="position:absolute;left:3922;top:4659;width:740;height:587;rotation:270" o:connectortype="elbow" adj="-116377,-109472,-116377" strokecolor="red" strokeweight="1.5pt">
              <v:stroke dashstyle="1 1"/>
            </v:shape>
            <v:roundrect id="_x0000_s4270" style="position:absolute;left:2714;top:5968;width:474;height:294" arcsize="10923f" filled="f" strokecolor="red" strokeweight="1.5pt"/>
            <v:shape id="_x0000_s4271" type="#_x0000_t34" style="position:absolute;left:2486;top:6734;width:921;height:8;rotation:270" o:connectortype="elbow" adj="10788,-13095000,-68764" strokecolor="red" strokeweight="1.5pt">
              <v:stroke dashstyle="1 1"/>
            </v:shape>
            <v:roundrect id="_x0000_s4272" style="position:absolute;left:7958;top:4453;width:634;height:294" arcsize="10923f" filled="f" strokecolor="red" strokeweight="1.5pt"/>
            <v:shape id="_x0000_s4273" type="#_x0000_t75" style="position:absolute;left:3537;top:6255;width:6969;height:3206" stroked="t" strokeweight="1pt">
              <v:imagedata r:id="rId43" o:title="screenshot-localhost 2015-08-30 20-48-01"/>
            </v:shape>
            <v:shape id="_x0000_s4274" type="#_x0000_t202" style="position:absolute;left:2204;top:7213;width:1477;height:683" fillcolor="#e7e6e6" strokecolor="red" strokeweight="1.5pt">
              <v:textbox style="mso-next-textbox:#_x0000_s4274">
                <w:txbxContent>
                  <w:p w:rsidR="00D40D5E" w:rsidRPr="000227DB" w:rsidRDefault="00D40D5E" w:rsidP="00D40D5E">
                    <w:pPr>
                      <w:spacing w:line="240" w:lineRule="auto"/>
                      <w:jc w:val="center"/>
                      <w:rPr>
                        <w:b/>
                        <w:sz w:val="16"/>
                        <w:szCs w:val="16"/>
                        <w:lang w:val="id-ID"/>
                      </w:rPr>
                    </w:pPr>
                    <w:r w:rsidRPr="000227DB">
                      <w:rPr>
                        <w:b/>
                        <w:sz w:val="16"/>
                        <w:szCs w:val="16"/>
                        <w:lang w:val="id-ID"/>
                      </w:rPr>
                      <w:t>Mengubah data periode</w:t>
                    </w:r>
                  </w:p>
                </w:txbxContent>
              </v:textbox>
            </v:shape>
            <v:shape id="_x0000_s4275" type="#_x0000_t33" style="position:absolute;left:6655;top:4967;width:1655;height:921;rotation:270" o:connectortype="elbow" adj="-91503,-91630,-91503" strokecolor="red" strokeweight="1.5pt">
              <v:stroke dashstyle="1 1"/>
            </v:shape>
            <w10:wrap type="none"/>
            <w10:anchorlock/>
          </v:group>
        </w:pict>
      </w:r>
    </w:p>
    <w:p w:rsidR="00D40D5E" w:rsidRDefault="00D40D5E" w:rsidP="00D40D5E">
      <w:pPr>
        <w:keepNext/>
        <w:rPr>
          <w:rFonts w:cs="Segoe UI"/>
          <w:szCs w:val="19"/>
        </w:rPr>
      </w:pPr>
      <w:r>
        <w:rPr>
          <w:rFonts w:cs="Segoe UI"/>
          <w:szCs w:val="19"/>
        </w:rPr>
        <w:t>Pada setting semester, jika diperlukan, operator dapat melakukan setting periode pengambilan KRS online, metode KRS, serta set periode input nilai. Penjelasan lebih lanjut, sebagai berikut :</w:t>
      </w:r>
    </w:p>
    <w:p w:rsidR="00D40D5E" w:rsidRDefault="00BC70C9" w:rsidP="00D40D5E">
      <w:pPr>
        <w:keepNext/>
        <w:spacing w:after="240"/>
        <w:rPr>
          <w:rFonts w:cs="Segoe UI"/>
          <w:szCs w:val="19"/>
        </w:rPr>
      </w:pPr>
      <w:r w:rsidRPr="00BC70C9">
        <w:rPr>
          <w:rFonts w:cs="Segoe UI"/>
          <w:szCs w:val="19"/>
        </w:rPr>
      </w:r>
      <w:r>
        <w:rPr>
          <w:rFonts w:cs="Segoe UI"/>
          <w:szCs w:val="19"/>
        </w:rPr>
        <w:pict>
          <v:group id="_x0000_s4258" editas="canvas" style="width:446.9pt;height:172.5pt;mso-position-horizontal-relative:char;mso-position-vertical-relative:line" coordorigin="1712,8565" coordsize="8938,3450">
            <o:lock v:ext="edit" aspectratio="t"/>
            <v:shape id="_x0000_s4259" type="#_x0000_t75" style="position:absolute;left:1712;top:8565;width:8938;height:3450" o:preferrelative="f">
              <v:fill o:detectmouseclick="t"/>
              <v:path o:extrusionok="t" o:connecttype="none"/>
              <o:lock v:ext="edit" text="t"/>
            </v:shape>
            <v:shape id="_x0000_s4260" type="#_x0000_t75" style="position:absolute;left:1732;top:8686;width:7433;height:3309" stroked="t" strokeweight="1pt">
              <v:imagedata r:id="rId44" o:title="screenshot-localhost 2015-08-30 20-52-14"/>
            </v:shape>
            <v:shape id="_x0000_s4261" type="#_x0000_t202" style="position:absolute;left:6814;top:8565;width:3821;height:1250" fillcolor="#e7e6e6" strokecolor="red" strokeweight="1.5pt">
              <v:textbox style="mso-next-textbox:#_x0000_s4261">
                <w:txbxContent>
                  <w:p w:rsidR="00D40D5E" w:rsidRPr="000227DB" w:rsidRDefault="00D40D5E" w:rsidP="00D40D5E">
                    <w:pPr>
                      <w:spacing w:line="240" w:lineRule="auto"/>
                      <w:jc w:val="center"/>
                      <w:rPr>
                        <w:b/>
                        <w:sz w:val="16"/>
                        <w:szCs w:val="16"/>
                      </w:rPr>
                    </w:pPr>
                    <w:r w:rsidRPr="000227DB">
                      <w:rPr>
                        <w:b/>
                        <w:sz w:val="16"/>
                        <w:szCs w:val="16"/>
                      </w:rPr>
                      <w:t xml:space="preserve">Jika diaktifkan, maka metode KRS online adalah dengan model pengambilan paket. </w:t>
                    </w:r>
                    <w:r w:rsidRPr="00D40D5E">
                      <w:rPr>
                        <w:b/>
                        <w:sz w:val="16"/>
                        <w:szCs w:val="16"/>
                      </w:rPr>
                      <w:t>Contoh</w:t>
                    </w:r>
                    <w:r>
                      <w:rPr>
                        <w:b/>
                        <w:sz w:val="16"/>
                        <w:szCs w:val="16"/>
                      </w:rPr>
                      <w:t xml:space="preserve"> :</w:t>
                    </w:r>
                    <w:r w:rsidRPr="000227DB">
                      <w:rPr>
                        <w:b/>
                        <w:sz w:val="16"/>
                        <w:szCs w:val="16"/>
                      </w:rPr>
                      <w:t xml:space="preserve">Mahasiswa </w:t>
                    </w:r>
                    <w:r>
                      <w:rPr>
                        <w:b/>
                        <w:sz w:val="16"/>
                        <w:szCs w:val="16"/>
                      </w:rPr>
                      <w:t xml:space="preserve">semester 3 </w:t>
                    </w:r>
                    <w:r w:rsidRPr="000227DB">
                      <w:rPr>
                        <w:b/>
                        <w:sz w:val="16"/>
                        <w:szCs w:val="16"/>
                      </w:rPr>
                      <w:t xml:space="preserve">hanya dapat mengambil matakuliah yang ditawarkan </w:t>
                    </w:r>
                    <w:r>
                      <w:rPr>
                        <w:b/>
                        <w:sz w:val="16"/>
                        <w:szCs w:val="16"/>
                      </w:rPr>
                      <w:t>untuk semester 3</w:t>
                    </w:r>
                  </w:p>
                </w:txbxContent>
              </v:textbox>
            </v:shape>
            <v:roundrect id="_x0000_s4262" style="position:absolute;left:1787;top:9040;width:3132;height:294" arcsize="10923f" filled="f" strokecolor="red" strokeweight="1.5pt"/>
            <v:shape id="_x0000_s4263" type="#_x0000_t32" style="position:absolute;left:4934;top:9187;width:1865;height:3" o:connectortype="straight" strokecolor="red" strokeweight="1.5pt">
              <v:stroke dashstyle="1 1"/>
            </v:shape>
            <w10:wrap type="none"/>
            <w10:anchorlock/>
          </v:group>
        </w:pict>
      </w:r>
    </w:p>
    <w:p w:rsidR="00D40D5E" w:rsidRDefault="00D40D5E" w:rsidP="00D40D5E">
      <w:pPr>
        <w:keepNext/>
        <w:rPr>
          <w:rFonts w:cs="Segoe UI"/>
          <w:szCs w:val="19"/>
        </w:rPr>
      </w:pPr>
      <w:r>
        <w:rPr>
          <w:rFonts w:cs="Segoe UI"/>
          <w:szCs w:val="19"/>
        </w:rPr>
        <w:t xml:space="preserve">Selain itu, operator juga harus menentukan bagaimana </w:t>
      </w:r>
      <w:r w:rsidRPr="005043F3">
        <w:rPr>
          <w:rFonts w:cs="Segoe UI"/>
          <w:b/>
          <w:szCs w:val="19"/>
        </w:rPr>
        <w:t>aturan pengambilan KRS Online</w:t>
      </w:r>
      <w:r>
        <w:rPr>
          <w:rFonts w:cs="Segoe UI"/>
          <w:szCs w:val="19"/>
        </w:rPr>
        <w:t xml:space="preserve"> yang akan diberlakukan pada semester aktif tersebut. Aturan-aturan yang perlu diset diantaranya adalah sebagai berikut :</w:t>
      </w:r>
    </w:p>
    <w:p w:rsidR="00D40D5E" w:rsidRDefault="00BC70C9" w:rsidP="00D40D5E">
      <w:pPr>
        <w:keepNext/>
        <w:spacing w:after="240"/>
        <w:jc w:val="center"/>
        <w:rPr>
          <w:rFonts w:cs="Segoe UI"/>
          <w:szCs w:val="19"/>
        </w:rPr>
      </w:pPr>
      <w:r w:rsidRPr="00BC70C9">
        <w:rPr>
          <w:rFonts w:cs="Segoe UI"/>
          <w:szCs w:val="19"/>
        </w:rPr>
      </w:r>
      <w:r>
        <w:rPr>
          <w:rFonts w:cs="Segoe UI"/>
          <w:szCs w:val="19"/>
        </w:rPr>
        <w:pict>
          <v:group id="_x0000_s4255" editas="canvas" style="width:355.75pt;height:171.2pt;mso-position-horizontal-relative:char;mso-position-vertical-relative:line" coordorigin="2355,10387" coordsize="5647,2718">
            <o:lock v:ext="edit" aspectratio="t"/>
            <v:shape id="_x0000_s4256" type="#_x0000_t75" style="position:absolute;left:2355;top:10387;width:5647;height:2718" o:preferrelative="f">
              <v:fill o:detectmouseclick="t"/>
              <v:path o:extrusionok="t" o:connecttype="none"/>
              <o:lock v:ext="edit" text="t"/>
            </v:shape>
            <v:shape id="_x0000_s4257" type="#_x0000_t75" style="position:absolute;left:2355;top:10387;width:5647;height:2718" stroked="t" strokeweight="1pt">
              <v:imagedata r:id="rId45" o:title="screenshot-localhost 2015-08-30 21-03-22" cropbottom="14930f"/>
            </v:shape>
            <w10:wrap type="none"/>
            <w10:anchorlock/>
          </v:group>
        </w:pict>
      </w:r>
    </w:p>
    <w:p w:rsidR="00D40D5E" w:rsidRDefault="00D40D5E" w:rsidP="00D40D5E">
      <w:pPr>
        <w:keepNext/>
        <w:numPr>
          <w:ilvl w:val="0"/>
          <w:numId w:val="24"/>
        </w:numPr>
        <w:suppressAutoHyphens w:val="0"/>
        <w:rPr>
          <w:rFonts w:cs="Segoe UI"/>
          <w:szCs w:val="19"/>
        </w:rPr>
      </w:pPr>
      <w:r w:rsidRPr="005043F3">
        <w:rPr>
          <w:rFonts w:cs="Segoe UI"/>
          <w:b/>
          <w:szCs w:val="19"/>
        </w:rPr>
        <w:t>Semester acuan jatah SKS</w:t>
      </w:r>
      <w:r>
        <w:rPr>
          <w:rFonts w:cs="Segoe UI"/>
          <w:szCs w:val="19"/>
        </w:rPr>
        <w:t xml:space="preserve"> : </w:t>
      </w:r>
    </w:p>
    <w:p w:rsidR="00D40D5E" w:rsidRDefault="00D40D5E" w:rsidP="00D40D5E">
      <w:pPr>
        <w:keepNext/>
        <w:ind w:left="720"/>
        <w:rPr>
          <w:rFonts w:cs="Segoe UI"/>
          <w:szCs w:val="19"/>
        </w:rPr>
      </w:pPr>
      <w:r>
        <w:rPr>
          <w:rFonts w:cs="Segoe UI"/>
          <w:szCs w:val="19"/>
        </w:rPr>
        <w:t>Jumlah SKS yang akan digunakan sebagai acuan jatah SKS adalah jumlah SKS mahasiswa yang ada pada semester berapa.</w:t>
      </w:r>
    </w:p>
    <w:p w:rsidR="00D40D5E" w:rsidRDefault="00D40D5E" w:rsidP="00D40D5E">
      <w:pPr>
        <w:keepNext/>
        <w:numPr>
          <w:ilvl w:val="0"/>
          <w:numId w:val="24"/>
        </w:numPr>
        <w:suppressAutoHyphens w:val="0"/>
        <w:rPr>
          <w:rFonts w:cs="Segoe UI"/>
          <w:szCs w:val="19"/>
        </w:rPr>
      </w:pPr>
      <w:r w:rsidRPr="005043F3">
        <w:rPr>
          <w:rFonts w:cs="Segoe UI"/>
          <w:b/>
          <w:szCs w:val="19"/>
        </w:rPr>
        <w:t>Cek Status Registrasi</w:t>
      </w:r>
      <w:r>
        <w:rPr>
          <w:rFonts w:cs="Segoe UI"/>
          <w:szCs w:val="19"/>
        </w:rPr>
        <w:t xml:space="preserve"> : </w:t>
      </w:r>
    </w:p>
    <w:p w:rsidR="00D40D5E" w:rsidRDefault="00D40D5E" w:rsidP="00D40D5E">
      <w:pPr>
        <w:keepNext/>
        <w:ind w:left="720"/>
        <w:rPr>
          <w:rFonts w:cs="Segoe UI"/>
          <w:szCs w:val="19"/>
        </w:rPr>
      </w:pPr>
      <w:r>
        <w:rPr>
          <w:rFonts w:cs="Segoe UI"/>
          <w:szCs w:val="19"/>
        </w:rPr>
        <w:t>Apakah diinginkan, sistem mengecek status registrasi mahasiswa pada semester aktif? Hal ini berkaitan dengan pembayaran heregistrasi.</w:t>
      </w:r>
    </w:p>
    <w:p w:rsidR="00D40D5E" w:rsidRPr="005043F3" w:rsidRDefault="00D40D5E" w:rsidP="00D40D5E">
      <w:pPr>
        <w:keepNext/>
        <w:numPr>
          <w:ilvl w:val="0"/>
          <w:numId w:val="24"/>
        </w:numPr>
        <w:suppressAutoHyphens w:val="0"/>
        <w:rPr>
          <w:rFonts w:cs="Segoe UI"/>
          <w:b/>
          <w:szCs w:val="19"/>
        </w:rPr>
      </w:pPr>
      <w:r w:rsidRPr="005043F3">
        <w:rPr>
          <w:rFonts w:cs="Segoe UI"/>
          <w:b/>
          <w:szCs w:val="19"/>
        </w:rPr>
        <w:t>Cek Jatah Sks</w:t>
      </w:r>
      <w:r>
        <w:rPr>
          <w:rFonts w:cs="Segoe UI"/>
          <w:szCs w:val="19"/>
        </w:rPr>
        <w:t xml:space="preserve"> : </w:t>
      </w:r>
    </w:p>
    <w:p w:rsidR="00D40D5E" w:rsidRPr="005043F3" w:rsidRDefault="00D40D5E" w:rsidP="00D40D5E">
      <w:pPr>
        <w:keepNext/>
        <w:ind w:left="720"/>
        <w:rPr>
          <w:rFonts w:cs="Segoe UI"/>
          <w:b/>
          <w:szCs w:val="19"/>
        </w:rPr>
      </w:pPr>
      <w:r>
        <w:rPr>
          <w:rFonts w:cs="Segoe UI"/>
          <w:szCs w:val="19"/>
        </w:rPr>
        <w:t>Apakah diinginkan, sistem mengecek jatah SKS mahasiswa? Ini berkaitan dengan setting “Semester acuan jatah SKS”.</w:t>
      </w:r>
    </w:p>
    <w:p w:rsidR="00D40D5E" w:rsidRPr="005043F3" w:rsidRDefault="00D40D5E" w:rsidP="00D40D5E">
      <w:pPr>
        <w:keepNext/>
        <w:numPr>
          <w:ilvl w:val="0"/>
          <w:numId w:val="24"/>
        </w:numPr>
        <w:suppressAutoHyphens w:val="0"/>
        <w:rPr>
          <w:rFonts w:cs="Segoe UI"/>
          <w:b/>
          <w:szCs w:val="19"/>
        </w:rPr>
      </w:pPr>
      <w:r w:rsidRPr="005043F3">
        <w:rPr>
          <w:rFonts w:cs="Segoe UI"/>
          <w:b/>
          <w:szCs w:val="19"/>
        </w:rPr>
        <w:t>Cek Matakuliah Prasyarat</w:t>
      </w:r>
      <w:r>
        <w:rPr>
          <w:rFonts w:cs="Segoe UI"/>
          <w:szCs w:val="19"/>
        </w:rPr>
        <w:t xml:space="preserve">: </w:t>
      </w:r>
    </w:p>
    <w:p w:rsidR="00D40D5E" w:rsidRPr="005043F3" w:rsidRDefault="00D40D5E" w:rsidP="00D40D5E">
      <w:pPr>
        <w:keepNext/>
        <w:ind w:left="720"/>
        <w:rPr>
          <w:rFonts w:cs="Segoe UI"/>
          <w:b/>
          <w:szCs w:val="19"/>
        </w:rPr>
      </w:pPr>
      <w:r>
        <w:rPr>
          <w:rFonts w:cs="Segoe UI"/>
          <w:szCs w:val="19"/>
        </w:rPr>
        <w:t>Apakah diinginkan, sistem mengecek matakuliah yang memiliki prasyarat.</w:t>
      </w:r>
    </w:p>
    <w:p w:rsidR="00D40D5E" w:rsidRPr="005043F3" w:rsidRDefault="00D40D5E" w:rsidP="00D40D5E">
      <w:pPr>
        <w:keepNext/>
        <w:numPr>
          <w:ilvl w:val="0"/>
          <w:numId w:val="24"/>
        </w:numPr>
        <w:suppressAutoHyphens w:val="0"/>
        <w:rPr>
          <w:rFonts w:cs="Segoe UI"/>
          <w:b/>
          <w:szCs w:val="19"/>
        </w:rPr>
      </w:pPr>
      <w:r w:rsidRPr="005043F3">
        <w:rPr>
          <w:rFonts w:cs="Segoe UI"/>
          <w:b/>
          <w:szCs w:val="19"/>
        </w:rPr>
        <w:t>Cek Prasyarat IPK</w:t>
      </w:r>
      <w:r>
        <w:rPr>
          <w:rFonts w:cs="Segoe UI"/>
          <w:szCs w:val="19"/>
        </w:rPr>
        <w:t xml:space="preserve"> : </w:t>
      </w:r>
    </w:p>
    <w:p w:rsidR="00D40D5E" w:rsidRPr="005043F3" w:rsidRDefault="00D40D5E" w:rsidP="00D40D5E">
      <w:pPr>
        <w:keepNext/>
        <w:ind w:left="720"/>
        <w:rPr>
          <w:rFonts w:cs="Segoe UI"/>
          <w:b/>
          <w:szCs w:val="19"/>
        </w:rPr>
      </w:pPr>
      <w:r>
        <w:rPr>
          <w:rFonts w:cs="Segoe UI"/>
          <w:szCs w:val="19"/>
        </w:rPr>
        <w:t>Apakah diinginkan, sistem mengecek prasyarat IPK mahasiswa? Ini berlaku hanya jika prasyarat  matakuliah diberikan (ada pada menu referensi matakuliah). Misal, mahasiswa dengan jumlah IPK tertentu baru bisa mengambil matakuliah X, sedangkan jika IPK mahasiswa tidak memenuhi prasyarat matakuliah tersebut, maka mahasiswa tidak akan bisa mengambil matakuliah saat KRS online</w:t>
      </w:r>
      <w:r w:rsidRPr="005043F3">
        <w:rPr>
          <w:rFonts w:cs="Segoe UI"/>
          <w:b/>
          <w:szCs w:val="19"/>
        </w:rPr>
        <w:t>.</w:t>
      </w:r>
    </w:p>
    <w:p w:rsidR="00D40D5E" w:rsidRDefault="00D40D5E" w:rsidP="00D40D5E">
      <w:pPr>
        <w:keepNext/>
        <w:numPr>
          <w:ilvl w:val="0"/>
          <w:numId w:val="24"/>
        </w:numPr>
        <w:suppressAutoHyphens w:val="0"/>
        <w:rPr>
          <w:rFonts w:cs="Segoe UI"/>
          <w:b/>
          <w:szCs w:val="19"/>
        </w:rPr>
      </w:pPr>
      <w:r w:rsidRPr="005043F3">
        <w:rPr>
          <w:rFonts w:cs="Segoe UI"/>
          <w:b/>
          <w:szCs w:val="19"/>
        </w:rPr>
        <w:t>Cek Prasyarat Jumlah sks</w:t>
      </w:r>
      <w:r>
        <w:rPr>
          <w:rFonts w:cs="Segoe UI"/>
          <w:szCs w:val="19"/>
        </w:rPr>
        <w:t>:</w:t>
      </w:r>
    </w:p>
    <w:p w:rsidR="00D40D5E" w:rsidRPr="00F92A68" w:rsidRDefault="00D40D5E" w:rsidP="00D40D5E">
      <w:pPr>
        <w:keepNext/>
        <w:ind w:left="720"/>
        <w:rPr>
          <w:rFonts w:cs="Segoe UI"/>
          <w:szCs w:val="19"/>
        </w:rPr>
      </w:pPr>
      <w:r w:rsidRPr="005043F3">
        <w:rPr>
          <w:rFonts w:cs="Segoe UI"/>
          <w:szCs w:val="19"/>
        </w:rPr>
        <w:t>Apaka</w:t>
      </w:r>
      <w:r>
        <w:rPr>
          <w:rFonts w:cs="Segoe UI"/>
          <w:szCs w:val="19"/>
        </w:rPr>
        <w:t xml:space="preserve">h diinginkan sistem mengecek jumlah SKS yang telah diperoleh mahasiswa. </w:t>
      </w:r>
      <w:r w:rsidRPr="008613F6">
        <w:rPr>
          <w:rFonts w:cs="Segoe UI"/>
          <w:szCs w:val="19"/>
        </w:rPr>
        <w:t>Ini berlaku hanya jika prasyarat  matakuliah diberikan (ada pada menu referensi matakuliah)</w:t>
      </w:r>
      <w:r>
        <w:rPr>
          <w:rFonts w:cs="Segoe UI"/>
          <w:szCs w:val="19"/>
        </w:rPr>
        <w:t>.</w:t>
      </w:r>
    </w:p>
    <w:p w:rsidR="00D40D5E" w:rsidRDefault="00D40D5E" w:rsidP="00D40D5E">
      <w:pPr>
        <w:keepNext/>
        <w:numPr>
          <w:ilvl w:val="0"/>
          <w:numId w:val="24"/>
        </w:numPr>
        <w:suppressAutoHyphens w:val="0"/>
        <w:rPr>
          <w:rFonts w:cs="Segoe UI"/>
          <w:b/>
          <w:szCs w:val="19"/>
        </w:rPr>
      </w:pPr>
      <w:r w:rsidRPr="005043F3">
        <w:rPr>
          <w:rFonts w:cs="Segoe UI"/>
          <w:b/>
          <w:szCs w:val="19"/>
        </w:rPr>
        <w:t>Cek Prasyarat Jumlah sks Lulus</w:t>
      </w:r>
      <w:r>
        <w:rPr>
          <w:rFonts w:cs="Segoe UI"/>
          <w:b/>
          <w:szCs w:val="19"/>
        </w:rPr>
        <w:t xml:space="preserve"> :</w:t>
      </w:r>
    </w:p>
    <w:p w:rsidR="00D40D5E" w:rsidRPr="008613F6" w:rsidRDefault="00D40D5E" w:rsidP="00D40D5E">
      <w:pPr>
        <w:keepNext/>
        <w:ind w:left="720"/>
        <w:rPr>
          <w:rFonts w:cs="Segoe UI"/>
          <w:szCs w:val="19"/>
        </w:rPr>
      </w:pPr>
      <w:r>
        <w:rPr>
          <w:rFonts w:cs="Segoe UI"/>
          <w:szCs w:val="19"/>
        </w:rPr>
        <w:t>Apakah diinginkan sistem mengecek jumlah SKS yang nilainya sudah memenuhi syarat lulus matakuliah.</w:t>
      </w:r>
    </w:p>
    <w:p w:rsidR="00D40D5E" w:rsidRDefault="00D40D5E" w:rsidP="00D40D5E">
      <w:pPr>
        <w:keepNext/>
        <w:numPr>
          <w:ilvl w:val="0"/>
          <w:numId w:val="24"/>
        </w:numPr>
        <w:suppressAutoHyphens w:val="0"/>
        <w:rPr>
          <w:rFonts w:cs="Segoe UI"/>
          <w:b/>
          <w:szCs w:val="19"/>
        </w:rPr>
      </w:pPr>
      <w:r w:rsidRPr="005043F3">
        <w:rPr>
          <w:rFonts w:cs="Segoe UI"/>
          <w:b/>
          <w:szCs w:val="19"/>
        </w:rPr>
        <w:t>Cek Bentrok Kuliah</w:t>
      </w:r>
      <w:r>
        <w:rPr>
          <w:rFonts w:cs="Segoe UI"/>
          <w:b/>
          <w:szCs w:val="19"/>
        </w:rPr>
        <w:t xml:space="preserve"> :</w:t>
      </w:r>
    </w:p>
    <w:p w:rsidR="00D40D5E" w:rsidRPr="00924DC1" w:rsidRDefault="00D40D5E" w:rsidP="00D40D5E">
      <w:pPr>
        <w:keepNext/>
        <w:ind w:left="720"/>
        <w:rPr>
          <w:rFonts w:cs="Segoe UI"/>
          <w:szCs w:val="19"/>
        </w:rPr>
      </w:pPr>
      <w:r>
        <w:rPr>
          <w:rFonts w:cs="Segoe UI"/>
          <w:szCs w:val="19"/>
        </w:rPr>
        <w:t>Apakah diinginkan sistem mengecek jadwal perkuliahan. Berlaku hanya jika jadwal kuliah sudah ditentukan.</w:t>
      </w:r>
    </w:p>
    <w:p w:rsidR="00D40D5E" w:rsidRDefault="00D40D5E" w:rsidP="00D40D5E">
      <w:pPr>
        <w:keepNext/>
        <w:numPr>
          <w:ilvl w:val="0"/>
          <w:numId w:val="24"/>
        </w:numPr>
        <w:suppressAutoHyphens w:val="0"/>
        <w:rPr>
          <w:rFonts w:cs="Segoe UI"/>
          <w:b/>
          <w:szCs w:val="19"/>
        </w:rPr>
      </w:pPr>
      <w:r w:rsidRPr="005043F3">
        <w:rPr>
          <w:rFonts w:cs="Segoe UI"/>
          <w:b/>
          <w:szCs w:val="19"/>
        </w:rPr>
        <w:t>Cek Bentrok Ujian</w:t>
      </w:r>
      <w:r>
        <w:rPr>
          <w:rFonts w:cs="Segoe UI"/>
          <w:b/>
          <w:szCs w:val="19"/>
        </w:rPr>
        <w:t xml:space="preserve"> :</w:t>
      </w:r>
    </w:p>
    <w:p w:rsidR="00D40D5E" w:rsidRPr="00924DC1" w:rsidRDefault="00D40D5E" w:rsidP="00D40D5E">
      <w:pPr>
        <w:keepNext/>
        <w:ind w:left="720"/>
        <w:rPr>
          <w:rFonts w:cs="Segoe UI"/>
          <w:szCs w:val="19"/>
        </w:rPr>
      </w:pPr>
      <w:r>
        <w:rPr>
          <w:rFonts w:cs="Segoe UI"/>
          <w:szCs w:val="19"/>
        </w:rPr>
        <w:t>Apakah diinginkan sistem mengecek jadwal ujian UTS &amp; UAS. Berlaku hanya jika jadwal kuliah sudah ditentukan.</w:t>
      </w:r>
    </w:p>
    <w:p w:rsidR="00D40D5E" w:rsidRDefault="00D40D5E" w:rsidP="00D40D5E">
      <w:pPr>
        <w:keepNext/>
        <w:numPr>
          <w:ilvl w:val="0"/>
          <w:numId w:val="24"/>
        </w:numPr>
        <w:suppressAutoHyphens w:val="0"/>
        <w:rPr>
          <w:rFonts w:cs="Segoe UI"/>
          <w:szCs w:val="19"/>
        </w:rPr>
      </w:pPr>
      <w:r w:rsidRPr="005043F3">
        <w:rPr>
          <w:rFonts w:cs="Segoe UI"/>
          <w:b/>
          <w:szCs w:val="19"/>
        </w:rPr>
        <w:t>SKS Default (*)</w:t>
      </w:r>
      <w:r w:rsidRPr="005043F3">
        <w:rPr>
          <w:rFonts w:cs="Segoe UI"/>
          <w:szCs w:val="19"/>
        </w:rPr>
        <w:t>:</w:t>
      </w:r>
    </w:p>
    <w:p w:rsidR="00D40D5E" w:rsidRPr="00665C6C" w:rsidRDefault="00D40D5E" w:rsidP="00D40D5E">
      <w:pPr>
        <w:keepNext/>
        <w:ind w:left="720"/>
        <w:rPr>
          <w:rFonts w:cs="Segoe UI"/>
          <w:szCs w:val="19"/>
        </w:rPr>
      </w:pPr>
      <w:r>
        <w:rPr>
          <w:rFonts w:cs="Segoe UI"/>
          <w:szCs w:val="19"/>
        </w:rPr>
        <w:t>Jatah SKS awal yang diberikan untuk mahasiswa yang belum mempunyai jatah SKS.</w:t>
      </w:r>
    </w:p>
    <w:p w:rsidR="00D40D5E" w:rsidRPr="00D40D5E" w:rsidRDefault="00D40D5E" w:rsidP="00D40D5E"/>
    <w:p w:rsidR="00D40D5E" w:rsidRDefault="00D40D5E">
      <w:pPr>
        <w:pStyle w:val="Heading4"/>
      </w:pPr>
      <w:r>
        <w:lastRenderedPageBreak/>
        <w:t>Setting Semester Prodi (</w:t>
      </w:r>
      <w:r w:rsidRPr="00D40D5E">
        <w:rPr>
          <w:i/>
        </w:rPr>
        <w:t>Berlaku Prodi Tertentu</w:t>
      </w:r>
      <w:r>
        <w:t>)</w:t>
      </w:r>
    </w:p>
    <w:p w:rsidR="00D40D5E" w:rsidRDefault="00D40D5E" w:rsidP="000C14F8">
      <w:pPr>
        <w:spacing w:after="240"/>
        <w:rPr>
          <w:rFonts w:cs="Segoe UI"/>
          <w:szCs w:val="19"/>
          <w:lang w:val="sv-SE"/>
        </w:rPr>
      </w:pPr>
      <w:r>
        <w:rPr>
          <w:rFonts w:cs="Segoe UI"/>
          <w:szCs w:val="19"/>
          <w:lang w:val="sv-SE"/>
        </w:rPr>
        <w:t xml:space="preserve">Apabila program studi yang ada di institusi memiliki aturan semester yang berbeda satu dengan lainnya, misal memiliki jadwal KRS online yang tidak serentak, atau memiliki </w:t>
      </w:r>
      <w:r w:rsidR="000C14F8">
        <w:rPr>
          <w:rFonts w:cs="Segoe UI"/>
          <w:szCs w:val="19"/>
          <w:lang w:val="sv-SE"/>
        </w:rPr>
        <w:t>rentang waktu akademik yang berbeda tanggalnya</w:t>
      </w:r>
      <w:r>
        <w:rPr>
          <w:rFonts w:cs="Segoe UI"/>
          <w:szCs w:val="19"/>
          <w:lang w:val="sv-SE"/>
        </w:rPr>
        <w:t xml:space="preserve">, maka bisa menggunakan fitur </w:t>
      </w:r>
      <w:r w:rsidRPr="000C14F8">
        <w:rPr>
          <w:rFonts w:cs="Segoe UI"/>
          <w:b/>
          <w:szCs w:val="19"/>
          <w:lang w:val="sv-SE"/>
        </w:rPr>
        <w:t>Semester</w:t>
      </w:r>
      <w:r w:rsidR="000C14F8" w:rsidRPr="000C14F8">
        <w:rPr>
          <w:rFonts w:cs="Segoe UI"/>
          <w:b/>
          <w:szCs w:val="19"/>
          <w:lang w:val="sv-SE"/>
        </w:rPr>
        <w:t xml:space="preserve"> Prodi</w:t>
      </w:r>
      <w:r>
        <w:rPr>
          <w:rFonts w:cs="Segoe UI"/>
          <w:szCs w:val="19"/>
          <w:lang w:val="sv-SE"/>
        </w:rPr>
        <w:t>.</w:t>
      </w:r>
    </w:p>
    <w:p w:rsidR="000C14F8" w:rsidRDefault="000C14F8" w:rsidP="00D40D5E">
      <w:pPr>
        <w:rPr>
          <w:rFonts w:cs="Segoe UI"/>
          <w:szCs w:val="19"/>
          <w:lang w:val="sv-SE"/>
        </w:rPr>
      </w:pPr>
      <w:r>
        <w:rPr>
          <w:rFonts w:cs="Segoe UI"/>
          <w:szCs w:val="19"/>
          <w:lang w:val="sv-SE"/>
        </w:rPr>
        <w:t>Langkah-langkah untuk set semester prodi adalah sebagai berikut :</w:t>
      </w:r>
    </w:p>
    <w:p w:rsidR="000C14F8" w:rsidRPr="005779A0" w:rsidRDefault="000C14F8" w:rsidP="000C14F8">
      <w:pPr>
        <w:numPr>
          <w:ilvl w:val="0"/>
          <w:numId w:val="72"/>
        </w:numPr>
        <w:suppressAutoHyphens w:val="0"/>
        <w:rPr>
          <w:rFonts w:cs="Segoe UI"/>
          <w:szCs w:val="19"/>
          <w:lang w:val="id-ID"/>
        </w:rPr>
      </w:pPr>
      <w:r w:rsidRPr="005779A0">
        <w:rPr>
          <w:rFonts w:cs="Segoe UI"/>
          <w:szCs w:val="19"/>
          <w:lang w:val="id-ID"/>
        </w:rPr>
        <w:t xml:space="preserve">Pilih menu </w:t>
      </w:r>
      <w:r w:rsidRPr="005779A0">
        <w:rPr>
          <w:rFonts w:cs="Segoe UI"/>
          <w:b/>
          <w:szCs w:val="19"/>
          <w:lang w:val="id-ID"/>
        </w:rPr>
        <w:t>Semester</w:t>
      </w:r>
      <w:r w:rsidRPr="005779A0">
        <w:rPr>
          <w:rFonts w:cs="Segoe UI"/>
          <w:szCs w:val="19"/>
          <w:lang w:val="id-ID"/>
        </w:rPr>
        <w:sym w:font="Wingdings" w:char="F0E0"/>
      </w:r>
      <w:r w:rsidRPr="005779A0">
        <w:rPr>
          <w:rFonts w:cs="Segoe UI"/>
          <w:b/>
          <w:szCs w:val="19"/>
          <w:lang w:val="id-ID"/>
        </w:rPr>
        <w:t>Semester</w:t>
      </w:r>
      <w:r>
        <w:rPr>
          <w:rFonts w:cs="Segoe UI"/>
          <w:b/>
          <w:szCs w:val="19"/>
        </w:rPr>
        <w:t xml:space="preserve"> Prodi</w:t>
      </w:r>
    </w:p>
    <w:p w:rsidR="000C14F8" w:rsidRDefault="007D056A" w:rsidP="000C14F8">
      <w:pPr>
        <w:numPr>
          <w:ilvl w:val="0"/>
          <w:numId w:val="72"/>
        </w:numPr>
        <w:suppressAutoHyphens w:val="0"/>
        <w:rPr>
          <w:rFonts w:cs="Segoe UI"/>
          <w:szCs w:val="19"/>
          <w:lang w:val="id-ID"/>
        </w:rPr>
      </w:pPr>
      <w:r>
        <w:rPr>
          <w:rFonts w:cs="Segoe UI"/>
          <w:szCs w:val="19"/>
        </w:rPr>
        <w:t>Pilih program studi, kemudian klik tombol</w:t>
      </w:r>
      <w:r>
        <w:rPr>
          <w:rFonts w:cs="Segoe UI"/>
          <w:b/>
          <w:szCs w:val="19"/>
        </w:rPr>
        <w:t>Tampilkan</w:t>
      </w:r>
      <w:r w:rsidR="000C14F8" w:rsidRPr="005779A0">
        <w:rPr>
          <w:rFonts w:cs="Segoe UI"/>
          <w:szCs w:val="19"/>
          <w:lang w:val="id-ID"/>
        </w:rPr>
        <w:t>.</w:t>
      </w:r>
    </w:p>
    <w:p w:rsidR="007D056A" w:rsidRDefault="00BC70C9" w:rsidP="007D056A">
      <w:pPr>
        <w:suppressAutoHyphens w:val="0"/>
        <w:jc w:val="center"/>
        <w:rPr>
          <w:rFonts w:cs="Segoe UI"/>
          <w:szCs w:val="19"/>
          <w:lang w:val="id-ID"/>
        </w:rPr>
      </w:pPr>
      <w:r>
        <w:rPr>
          <w:rFonts w:cs="Segoe UI"/>
          <w:szCs w:val="19"/>
          <w:lang w:val="id-ID"/>
        </w:rPr>
      </w:r>
      <w:r>
        <w:rPr>
          <w:rFonts w:cs="Segoe UI"/>
          <w:szCs w:val="19"/>
          <w:lang w:val="id-ID"/>
        </w:rPr>
        <w:pict>
          <v:group id="_x0000_s4277" editas="canvas" style="width:259.35pt;height:56.55pt;mso-position-horizontal-relative:char;mso-position-vertical-relative:line" coordorigin="1733,3877" coordsize="5187,1131">
            <o:lock v:ext="edit" aspectratio="t"/>
            <v:shape id="_x0000_s4276" type="#_x0000_t75" style="position:absolute;left:1733;top:3877;width:5187;height:1131" o:preferrelative="f">
              <v:fill o:detectmouseclick="t"/>
              <v:path o:extrusionok="t" o:connecttype="none"/>
              <o:lock v:ext="edit" text="t"/>
            </v:shape>
            <v:shape id="_x0000_s4278" type="#_x0000_t75" style="position:absolute;left:1733;top:3877;width:5187;height:1131" stroked="t" strokeweight="1pt">
              <v:imagedata r:id="rId46" o:title="screenshot-192 168 254 228 81 2015-12-27 20-34-04"/>
            </v:shape>
            <v:roundrect id="_x0000_s4279" style="position:absolute;left:3470;top:4546;width:865;height:293" arcsize="10923f" filled="f" strokecolor="red" strokeweight="1.5pt"/>
            <w10:wrap type="none"/>
            <w10:anchorlock/>
          </v:group>
        </w:pict>
      </w:r>
    </w:p>
    <w:p w:rsidR="000C14F8" w:rsidRDefault="000C14F8" w:rsidP="007D056A">
      <w:pPr>
        <w:numPr>
          <w:ilvl w:val="0"/>
          <w:numId w:val="72"/>
        </w:numPr>
        <w:suppressAutoHyphens w:val="0"/>
        <w:rPr>
          <w:rFonts w:cs="Segoe UI"/>
          <w:szCs w:val="19"/>
          <w:lang w:val="id-ID"/>
        </w:rPr>
      </w:pPr>
      <w:r>
        <w:rPr>
          <w:rFonts w:cs="Segoe UI"/>
          <w:szCs w:val="19"/>
          <w:lang w:val="id-ID"/>
        </w:rPr>
        <w:t xml:space="preserve">Untuk </w:t>
      </w:r>
      <w:r w:rsidR="007D056A">
        <w:rPr>
          <w:rFonts w:cs="Segoe UI"/>
          <w:szCs w:val="19"/>
        </w:rPr>
        <w:t xml:space="preserve">melakukan pengaturan, klik tombol </w:t>
      </w:r>
      <w:r w:rsidR="007D056A" w:rsidRPr="007D056A">
        <w:rPr>
          <w:rFonts w:cs="Segoe UI"/>
          <w:b/>
          <w:szCs w:val="19"/>
        </w:rPr>
        <w:t>Set</w:t>
      </w:r>
      <w:r w:rsidR="007D056A">
        <w:rPr>
          <w:rFonts w:cs="Segoe UI"/>
          <w:szCs w:val="19"/>
          <w:lang w:val="id-ID"/>
        </w:rPr>
        <w:t xml:space="preserve"> pada semester yang berlaku.</w:t>
      </w:r>
    </w:p>
    <w:p w:rsidR="000C14F8" w:rsidRDefault="007D056A" w:rsidP="000C14F8">
      <w:pPr>
        <w:numPr>
          <w:ilvl w:val="0"/>
          <w:numId w:val="72"/>
        </w:numPr>
      </w:pPr>
      <w:r>
        <w:t>Lengkapi isian form sesuai dengan kondisi aturan semester yang berlaku di prodi.</w:t>
      </w:r>
      <w:r w:rsidR="00667B00" w:rsidRPr="007D056A">
        <w:t>Penjelasan dari setiap field sama seperti yang ada di menu Setting Semester (</w:t>
      </w:r>
      <w:r w:rsidR="00667B00">
        <w:t>Bab 2.1.1</w:t>
      </w:r>
      <w:r w:rsidR="00667B00" w:rsidRPr="007D056A">
        <w:t>).</w:t>
      </w:r>
      <w:r>
        <w:t xml:space="preserve"> Kemudian klik tombol </w:t>
      </w:r>
      <w:r w:rsidRPr="007D056A">
        <w:rPr>
          <w:b/>
        </w:rPr>
        <w:t>Simpan</w:t>
      </w:r>
      <w:r>
        <w:t>.</w:t>
      </w:r>
    </w:p>
    <w:p w:rsidR="007D056A" w:rsidRDefault="00BC70C9" w:rsidP="00667B00">
      <w:pPr>
        <w:spacing w:after="240"/>
        <w:jc w:val="center"/>
      </w:pPr>
      <w:r>
        <w:pict>
          <v:group id="_x0000_s4287" editas="canvas" style="width:312.55pt;height:336.75pt;mso-position-horizontal-relative:char;mso-position-vertical-relative:line" coordorigin="2961,6288" coordsize="6251,6735">
            <o:lock v:ext="edit" aspectratio="t"/>
            <v:shape id="_x0000_s4286" type="#_x0000_t75" style="position:absolute;left:2961;top:6288;width:6251;height:6735" o:preferrelative="f">
              <v:fill o:detectmouseclick="t"/>
              <v:path o:extrusionok="t" o:connecttype="none"/>
              <o:lock v:ext="edit" text="t"/>
            </v:shape>
            <v:shape id="_x0000_s4288" type="#_x0000_t75" style="position:absolute;left:2961;top:6288;width:6251;height:6735" stroked="t" strokeweight="1pt">
              <v:imagedata r:id="rId47" o:title="screenshot-192 168 254 228 81 2015-12-27 20-40-55"/>
            </v:shape>
            <v:roundrect id="_x0000_s4289" style="position:absolute;left:4781;top:12660;width:598;height:255" arcsize="10923f" filled="f" strokecolor="red" strokeweight="1.5pt"/>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667B00" w:rsidTr="00637DDD">
        <w:tc>
          <w:tcPr>
            <w:tcW w:w="9288" w:type="dxa"/>
            <w:tcBorders>
              <w:top w:val="double" w:sz="4" w:space="0" w:color="auto"/>
              <w:left w:val="double" w:sz="4" w:space="0" w:color="auto"/>
              <w:bottom w:val="double" w:sz="4" w:space="0" w:color="auto"/>
              <w:right w:val="double" w:sz="4" w:space="0" w:color="auto"/>
            </w:tcBorders>
            <w:shd w:val="clear" w:color="auto" w:fill="auto"/>
          </w:tcPr>
          <w:p w:rsidR="00667B00" w:rsidRPr="00FC1C97" w:rsidRDefault="00667B00" w:rsidP="00637DDD">
            <w:pPr>
              <w:rPr>
                <w:b/>
                <w:lang w:val="id-ID"/>
              </w:rPr>
            </w:pPr>
            <w:r w:rsidRPr="00FC1C97">
              <w:rPr>
                <w:b/>
                <w:u w:val="single"/>
                <w:lang w:val="id-ID"/>
              </w:rPr>
              <w:t>Catatan</w:t>
            </w:r>
            <w:r w:rsidRPr="00FC1C97">
              <w:rPr>
                <w:b/>
                <w:lang w:val="id-ID"/>
              </w:rPr>
              <w:t xml:space="preserve"> :</w:t>
            </w:r>
          </w:p>
          <w:p w:rsidR="00667B00" w:rsidRPr="00667B00" w:rsidRDefault="00667B00" w:rsidP="00667B00">
            <w:pPr>
              <w:numPr>
                <w:ilvl w:val="0"/>
                <w:numId w:val="22"/>
              </w:numPr>
              <w:suppressAutoHyphens w:val="0"/>
              <w:spacing w:line="240" w:lineRule="auto"/>
              <w:ind w:left="180" w:hanging="180"/>
              <w:rPr>
                <w:rFonts w:cs="Segoe UI"/>
                <w:szCs w:val="19"/>
                <w:lang w:val="id-ID"/>
              </w:rPr>
            </w:pPr>
            <w:r>
              <w:rPr>
                <w:rFonts w:cs="Segoe UI"/>
                <w:bCs/>
                <w:szCs w:val="19"/>
              </w:rPr>
              <w:t xml:space="preserve">Untuk menambah dan menghapus periode semester, tetap dilakukan di menu Semester </w:t>
            </w:r>
            <w:r w:rsidRPr="00667B00">
              <w:rPr>
                <w:rFonts w:cs="Segoe UI"/>
                <w:bCs/>
                <w:szCs w:val="19"/>
              </w:rPr>
              <w:sym w:font="Wingdings" w:char="F0E0"/>
            </w:r>
            <w:r>
              <w:rPr>
                <w:rFonts w:cs="Segoe UI"/>
                <w:bCs/>
                <w:szCs w:val="19"/>
              </w:rPr>
              <w:t xml:space="preserve"> Setting Semester.</w:t>
            </w:r>
            <w:r>
              <w:rPr>
                <w:rFonts w:cs="Segoe UI"/>
                <w:szCs w:val="19"/>
              </w:rPr>
              <w:t xml:space="preserve"> Begitu juga dengan perubahan periode semester yang aktif, dilakukan di menu Setting Semester.</w:t>
            </w:r>
          </w:p>
        </w:tc>
      </w:tr>
    </w:tbl>
    <w:p w:rsidR="00665C6C" w:rsidRDefault="00665C6C">
      <w:pPr>
        <w:pStyle w:val="Heading30"/>
      </w:pPr>
      <w:bookmarkStart w:id="30" w:name="_Toc439015925"/>
      <w:r>
        <w:lastRenderedPageBreak/>
        <w:t>Setting Kurikulum Mahasiswa Baru</w:t>
      </w:r>
      <w:bookmarkEnd w:id="30"/>
    </w:p>
    <w:p w:rsidR="00665C6C" w:rsidRDefault="00665C6C" w:rsidP="00665C6C">
      <w:pPr>
        <w:rPr>
          <w:rFonts w:cs="Segoe UI"/>
          <w:szCs w:val="19"/>
        </w:rPr>
      </w:pPr>
      <w:r>
        <w:rPr>
          <w:rFonts w:cs="Segoe UI"/>
          <w:szCs w:val="19"/>
        </w:rPr>
        <w:t xml:space="preserve">Setiap tahun ajaran baru, setelah proses penerimaan Mahasiswa baru dan setelah daftar Mahasiswa baru sudah dikeluarkan, terdapat sebuah proses di </w:t>
      </w:r>
      <w:r w:rsidR="00D40D5E">
        <w:rPr>
          <w:rFonts w:cs="Segoe UI"/>
          <w:szCs w:val="19"/>
        </w:rPr>
        <w:t>institusi</w:t>
      </w:r>
      <w:r>
        <w:rPr>
          <w:rFonts w:cs="Segoe UI"/>
          <w:szCs w:val="19"/>
        </w:rPr>
        <w:t>, yaitu menentukan kurikulum pengajaran yang berlaku untuk Mahasiswa baru tersebut, sesuai dengan program studi masing-masing. Pada kondisi kebanyakan, kurikulum pengajaran yang terbaru lah yang diberlakukan ke Mahasiswa baru ini.</w:t>
      </w:r>
    </w:p>
    <w:p w:rsidR="00665C6C" w:rsidRDefault="00665C6C" w:rsidP="00665C6C">
      <w:pPr>
        <w:spacing w:after="240"/>
        <w:rPr>
          <w:rFonts w:cs="Segoe UI"/>
          <w:szCs w:val="19"/>
        </w:rPr>
      </w:pPr>
      <w:r>
        <w:rPr>
          <w:rFonts w:cs="Segoe UI"/>
          <w:szCs w:val="19"/>
        </w:rPr>
        <w:t>Sistem akademik juga memerlukan informasi (</w:t>
      </w:r>
      <w:r w:rsidRPr="00253C8F">
        <w:rPr>
          <w:rFonts w:cs="Segoe UI"/>
          <w:i/>
          <w:szCs w:val="19"/>
        </w:rPr>
        <w:t>setting</w:t>
      </w:r>
      <w:r>
        <w:rPr>
          <w:rFonts w:cs="Segoe UI"/>
          <w:szCs w:val="19"/>
        </w:rPr>
        <w:t>) kurikulum yang diberlakukan ke Mahasiswa baru ini. Hal ini diperlukan untuk pembuatan transkrip Nilai Mahasiswa, dimana penyusunannya akan berpedoman kepada kurikulum.</w:t>
      </w:r>
    </w:p>
    <w:p w:rsidR="00665C6C" w:rsidRDefault="00665C6C" w:rsidP="00665C6C">
      <w:pPr>
        <w:spacing w:after="240"/>
        <w:rPr>
          <w:rFonts w:cs="Segoe UI"/>
          <w:szCs w:val="19"/>
        </w:rPr>
      </w:pPr>
      <w:r>
        <w:rPr>
          <w:rFonts w:cs="Segoe UI"/>
          <w:szCs w:val="19"/>
        </w:rPr>
        <w:t xml:space="preserve">Berikut ini adalah langkah-langkah untuk melakukan proses </w:t>
      </w:r>
      <w:r w:rsidRPr="00253C8F">
        <w:rPr>
          <w:rFonts w:cs="Segoe UI"/>
          <w:i/>
          <w:szCs w:val="19"/>
        </w:rPr>
        <w:t>setting</w:t>
      </w:r>
      <w:r>
        <w:rPr>
          <w:rFonts w:cs="Segoe UI"/>
          <w:szCs w:val="19"/>
        </w:rPr>
        <w:t xml:space="preserve"> kurikulum mahasiswa baru.</w:t>
      </w:r>
    </w:p>
    <w:p w:rsidR="00665C6C" w:rsidRPr="00054F55" w:rsidRDefault="00665C6C" w:rsidP="006269B3">
      <w:pPr>
        <w:numPr>
          <w:ilvl w:val="0"/>
          <w:numId w:val="25"/>
        </w:numPr>
        <w:suppressAutoHyphens w:val="0"/>
      </w:pPr>
      <w:r>
        <w:rPr>
          <w:rFonts w:cs="Segoe UI"/>
          <w:szCs w:val="19"/>
        </w:rPr>
        <w:t xml:space="preserve">Pilih menu </w:t>
      </w:r>
      <w:r>
        <w:rPr>
          <w:rFonts w:cs="Segoe UI"/>
          <w:b/>
          <w:szCs w:val="19"/>
        </w:rPr>
        <w:t>Kemahasiswaan</w:t>
      </w:r>
      <w:r w:rsidRPr="006C5F40">
        <w:rPr>
          <w:rFonts w:cs="Segoe UI"/>
          <w:b/>
          <w:szCs w:val="19"/>
        </w:rPr>
        <w:sym w:font="Wingdings" w:char="F0E0"/>
      </w:r>
      <w:r>
        <w:rPr>
          <w:rFonts w:cs="Segoe UI"/>
          <w:b/>
          <w:szCs w:val="19"/>
        </w:rPr>
        <w:t xml:space="preserve"> Kurikulum Mahasiswa</w:t>
      </w:r>
      <w:r>
        <w:rPr>
          <w:rFonts w:cs="Segoe UI"/>
          <w:szCs w:val="19"/>
        </w:rPr>
        <w:t>.</w:t>
      </w:r>
    </w:p>
    <w:p w:rsidR="00665C6C" w:rsidRPr="00871D99" w:rsidRDefault="00665C6C" w:rsidP="006269B3">
      <w:pPr>
        <w:numPr>
          <w:ilvl w:val="0"/>
          <w:numId w:val="25"/>
        </w:numPr>
        <w:suppressAutoHyphens w:val="0"/>
      </w:pPr>
      <w:r>
        <w:rPr>
          <w:rFonts w:cs="Segoe UI"/>
          <w:szCs w:val="19"/>
        </w:rPr>
        <w:t xml:space="preserve">Pada halaman </w:t>
      </w:r>
      <w:r>
        <w:rPr>
          <w:rFonts w:cs="Segoe UI"/>
          <w:b/>
          <w:szCs w:val="19"/>
        </w:rPr>
        <w:t>Daftar Kurikulum Mahasiswa</w:t>
      </w:r>
      <w:r>
        <w:rPr>
          <w:rFonts w:cs="Segoe UI"/>
          <w:szCs w:val="19"/>
        </w:rPr>
        <w:t xml:space="preserve"> yang tertampil, tekan tombol </w:t>
      </w:r>
      <w:r>
        <w:rPr>
          <w:rFonts w:cs="Segoe UI"/>
          <w:b/>
          <w:szCs w:val="19"/>
        </w:rPr>
        <w:t>Tambah</w:t>
      </w:r>
      <w:r>
        <w:rPr>
          <w:rFonts w:cs="Segoe UI"/>
          <w:szCs w:val="19"/>
        </w:rPr>
        <w:t>.</w:t>
      </w:r>
    </w:p>
    <w:p w:rsidR="00665C6C" w:rsidRDefault="00665C6C" w:rsidP="006269B3">
      <w:pPr>
        <w:numPr>
          <w:ilvl w:val="0"/>
          <w:numId w:val="25"/>
        </w:numPr>
        <w:suppressAutoHyphens w:val="0"/>
      </w:pPr>
      <w:r>
        <w:t>Isikan angkatan Mahasiswa baru, kemudian pilih kurikulum yang akan diberlakukan untuk setiap Prodi.</w:t>
      </w:r>
    </w:p>
    <w:p w:rsidR="00665C6C" w:rsidRDefault="00665C6C" w:rsidP="006269B3">
      <w:pPr>
        <w:numPr>
          <w:ilvl w:val="0"/>
          <w:numId w:val="25"/>
        </w:numPr>
        <w:suppressAutoHyphens w:val="0"/>
        <w:spacing w:after="240"/>
      </w:pPr>
      <w:r>
        <w:t xml:space="preserve">Tekan tombol </w:t>
      </w:r>
      <w:r>
        <w:rPr>
          <w:b/>
        </w:rPr>
        <w:t>Simpan</w:t>
      </w:r>
      <w:r>
        <w:t xml:space="preserve"> untuk menyimpan data </w:t>
      </w:r>
      <w:r w:rsidRPr="00253C8F">
        <w:rPr>
          <w:i/>
        </w:rPr>
        <w:t>setting</w:t>
      </w:r>
      <w:r>
        <w:t xml:space="preserve"> kurikulum Mahasiswa.</w:t>
      </w:r>
    </w:p>
    <w:p w:rsidR="00665C6C" w:rsidRPr="00665C6C" w:rsidRDefault="00BC70C9" w:rsidP="00665C6C">
      <w:r>
        <w:pict>
          <v:group id="_x0000_s3854" editas="canvas" style="width:435.95pt;height:240.35pt;mso-position-horizontal-relative:char;mso-position-vertical-relative:line" coordorigin="1711,5206" coordsize="8719,4807">
            <o:lock v:ext="edit" aspectratio="t"/>
            <v:shape id="_x0000_s3855" type="#_x0000_t75" style="position:absolute;left:1711;top:5206;width:8719;height:4807" o:preferrelative="f">
              <v:fill o:detectmouseclick="t"/>
              <v:path o:extrusionok="t" o:connecttype="none"/>
              <o:lock v:ext="edit" text="t"/>
            </v:shape>
            <v:shape id="_x0000_s3856" type="#_x0000_t75" style="position:absolute;left:1731;top:5226;width:6629;height:2144" stroked="t" strokeweight="1pt">
              <v:imagedata r:id="rId48" o:title=""/>
            </v:shape>
            <v:roundrect id="_x0000_s3857" style="position:absolute;left:7550;top:5725;width:700;height:300" arcsize="10923f" filled="f" strokecolor="red" strokeweight="1.5pt"/>
            <v:shape id="_x0000_s3858" type="#_x0000_t75" style="position:absolute;left:3596;top:6886;width:5914;height:3107" stroked="t" strokeweight="1pt">
              <v:imagedata r:id="rId49" o:title="screenshot-192 168 254 228 81 2015-08-05 14-00-26"/>
            </v:shape>
            <v:rect id="_x0000_s3859" style="position:absolute;left:3712;top:7355;width:4856;height:312" filled="f" strokecolor="red" strokeweight="1.5pt"/>
            <v:shape id="_x0000_s3860" type="#_x0000_t202" style="position:absolute;left:1791;top:7991;width:1990;height:802" fillcolor="#e7e6e6" strokecolor="red" strokeweight="1.5pt">
              <v:textbox style="mso-next-textbox:#_x0000_s3860">
                <w:txbxContent>
                  <w:p w:rsidR="008E74A3" w:rsidRPr="000227DB" w:rsidRDefault="008E74A3" w:rsidP="00665C6C">
                    <w:pPr>
                      <w:spacing w:line="240" w:lineRule="auto"/>
                      <w:jc w:val="center"/>
                      <w:rPr>
                        <w:b/>
                        <w:sz w:val="16"/>
                        <w:szCs w:val="16"/>
                        <w:lang w:val="id-ID"/>
                      </w:rPr>
                    </w:pPr>
                    <w:r w:rsidRPr="000227DB">
                      <w:rPr>
                        <w:b/>
                        <w:sz w:val="16"/>
                        <w:szCs w:val="16"/>
                        <w:lang w:val="id-ID"/>
                      </w:rPr>
                      <w:t>Pilih angkatan yang akan di</w:t>
                    </w:r>
                    <w:r w:rsidRPr="000227DB">
                      <w:rPr>
                        <w:b/>
                        <w:i/>
                        <w:sz w:val="16"/>
                        <w:szCs w:val="16"/>
                        <w:lang w:val="id-ID"/>
                      </w:rPr>
                      <w:t>setting</w:t>
                    </w:r>
                    <w:r w:rsidRPr="000227DB">
                      <w:rPr>
                        <w:b/>
                        <w:sz w:val="16"/>
                        <w:szCs w:val="16"/>
                        <w:lang w:val="id-ID"/>
                      </w:rPr>
                      <w:t xml:space="preserve"> kurikulumnya</w:t>
                    </w:r>
                  </w:p>
                  <w:p w:rsidR="008E74A3" w:rsidRPr="000227DB" w:rsidRDefault="008E74A3" w:rsidP="00665C6C">
                    <w:pPr>
                      <w:spacing w:line="240" w:lineRule="auto"/>
                      <w:rPr>
                        <w:b/>
                        <w:sz w:val="16"/>
                        <w:szCs w:val="16"/>
                        <w:lang w:val="id-ID"/>
                      </w:rPr>
                    </w:pPr>
                  </w:p>
                </w:txbxContent>
              </v:textbox>
            </v:shape>
            <v:shape id="_x0000_s3861" type="#_x0000_t33" style="position:absolute;left:2786;top:7511;width:911;height:465;rotation:180;flip:y" o:connectortype="elbow" adj="-87586,488578,-87586" strokecolor="red" strokeweight="1.5pt">
              <v:stroke dashstyle="1 1"/>
            </v:shape>
            <v:rect id="_x0000_s3862" style="position:absolute;left:7829;top:8068;width:753;height:316" filled="f" strokecolor="red" strokeweight="1.5pt"/>
            <v:shape id="_x0000_s3863" type="#_x0000_t202" style="position:absolute;left:8989;top:7246;width:1426;height:610" fillcolor="#e7e6e6" strokecolor="red" strokeweight="1.5pt">
              <v:textbox style="mso-next-textbox:#_x0000_s3863">
                <w:txbxContent>
                  <w:p w:rsidR="008E74A3" w:rsidRPr="000227DB" w:rsidRDefault="008E74A3" w:rsidP="00427559">
                    <w:pPr>
                      <w:spacing w:line="240" w:lineRule="auto"/>
                      <w:jc w:val="center"/>
                      <w:rPr>
                        <w:b/>
                        <w:sz w:val="16"/>
                        <w:szCs w:val="16"/>
                        <w:lang w:val="id-ID"/>
                      </w:rPr>
                    </w:pPr>
                    <w:r w:rsidRPr="000227DB">
                      <w:rPr>
                        <w:b/>
                        <w:sz w:val="16"/>
                        <w:szCs w:val="16"/>
                        <w:lang w:val="id-ID"/>
                      </w:rPr>
                      <w:t>Tentukan kurikulum</w:t>
                    </w:r>
                  </w:p>
                </w:txbxContent>
              </v:textbox>
            </v:shape>
            <v:shape id="_x0000_s3864" type="#_x0000_t33" style="position:absolute;left:8972;top:7496;width:355;height:1105;rotation:90" o:connectortype="elbow" adj="-590136,-212638,-590136" strokecolor="red" strokeweight="1.5pt">
              <v:stroke dashstyle="1 1"/>
            </v:shape>
            <v:roundrect id="_x0000_s3865" style="position:absolute;left:7863;top:9618;width:644;height:300" arcsize="10923f" filled="f" strokecolor="red" strokeweight="1.5pt"/>
            <v:shape id="_x0000_s3866" type="#_x0000_t33" style="position:absolute;left:6553;top:5875;width:982;height:1011;rotation:180;flip:y" o:connectortype="elbow" adj="-165673,189764,-165673" strokecolor="red" strokeweight="1.5pt">
              <v:stroke endarrow="block"/>
            </v:shape>
            <w10:wrap type="none"/>
            <w10:anchorlock/>
          </v:group>
        </w:pict>
      </w:r>
    </w:p>
    <w:p w:rsidR="00665C6C" w:rsidRDefault="00665C6C">
      <w:pPr>
        <w:pStyle w:val="Heading30"/>
      </w:pPr>
      <w:bookmarkStart w:id="31" w:name="_Toc439015926"/>
      <w:r>
        <w:t>Setting Dosen Pembimbing Mahasiswa Baru</w:t>
      </w:r>
      <w:bookmarkEnd w:id="31"/>
    </w:p>
    <w:p w:rsidR="00665C6C" w:rsidRDefault="00665C6C" w:rsidP="00665C6C">
      <w:pPr>
        <w:spacing w:after="240"/>
        <w:rPr>
          <w:rFonts w:cs="Segoe UI"/>
          <w:szCs w:val="19"/>
        </w:rPr>
      </w:pPr>
      <w:r>
        <w:rPr>
          <w:rFonts w:cs="Segoe UI"/>
          <w:szCs w:val="19"/>
        </w:rPr>
        <w:t xml:space="preserve">Pada setiap tahun ajaran  baru, program studi atau fakultas akan menerima Mahasiswa baru yang telah diterima melalui proses seleksi dari pihak </w:t>
      </w:r>
      <w:r w:rsidR="00D40D5E">
        <w:rPr>
          <w:rFonts w:cs="Segoe UI"/>
          <w:szCs w:val="19"/>
        </w:rPr>
        <w:t>institusi</w:t>
      </w:r>
      <w:r>
        <w:rPr>
          <w:rFonts w:cs="Segoe UI"/>
          <w:szCs w:val="19"/>
        </w:rPr>
        <w:t xml:space="preserve">. Untuk proses akademik, data-data Mahasiswa baru ini akan diberikan dosen pembimbing akademik yang akan membimbing dan membantu Mahasiswa dalam proses akademiknya selama berada di </w:t>
      </w:r>
      <w:r w:rsidR="00D40D5E">
        <w:rPr>
          <w:rFonts w:cs="Segoe UI"/>
          <w:szCs w:val="19"/>
        </w:rPr>
        <w:t>institusi</w:t>
      </w:r>
      <w:r>
        <w:rPr>
          <w:rFonts w:cs="Segoe UI"/>
          <w:szCs w:val="19"/>
        </w:rPr>
        <w:t>.</w:t>
      </w:r>
    </w:p>
    <w:p w:rsidR="00665C6C" w:rsidRDefault="00665C6C" w:rsidP="00665C6C">
      <w:pPr>
        <w:spacing w:after="240"/>
        <w:rPr>
          <w:rFonts w:cs="Segoe UI"/>
          <w:szCs w:val="19"/>
        </w:rPr>
      </w:pPr>
      <w:r>
        <w:rPr>
          <w:rFonts w:cs="Segoe UI"/>
          <w:szCs w:val="19"/>
        </w:rPr>
        <w:t xml:space="preserve">Pada sistem, proses yang melibatkan dosen pembimbing akan sangat tampak pada proses KRS, selain itu dosen pembimbing akademik dapat memantau perkembangan Mahasiswa bimbingan melalui portal. Pemantauan ini dapat berupa pemantauan KRS, hasil studi per semester, dan juga transkrip akademik. </w:t>
      </w:r>
    </w:p>
    <w:p w:rsidR="00665C6C" w:rsidRDefault="00665C6C" w:rsidP="00427559">
      <w:pPr>
        <w:rPr>
          <w:rFonts w:cs="Segoe UI"/>
          <w:szCs w:val="19"/>
        </w:rPr>
      </w:pPr>
      <w:r>
        <w:rPr>
          <w:rFonts w:cs="Segoe UI"/>
          <w:szCs w:val="19"/>
        </w:rPr>
        <w:t xml:space="preserve">Berikut ini adalah langkah-langkah untuk melakukan </w:t>
      </w:r>
      <w:r w:rsidRPr="00253C8F">
        <w:rPr>
          <w:rFonts w:cs="Segoe UI"/>
          <w:i/>
          <w:szCs w:val="19"/>
        </w:rPr>
        <w:t>setting</w:t>
      </w:r>
      <w:r>
        <w:rPr>
          <w:rFonts w:cs="Segoe UI"/>
          <w:szCs w:val="19"/>
        </w:rPr>
        <w:t xml:space="preserve"> data dosen pembimbing.</w:t>
      </w:r>
    </w:p>
    <w:p w:rsidR="00665C6C" w:rsidRPr="00542A6F" w:rsidRDefault="00665C6C" w:rsidP="006269B3">
      <w:pPr>
        <w:numPr>
          <w:ilvl w:val="0"/>
          <w:numId w:val="26"/>
        </w:numPr>
        <w:suppressAutoHyphens w:val="0"/>
      </w:pPr>
      <w:r>
        <w:rPr>
          <w:rFonts w:cs="Segoe UI"/>
          <w:szCs w:val="19"/>
        </w:rPr>
        <w:t xml:space="preserve">Pilih menu </w:t>
      </w:r>
      <w:r>
        <w:rPr>
          <w:rFonts w:cs="Segoe UI"/>
          <w:b/>
          <w:szCs w:val="19"/>
        </w:rPr>
        <w:t>Kemahasiswaan</w:t>
      </w:r>
      <w:r w:rsidRPr="00E228A0">
        <w:rPr>
          <w:rFonts w:cs="Segoe UI"/>
          <w:b/>
          <w:szCs w:val="19"/>
        </w:rPr>
        <w:sym w:font="Wingdings" w:char="F0E0"/>
      </w:r>
      <w:r w:rsidRPr="00E228A0">
        <w:rPr>
          <w:rFonts w:cs="Segoe UI"/>
          <w:b/>
          <w:szCs w:val="19"/>
        </w:rPr>
        <w:t xml:space="preserve"> Bimbingan Akademik</w:t>
      </w:r>
      <w:r>
        <w:rPr>
          <w:rFonts w:cs="Segoe UI"/>
          <w:szCs w:val="19"/>
        </w:rPr>
        <w:t>.</w:t>
      </w:r>
    </w:p>
    <w:p w:rsidR="00665C6C" w:rsidRPr="00E228A0" w:rsidRDefault="00665C6C" w:rsidP="006269B3">
      <w:pPr>
        <w:numPr>
          <w:ilvl w:val="0"/>
          <w:numId w:val="26"/>
        </w:numPr>
        <w:suppressAutoHyphens w:val="0"/>
      </w:pPr>
      <w:r>
        <w:rPr>
          <w:rFonts w:cs="Segoe UI"/>
          <w:szCs w:val="19"/>
        </w:rPr>
        <w:lastRenderedPageBreak/>
        <w:t xml:space="preserve">Pilih Program Studi, kemudian tekan tombol </w:t>
      </w:r>
      <w:r>
        <w:rPr>
          <w:rFonts w:cs="Segoe UI"/>
          <w:b/>
          <w:szCs w:val="19"/>
        </w:rPr>
        <w:t>OK</w:t>
      </w:r>
      <w:r>
        <w:rPr>
          <w:rFonts w:cs="Segoe UI"/>
          <w:szCs w:val="19"/>
        </w:rPr>
        <w:t>.</w:t>
      </w:r>
    </w:p>
    <w:p w:rsidR="00665C6C" w:rsidRPr="00AE7D35" w:rsidRDefault="00665C6C" w:rsidP="006269B3">
      <w:pPr>
        <w:numPr>
          <w:ilvl w:val="0"/>
          <w:numId w:val="26"/>
        </w:numPr>
        <w:suppressAutoHyphens w:val="0"/>
        <w:rPr>
          <w:rFonts w:cs="Segoe UI"/>
          <w:szCs w:val="19"/>
        </w:rPr>
      </w:pPr>
      <w:r>
        <w:rPr>
          <w:rFonts w:cs="Segoe UI"/>
          <w:szCs w:val="19"/>
        </w:rPr>
        <w:t xml:space="preserve">Cari angkatan Mahasiswa yang dimaksud, kemudian tekan tombol </w:t>
      </w:r>
      <w:r>
        <w:rPr>
          <w:rFonts w:cs="Segoe UI"/>
          <w:b/>
          <w:szCs w:val="19"/>
        </w:rPr>
        <w:t xml:space="preserve">Ubah Kolektif </w:t>
      </w:r>
      <w:r>
        <w:rPr>
          <w:rFonts w:cs="Segoe UI"/>
          <w:szCs w:val="19"/>
        </w:rPr>
        <w:t xml:space="preserve">pada kolom </w:t>
      </w:r>
      <w:r>
        <w:rPr>
          <w:rFonts w:cs="Segoe UI"/>
          <w:b/>
          <w:szCs w:val="19"/>
        </w:rPr>
        <w:t>Aksi</w:t>
      </w:r>
      <w:r>
        <w:rPr>
          <w:rFonts w:cs="Segoe UI"/>
          <w:szCs w:val="19"/>
        </w:rPr>
        <w:t>.</w:t>
      </w:r>
    </w:p>
    <w:p w:rsidR="00665C6C" w:rsidRPr="00337D9F" w:rsidRDefault="00665C6C" w:rsidP="006269B3">
      <w:pPr>
        <w:numPr>
          <w:ilvl w:val="0"/>
          <w:numId w:val="26"/>
        </w:numPr>
        <w:suppressAutoHyphens w:val="0"/>
      </w:pPr>
      <w:r>
        <w:rPr>
          <w:lang w:val="id-ID"/>
        </w:rPr>
        <w:t xml:space="preserve">Pada halaman </w:t>
      </w:r>
      <w:r>
        <w:rPr>
          <w:b/>
          <w:lang w:val="id-ID"/>
        </w:rPr>
        <w:t xml:space="preserve">Ubah Kolektif </w:t>
      </w:r>
      <w:r w:rsidRPr="007B1E95">
        <w:rPr>
          <w:b/>
          <w:lang w:val="id-ID"/>
        </w:rPr>
        <w:t>Pembimbing Akademik</w:t>
      </w:r>
      <w:r>
        <w:rPr>
          <w:lang w:val="id-ID"/>
        </w:rPr>
        <w:t>, t</w:t>
      </w:r>
      <w:r w:rsidRPr="007B1E95">
        <w:rPr>
          <w:lang w:val="id-ID"/>
        </w:rPr>
        <w:t>entukan</w:t>
      </w:r>
      <w:r>
        <w:rPr>
          <w:lang w:val="id-ID"/>
        </w:rPr>
        <w:t xml:space="preserve"> Dosen Pembimbing pada bagian </w:t>
      </w:r>
      <w:r>
        <w:rPr>
          <w:b/>
          <w:lang w:val="id-ID"/>
        </w:rPr>
        <w:t>Dosen PA</w:t>
      </w:r>
      <w:r>
        <w:rPr>
          <w:lang w:val="id-ID"/>
        </w:rPr>
        <w:t xml:space="preserve">, kemudian pilih mahasiswa mana saja yang dibimbing oleh dosen tersebut dan beri tanda centang pada bagian </w:t>
      </w:r>
      <w:r>
        <w:rPr>
          <w:b/>
          <w:lang w:val="id-ID"/>
        </w:rPr>
        <w:t>Mahasiswa</w:t>
      </w:r>
      <w:r>
        <w:rPr>
          <w:lang w:val="id-ID"/>
        </w:rPr>
        <w:t>.</w:t>
      </w:r>
    </w:p>
    <w:p w:rsidR="00665C6C" w:rsidRPr="005043F3" w:rsidRDefault="00665C6C" w:rsidP="00427559">
      <w:pPr>
        <w:numPr>
          <w:ilvl w:val="0"/>
          <w:numId w:val="26"/>
        </w:numPr>
        <w:suppressAutoHyphens w:val="0"/>
      </w:pPr>
      <w:r>
        <w:rPr>
          <w:lang w:val="id-ID"/>
        </w:rPr>
        <w:t xml:space="preserve">Setelah selesai memilih mahasiswa, tekan tombol </w:t>
      </w:r>
      <w:r>
        <w:rPr>
          <w:b/>
          <w:lang w:val="id-ID"/>
        </w:rPr>
        <w:t>Ubah</w:t>
      </w:r>
      <w:r>
        <w:rPr>
          <w:lang w:val="id-ID"/>
        </w:rPr>
        <w:t>.</w:t>
      </w:r>
    </w:p>
    <w:p w:rsidR="00665C6C" w:rsidRPr="00665C6C" w:rsidRDefault="00BC70C9" w:rsidP="00665C6C">
      <w:pPr>
        <w:spacing w:after="240"/>
        <w:jc w:val="center"/>
      </w:pPr>
      <w:r>
        <w:pict>
          <v:group id="_x0000_s3867" editas="canvas" style="width:362.95pt;height:222.85pt;mso-position-horizontal-relative:char;mso-position-vertical-relative:line" coordorigin="1716,6717" coordsize="7259,4457">
            <o:lock v:ext="edit" aspectratio="t"/>
            <v:shape id="_x0000_s3868" type="#_x0000_t75" style="position:absolute;left:1716;top:6717;width:7259;height:4457" o:preferrelative="f">
              <v:fill o:detectmouseclick="t"/>
              <v:path o:extrusionok="t" o:connecttype="none"/>
              <o:lock v:ext="edit" text="t"/>
            </v:shape>
            <v:shape id="_x0000_s3869" type="#_x0000_t75" style="position:absolute;left:2022;top:6737;width:6933;height:3985" stroked="t" strokeweight="1pt">
              <v:imagedata r:id="rId50" o:title="screenshot-localhost 2015-08-30 22-39-03"/>
            </v:shape>
            <v:roundrect id="_x0000_s3870" style="position:absolute;left:3092;top:7574;width:2035;height:349" arcsize="10923f" filled="f" strokecolor="red" strokeweight="1.5pt"/>
            <v:roundrect id="_x0000_s3871" style="position:absolute;left:3332;top:8615;width:297;height:1914" arcsize="10923f" filled="f" strokecolor="red" strokeweight="1.5pt"/>
            <v:shape id="_x0000_s3872" type="#_x0000_t202" style="position:absolute;left:5824;top:6959;width:1426;height:615" fillcolor="#e7e6e6" strokecolor="red" strokeweight="1.5pt">
              <v:textbox style="mso-next-textbox:#_x0000_s3872">
                <w:txbxContent>
                  <w:p w:rsidR="008E74A3" w:rsidRPr="000227DB" w:rsidRDefault="008E74A3" w:rsidP="00665C6C">
                    <w:pPr>
                      <w:spacing w:line="240" w:lineRule="auto"/>
                      <w:jc w:val="center"/>
                      <w:rPr>
                        <w:b/>
                        <w:sz w:val="16"/>
                        <w:szCs w:val="16"/>
                        <w:lang w:val="id-ID"/>
                      </w:rPr>
                    </w:pPr>
                    <w:r w:rsidRPr="000227DB">
                      <w:rPr>
                        <w:b/>
                        <w:sz w:val="16"/>
                        <w:szCs w:val="16"/>
                        <w:lang w:val="id-ID"/>
                      </w:rPr>
                      <w:t>Tentukan dosen PA</w:t>
                    </w:r>
                  </w:p>
                  <w:p w:rsidR="008E74A3" w:rsidRPr="000227DB" w:rsidRDefault="008E74A3" w:rsidP="00665C6C">
                    <w:pPr>
                      <w:spacing w:line="240" w:lineRule="auto"/>
                      <w:rPr>
                        <w:b/>
                        <w:sz w:val="16"/>
                        <w:szCs w:val="16"/>
                        <w:lang w:val="id-ID"/>
                      </w:rPr>
                    </w:pPr>
                  </w:p>
                </w:txbxContent>
              </v:textbox>
            </v:shape>
            <v:shape id="_x0000_s3873" type="#_x0000_t33" style="position:absolute;left:5142;top:7589;width:1395;height:160;flip:y" o:connectortype="elbow" adj="-90906,838755,-90906" strokecolor="red" strokeweight="1.5pt">
              <v:stroke dashstyle="1 1"/>
            </v:shape>
            <v:shape id="_x0000_s3874" type="#_x0000_t202" style="position:absolute;left:1731;top:10470;width:1180;height:689" fillcolor="#e7e6e6" strokecolor="red" strokeweight="1.5pt">
              <v:textbox style="mso-next-textbox:#_x0000_s3874">
                <w:txbxContent>
                  <w:p w:rsidR="008E74A3" w:rsidRPr="000227DB" w:rsidRDefault="008E74A3" w:rsidP="00665C6C">
                    <w:pPr>
                      <w:spacing w:line="240" w:lineRule="auto"/>
                      <w:jc w:val="center"/>
                      <w:rPr>
                        <w:b/>
                        <w:sz w:val="16"/>
                        <w:szCs w:val="16"/>
                        <w:lang w:val="id-ID"/>
                      </w:rPr>
                    </w:pPr>
                    <w:r w:rsidRPr="000227DB">
                      <w:rPr>
                        <w:b/>
                        <w:sz w:val="16"/>
                        <w:szCs w:val="16"/>
                        <w:lang w:val="id-ID"/>
                      </w:rPr>
                      <w:t>Beri tanda centang</w:t>
                    </w:r>
                  </w:p>
                  <w:p w:rsidR="008E74A3" w:rsidRPr="000227DB" w:rsidRDefault="008E74A3" w:rsidP="00665C6C">
                    <w:pPr>
                      <w:spacing w:line="240" w:lineRule="auto"/>
                      <w:rPr>
                        <w:b/>
                        <w:sz w:val="16"/>
                        <w:szCs w:val="16"/>
                        <w:lang w:val="id-ID"/>
                      </w:rPr>
                    </w:pPr>
                  </w:p>
                </w:txbxContent>
              </v:textbox>
            </v:shape>
            <v:shape id="_x0000_s3875" type="#_x0000_t33" style="position:absolute;left:2926;top:10544;width:555;height:271;flip:y" o:connectortype="elbow" adj="-142249,739581,-142249" strokecolor="red" strokeweight="1.5pt">
              <v:stroke dashstyle="1 1"/>
            </v:shape>
            <w10:wrap type="none"/>
            <w10:anchorlock/>
          </v:group>
        </w:pict>
      </w:r>
    </w:p>
    <w:p w:rsidR="00665C6C" w:rsidRDefault="00665C6C">
      <w:pPr>
        <w:pStyle w:val="Heading30"/>
      </w:pPr>
      <w:bookmarkStart w:id="32" w:name="_Toc439015927"/>
      <w:r>
        <w:t>Setting Kelas Matakuliah Ditawarkan</w:t>
      </w:r>
      <w:bookmarkEnd w:id="32"/>
    </w:p>
    <w:p w:rsidR="00665C6C" w:rsidRDefault="00665C6C" w:rsidP="000421C4">
      <w:pPr>
        <w:spacing w:after="240" w:line="240" w:lineRule="auto"/>
        <w:rPr>
          <w:rFonts w:cs="Segoe UI"/>
          <w:szCs w:val="19"/>
        </w:rPr>
      </w:pPr>
      <w:r>
        <w:rPr>
          <w:rFonts w:cs="Segoe UI"/>
          <w:szCs w:val="19"/>
        </w:rPr>
        <w:t>Sebelum memasuki masa KRS, harus ada pembuatan kelas ditawarkan</w:t>
      </w:r>
      <w:r w:rsidRPr="00DD302C">
        <w:rPr>
          <w:rFonts w:cs="Segoe UI"/>
          <w:szCs w:val="19"/>
          <w:lang w:val="id-ID"/>
        </w:rPr>
        <w:t>.</w:t>
      </w:r>
      <w:r>
        <w:rPr>
          <w:rFonts w:cs="Segoe UI"/>
          <w:szCs w:val="19"/>
        </w:rPr>
        <w:t xml:space="preserve"> Daftar kelas matakuliah yang akan muncul di halaman portal mahasiswa pada saat KRS online, adalah data kelas yang dibuat pada semester tersebut.</w:t>
      </w:r>
    </w:p>
    <w:p w:rsidR="000421C4" w:rsidRPr="005043F3" w:rsidRDefault="000421C4" w:rsidP="000421C4">
      <w:pPr>
        <w:spacing w:after="240"/>
        <w:rPr>
          <w:rFonts w:cs="Segoe UI"/>
          <w:szCs w:val="19"/>
          <w:lang w:val="id-ID"/>
        </w:rPr>
      </w:pPr>
      <w:r>
        <w:rPr>
          <w:rFonts w:cs="Segoe UI"/>
          <w:szCs w:val="19"/>
          <w:lang w:val="id-ID"/>
        </w:rPr>
        <w:t xml:space="preserve">Proses </w:t>
      </w:r>
      <w:r>
        <w:rPr>
          <w:rFonts w:cs="Segoe UI"/>
          <w:szCs w:val="19"/>
        </w:rPr>
        <w:t xml:space="preserve">pembuatan kelas baru yang akan ditawarkan pada semester aktif dapat dilakukan dengan tiga cara yaitu : </w:t>
      </w:r>
      <w:r w:rsidRPr="000421C4">
        <w:rPr>
          <w:rFonts w:cs="Segoe UI"/>
          <w:b/>
          <w:szCs w:val="19"/>
        </w:rPr>
        <w:t>satu persatu, secara massal,</w:t>
      </w:r>
      <w:r>
        <w:rPr>
          <w:rFonts w:cs="Segoe UI"/>
          <w:szCs w:val="19"/>
        </w:rPr>
        <w:t xml:space="preserve"> dan dengan cara </w:t>
      </w:r>
      <w:r w:rsidRPr="000421C4">
        <w:rPr>
          <w:rFonts w:cs="Segoe UI"/>
          <w:b/>
          <w:szCs w:val="19"/>
        </w:rPr>
        <w:t>menggandakan kelas</w:t>
      </w:r>
      <w:r>
        <w:rPr>
          <w:rFonts w:cs="Segoe UI"/>
          <w:szCs w:val="19"/>
        </w:rPr>
        <w:t xml:space="preserve"> dari semester lain</w:t>
      </w:r>
      <w:r>
        <w:rPr>
          <w:rFonts w:cs="Segoe UI"/>
          <w:szCs w:val="19"/>
          <w:lang w:val="id-ID"/>
        </w:rPr>
        <w:t>.</w:t>
      </w:r>
    </w:p>
    <w:p w:rsidR="00665C6C" w:rsidRDefault="00665C6C" w:rsidP="000421C4">
      <w:pPr>
        <w:pStyle w:val="Heading4"/>
      </w:pPr>
      <w:r>
        <w:t xml:space="preserve">Copy </w:t>
      </w:r>
      <w:r w:rsidR="000227DB">
        <w:t>Kelas Dari Semester Lain</w:t>
      </w:r>
    </w:p>
    <w:p w:rsidR="000227DB" w:rsidRDefault="000227DB" w:rsidP="000227DB">
      <w:pPr>
        <w:spacing w:after="240"/>
        <w:rPr>
          <w:rFonts w:cs="Segoe UI"/>
          <w:szCs w:val="19"/>
        </w:rPr>
      </w:pPr>
      <w:r w:rsidRPr="00CE34D7">
        <w:rPr>
          <w:rFonts w:cs="Segoe UI"/>
          <w:szCs w:val="19"/>
        </w:rPr>
        <w:t xml:space="preserve">Sering terjadi, apabila pada periode akademik </w:t>
      </w:r>
      <w:r>
        <w:rPr>
          <w:rFonts w:cs="Segoe UI"/>
          <w:szCs w:val="19"/>
        </w:rPr>
        <w:t xml:space="preserve">masih menggunakan kurikulum yang sama, maka matakuliah yang ditawarkan pada semester sekarang akan sama dengan matakuliah yang akan ditawarkan di semester sejenis. </w:t>
      </w:r>
    </w:p>
    <w:p w:rsidR="000227DB" w:rsidRDefault="000227DB" w:rsidP="000227DB">
      <w:pPr>
        <w:rPr>
          <w:rFonts w:cs="Segoe UI"/>
          <w:szCs w:val="19"/>
        </w:rPr>
      </w:pPr>
      <w:r>
        <w:rPr>
          <w:rFonts w:cs="Segoe UI"/>
          <w:szCs w:val="19"/>
        </w:rPr>
        <w:t>Sebagai contoh, jika semester yang sedang aktif adalah semester ganjil (misal : Ganjil 2015), maka matakuliah yang ditawarkan di semester sekarang adalah matakuliah yang sama yang ditawarkan pada semester ganjil di sebelumnya (berarti : Ganjil 2014).</w:t>
      </w:r>
    </w:p>
    <w:p w:rsidR="000227DB" w:rsidRDefault="000227DB" w:rsidP="000227DB">
      <w:pPr>
        <w:rPr>
          <w:rFonts w:cs="Segoe UI"/>
          <w:szCs w:val="19"/>
        </w:rPr>
      </w:pPr>
    </w:p>
    <w:p w:rsidR="000227DB" w:rsidRDefault="000227DB" w:rsidP="000227DB">
      <w:pPr>
        <w:rPr>
          <w:rFonts w:cs="Segoe UI"/>
          <w:szCs w:val="19"/>
        </w:rPr>
      </w:pPr>
      <w:r>
        <w:rPr>
          <w:rFonts w:cs="Segoe UI"/>
          <w:szCs w:val="19"/>
        </w:rPr>
        <w:t>Jika demikian, maka untuk pembuatan kelas, operator hanya tinggal melakukan proses copy kelas saja, dengan langkah-langkah sebagai berikut :</w:t>
      </w:r>
    </w:p>
    <w:p w:rsidR="000227DB" w:rsidRDefault="000227DB" w:rsidP="006269B3">
      <w:pPr>
        <w:numPr>
          <w:ilvl w:val="0"/>
          <w:numId w:val="27"/>
        </w:numPr>
        <w:suppressAutoHyphens w:val="0"/>
        <w:ind w:left="630"/>
        <w:rPr>
          <w:rFonts w:cs="Segoe UI"/>
          <w:szCs w:val="19"/>
        </w:rPr>
      </w:pPr>
      <w:r>
        <w:rPr>
          <w:rFonts w:cs="Segoe UI"/>
          <w:szCs w:val="19"/>
        </w:rPr>
        <w:t xml:space="preserve">Pilih menu </w:t>
      </w:r>
      <w:r w:rsidRPr="00CE34D7">
        <w:rPr>
          <w:rFonts w:cs="Segoe UI"/>
          <w:b/>
          <w:szCs w:val="19"/>
        </w:rPr>
        <w:t xml:space="preserve">Jadwal </w:t>
      </w:r>
      <w:r w:rsidRPr="00CE34D7">
        <w:rPr>
          <w:rFonts w:cs="Segoe UI"/>
          <w:b/>
          <w:szCs w:val="19"/>
        </w:rPr>
        <w:sym w:font="Wingdings" w:char="F0E0"/>
      </w:r>
      <w:r>
        <w:rPr>
          <w:rFonts w:cs="Segoe UI"/>
          <w:b/>
          <w:szCs w:val="19"/>
        </w:rPr>
        <w:t xml:space="preserve">Copy </w:t>
      </w:r>
      <w:r w:rsidRPr="00CE34D7">
        <w:rPr>
          <w:rFonts w:cs="Segoe UI"/>
          <w:b/>
          <w:szCs w:val="19"/>
        </w:rPr>
        <w:t>Kelas</w:t>
      </w:r>
    </w:p>
    <w:p w:rsidR="000227DB" w:rsidRPr="00CE34D7" w:rsidRDefault="000227DB" w:rsidP="006269B3">
      <w:pPr>
        <w:numPr>
          <w:ilvl w:val="0"/>
          <w:numId w:val="27"/>
        </w:numPr>
        <w:suppressAutoHyphens w:val="0"/>
        <w:ind w:left="630"/>
        <w:rPr>
          <w:rFonts w:cs="Segoe UI"/>
          <w:szCs w:val="19"/>
          <w:lang w:val="id-ID"/>
        </w:rPr>
      </w:pPr>
      <w:r>
        <w:rPr>
          <w:rFonts w:cs="Segoe UI"/>
          <w:szCs w:val="19"/>
        </w:rPr>
        <w:t>Pilih program studi, lalu pilih semester acuan yang akan dicopy.</w:t>
      </w:r>
    </w:p>
    <w:p w:rsidR="000227DB" w:rsidRPr="00CE34D7" w:rsidRDefault="000227DB" w:rsidP="006269B3">
      <w:pPr>
        <w:numPr>
          <w:ilvl w:val="0"/>
          <w:numId w:val="27"/>
        </w:numPr>
        <w:suppressAutoHyphens w:val="0"/>
        <w:ind w:left="630"/>
        <w:rPr>
          <w:rFonts w:cs="Segoe UI"/>
          <w:szCs w:val="19"/>
          <w:lang w:val="id-ID"/>
        </w:rPr>
      </w:pPr>
      <w:r>
        <w:rPr>
          <w:rFonts w:cs="Segoe UI"/>
          <w:szCs w:val="19"/>
        </w:rPr>
        <w:t xml:space="preserve">Klik tombol </w:t>
      </w:r>
      <w:r w:rsidRPr="00CE34D7">
        <w:rPr>
          <w:rFonts w:cs="Segoe UI"/>
          <w:b/>
          <w:szCs w:val="19"/>
        </w:rPr>
        <w:t>Proses</w:t>
      </w:r>
    </w:p>
    <w:p w:rsidR="000227DB" w:rsidRPr="00CE34D7" w:rsidRDefault="00BC70C9" w:rsidP="000227DB">
      <w:pPr>
        <w:spacing w:after="240"/>
        <w:rPr>
          <w:rFonts w:cs="Segoe UI"/>
          <w:szCs w:val="19"/>
          <w:lang w:val="id-ID"/>
        </w:rPr>
      </w:pPr>
      <w:r w:rsidRPr="00BC70C9">
        <w:rPr>
          <w:rFonts w:cs="Segoe UI"/>
          <w:szCs w:val="19"/>
        </w:rPr>
      </w:r>
      <w:r w:rsidRPr="00BC70C9">
        <w:rPr>
          <w:rFonts w:cs="Segoe UI"/>
          <w:szCs w:val="19"/>
        </w:rPr>
        <w:pict>
          <v:group id="_x0000_s3876" editas="canvas" style="width:455.4pt;height:115.7pt;mso-position-horizontal-relative:char;mso-position-vertical-relative:line" coordorigin="1709,1708" coordsize="9108,2314">
            <o:lock v:ext="edit" aspectratio="t"/>
            <v:shape id="_x0000_s3877" type="#_x0000_t75" style="position:absolute;left:1709;top:1708;width:9108;height:2314" o:preferrelative="f">
              <v:fill o:detectmouseclick="t"/>
              <v:path o:extrusionok="t" o:connecttype="none"/>
              <o:lock v:ext="edit" text="t"/>
            </v:shape>
            <v:shape id="_x0000_s3878" type="#_x0000_t75" style="position:absolute;left:1727;top:1749;width:9072;height:2231" stroked="t">
              <v:imagedata r:id="rId51" o:title="screenshot-139 255 43 228 2015-08-23 23-13-38"/>
            </v:shape>
            <v:roundrect id="_x0000_s3879" style="position:absolute;left:3442;top:3488;width:763;height:339" arcsize="10923f" filled="f" strokecolor="red" strokeweight="1.5pt"/>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0227DB" w:rsidRPr="00651CD7" w:rsidTr="004C5130">
        <w:tc>
          <w:tcPr>
            <w:tcW w:w="9288" w:type="dxa"/>
            <w:tcBorders>
              <w:top w:val="double" w:sz="4" w:space="0" w:color="auto"/>
              <w:left w:val="double" w:sz="4" w:space="0" w:color="auto"/>
              <w:bottom w:val="double" w:sz="4" w:space="0" w:color="auto"/>
              <w:right w:val="double" w:sz="4" w:space="0" w:color="auto"/>
            </w:tcBorders>
            <w:shd w:val="clear" w:color="auto" w:fill="auto"/>
          </w:tcPr>
          <w:p w:rsidR="000227DB" w:rsidRPr="00651CD7" w:rsidRDefault="000227DB" w:rsidP="004C5130">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0227DB" w:rsidRPr="00651CD7" w:rsidRDefault="000227DB" w:rsidP="006269B3">
            <w:pPr>
              <w:numPr>
                <w:ilvl w:val="0"/>
                <w:numId w:val="4"/>
              </w:numPr>
              <w:suppressAutoHyphens w:val="0"/>
              <w:spacing w:line="240" w:lineRule="auto"/>
              <w:ind w:left="270" w:hanging="180"/>
              <w:rPr>
                <w:rFonts w:cs="Segoe UI"/>
                <w:szCs w:val="19"/>
                <w:lang w:val="id-ID"/>
              </w:rPr>
            </w:pPr>
            <w:r>
              <w:rPr>
                <w:rFonts w:cs="Segoe UI"/>
                <w:szCs w:val="19"/>
              </w:rPr>
              <w:t xml:space="preserve">Proses copy kelas </w:t>
            </w:r>
            <w:r w:rsidRPr="00CE34D7">
              <w:rPr>
                <w:rFonts w:cs="Segoe UI"/>
                <w:b/>
                <w:szCs w:val="19"/>
              </w:rPr>
              <w:t>tidak dapat dikembalikan</w:t>
            </w:r>
            <w:r>
              <w:rPr>
                <w:rFonts w:cs="Segoe UI"/>
                <w:szCs w:val="19"/>
              </w:rPr>
              <w:t>, sehingga wajib diperhatikan, apakah semester acuan yang akan digunakan adalah semester yang tepat. Resiko jika terjadi kesalahan adalah operator harus mengahapus satu per satu kelas yang terlanjur terbuat.</w:t>
            </w:r>
          </w:p>
        </w:tc>
      </w:tr>
    </w:tbl>
    <w:p w:rsidR="000227DB" w:rsidRDefault="000227DB" w:rsidP="000421C4">
      <w:pPr>
        <w:pStyle w:val="Heading4"/>
      </w:pPr>
      <w:r>
        <w:t>Pem</w:t>
      </w:r>
      <w:r w:rsidR="000421C4">
        <w:t>buatan Kelas Massal</w:t>
      </w:r>
    </w:p>
    <w:p w:rsidR="000227DB" w:rsidRDefault="000227DB" w:rsidP="000227DB">
      <w:pPr>
        <w:rPr>
          <w:rFonts w:cs="Segoe UI"/>
          <w:szCs w:val="19"/>
        </w:rPr>
      </w:pPr>
      <w:r w:rsidRPr="00CE34D7">
        <w:rPr>
          <w:rFonts w:cs="Segoe UI"/>
          <w:szCs w:val="19"/>
        </w:rPr>
        <w:t>Langkah-</w:t>
      </w:r>
      <w:r>
        <w:rPr>
          <w:rFonts w:cs="Segoe UI"/>
          <w:szCs w:val="19"/>
        </w:rPr>
        <w:t>langkah untuk membuat kelas secara massal, adalah sebagai berikut :</w:t>
      </w:r>
    </w:p>
    <w:p w:rsidR="000227DB" w:rsidRDefault="000227DB" w:rsidP="006269B3">
      <w:pPr>
        <w:numPr>
          <w:ilvl w:val="0"/>
          <w:numId w:val="28"/>
        </w:numPr>
        <w:suppressAutoHyphens w:val="0"/>
        <w:ind w:left="630"/>
        <w:rPr>
          <w:rFonts w:cs="Segoe UI"/>
          <w:szCs w:val="19"/>
        </w:rPr>
      </w:pPr>
      <w:r>
        <w:rPr>
          <w:rFonts w:cs="Segoe UI"/>
          <w:szCs w:val="19"/>
        </w:rPr>
        <w:t xml:space="preserve">Pilih menu </w:t>
      </w:r>
      <w:r w:rsidRPr="00CE34D7">
        <w:rPr>
          <w:rFonts w:cs="Segoe UI"/>
          <w:b/>
          <w:szCs w:val="19"/>
        </w:rPr>
        <w:t xml:space="preserve">Jadwal </w:t>
      </w:r>
      <w:r w:rsidRPr="00CE34D7">
        <w:rPr>
          <w:rFonts w:cs="Segoe UI"/>
          <w:b/>
          <w:szCs w:val="19"/>
        </w:rPr>
        <w:sym w:font="Wingdings" w:char="F0E0"/>
      </w:r>
      <w:r>
        <w:rPr>
          <w:rFonts w:cs="Segoe UI"/>
          <w:b/>
          <w:szCs w:val="19"/>
        </w:rPr>
        <w:t xml:space="preserve">Buat </w:t>
      </w:r>
      <w:r w:rsidRPr="00CE34D7">
        <w:rPr>
          <w:rFonts w:cs="Segoe UI"/>
          <w:b/>
          <w:szCs w:val="19"/>
        </w:rPr>
        <w:t>Kelas</w:t>
      </w:r>
      <w:r>
        <w:rPr>
          <w:rFonts w:cs="Segoe UI"/>
          <w:b/>
          <w:szCs w:val="19"/>
        </w:rPr>
        <w:t xml:space="preserve"> Massal</w:t>
      </w:r>
    </w:p>
    <w:p w:rsidR="000227DB" w:rsidRDefault="000227DB" w:rsidP="006269B3">
      <w:pPr>
        <w:numPr>
          <w:ilvl w:val="0"/>
          <w:numId w:val="28"/>
        </w:numPr>
        <w:suppressAutoHyphens w:val="0"/>
        <w:ind w:left="630"/>
        <w:rPr>
          <w:rFonts w:cs="Segoe UI"/>
          <w:szCs w:val="19"/>
        </w:rPr>
      </w:pPr>
      <w:r>
        <w:rPr>
          <w:rFonts w:cs="Segoe UI"/>
          <w:szCs w:val="19"/>
        </w:rPr>
        <w:t xml:space="preserve">Jika data semester dan kurikulum masih belum terpilih, maka, klik tombol </w:t>
      </w:r>
      <w:r w:rsidRPr="00CE34D7">
        <w:rPr>
          <w:rFonts w:cs="Segoe UI"/>
          <w:b/>
          <w:szCs w:val="19"/>
        </w:rPr>
        <w:t>Pilih Semester</w:t>
      </w:r>
      <w:r>
        <w:rPr>
          <w:rFonts w:cs="Segoe UI"/>
          <w:szCs w:val="19"/>
        </w:rPr>
        <w:t xml:space="preserve"> atau tombol </w:t>
      </w:r>
      <w:r w:rsidRPr="00CE34D7">
        <w:rPr>
          <w:rFonts w:cs="Segoe UI"/>
          <w:b/>
          <w:szCs w:val="19"/>
        </w:rPr>
        <w:t>Pilih Kurikulum</w:t>
      </w:r>
      <w:r>
        <w:rPr>
          <w:rFonts w:cs="Segoe UI"/>
          <w:szCs w:val="19"/>
        </w:rPr>
        <w:t>, kemudian pilih semester atau kurikulum yang akan digunakan</w:t>
      </w:r>
    </w:p>
    <w:p w:rsidR="000227DB" w:rsidRDefault="000227DB" w:rsidP="006269B3">
      <w:pPr>
        <w:numPr>
          <w:ilvl w:val="0"/>
          <w:numId w:val="28"/>
        </w:numPr>
        <w:suppressAutoHyphens w:val="0"/>
        <w:ind w:left="630"/>
        <w:rPr>
          <w:rFonts w:cs="Segoe UI"/>
          <w:szCs w:val="19"/>
        </w:rPr>
      </w:pPr>
      <w:r>
        <w:rPr>
          <w:rFonts w:cs="Segoe UI"/>
          <w:szCs w:val="19"/>
        </w:rPr>
        <w:t>Jika data matakuliah sudah tampil, maka isikan jumlah kelas yang akan dibuat pada matakuliah yang akan dibuatkan kelasnya. Kemudian beri tanda centang.</w:t>
      </w:r>
    </w:p>
    <w:p w:rsidR="000227DB" w:rsidRPr="00CE34D7" w:rsidRDefault="000227DB" w:rsidP="006269B3">
      <w:pPr>
        <w:numPr>
          <w:ilvl w:val="0"/>
          <w:numId w:val="28"/>
        </w:numPr>
        <w:suppressAutoHyphens w:val="0"/>
        <w:ind w:left="630"/>
        <w:rPr>
          <w:rFonts w:cs="Segoe UI"/>
          <w:szCs w:val="19"/>
        </w:rPr>
      </w:pPr>
      <w:r>
        <w:rPr>
          <w:rFonts w:cs="Segoe UI"/>
          <w:szCs w:val="19"/>
        </w:rPr>
        <w:t xml:space="preserve">Klik tombol </w:t>
      </w:r>
      <w:r w:rsidRPr="00CE34D7">
        <w:rPr>
          <w:rFonts w:cs="Segoe UI"/>
          <w:b/>
          <w:szCs w:val="19"/>
        </w:rPr>
        <w:t>Tambah Kelas</w:t>
      </w:r>
      <w:r w:rsidRPr="00CE34D7">
        <w:rPr>
          <w:rFonts w:cs="Segoe UI"/>
          <w:szCs w:val="19"/>
        </w:rPr>
        <w:t>, u</w:t>
      </w:r>
      <w:r>
        <w:rPr>
          <w:rFonts w:cs="Segoe UI"/>
          <w:szCs w:val="19"/>
        </w:rPr>
        <w:t>ntuk menambah data kelas baru.</w:t>
      </w:r>
    </w:p>
    <w:p w:rsidR="000227DB" w:rsidRDefault="00BC70C9" w:rsidP="000227DB">
      <w:pPr>
        <w:spacing w:after="240"/>
        <w:jc w:val="center"/>
        <w:rPr>
          <w:rFonts w:cs="Segoe UI"/>
          <w:szCs w:val="19"/>
        </w:rPr>
      </w:pPr>
      <w:r w:rsidRPr="00BC70C9">
        <w:rPr>
          <w:rFonts w:cs="Segoe UI"/>
          <w:szCs w:val="19"/>
        </w:rPr>
      </w:r>
      <w:r>
        <w:rPr>
          <w:rFonts w:cs="Segoe UI"/>
          <w:szCs w:val="19"/>
        </w:rPr>
        <w:pict>
          <v:group id="_x0000_s3880" editas="canvas" style="width:316.05pt;height:232.85pt;mso-position-horizontal-relative:char;mso-position-vertical-relative:line" coordorigin="1681,1681" coordsize="6321,4657">
            <o:lock v:ext="edit" aspectratio="t"/>
            <v:shape id="_x0000_s3881" type="#_x0000_t75" style="position:absolute;left:1681;top:1681;width:6321;height:4657" o:preferrelative="f">
              <v:fill o:detectmouseclick="t"/>
              <v:path o:extrusionok="t" o:connecttype="none"/>
              <o:lock v:ext="edit" text="t"/>
            </v:shape>
            <v:shape id="_x0000_s3882" type="#_x0000_t75" style="position:absolute;left:1701;top:1701;width:6281;height:3399" stroked="t" strokeweight="1pt">
              <v:imagedata r:id="rId52" o:title="screenshot-139 255 43 228 2015-08-23 21-31-19"/>
            </v:shape>
            <v:roundrect id="_x0000_s3883" style="position:absolute;left:2174;top:4249;width:308;height:689" arcsize="10923f" filled="f" strokecolor="red" strokeweight="1.5pt"/>
            <v:roundrect id="_x0000_s3884" style="position:absolute;left:2482;top:4249;width:588;height:760" arcsize="10923f" filled="f" strokecolor="red" strokeweight="1.5pt"/>
            <v:shape id="_x0000_s3885" type="#_x0000_t202" style="position:absolute;left:1927;top:5423;width:2308;height:900" fillcolor="#e7e6e6" strokecolor="red" strokeweight="1.5pt">
              <v:textbox style="mso-next-textbox:#_x0000_s3885">
                <w:txbxContent>
                  <w:p w:rsidR="008E74A3" w:rsidRPr="000227DB" w:rsidRDefault="008E74A3" w:rsidP="000227DB">
                    <w:pPr>
                      <w:spacing w:line="240" w:lineRule="auto"/>
                      <w:jc w:val="center"/>
                      <w:rPr>
                        <w:b/>
                        <w:sz w:val="16"/>
                        <w:szCs w:val="16"/>
                      </w:rPr>
                    </w:pPr>
                    <w:r w:rsidRPr="000227DB">
                      <w:rPr>
                        <w:b/>
                        <w:sz w:val="16"/>
                        <w:szCs w:val="16"/>
                        <w:lang w:val="id-ID"/>
                      </w:rPr>
                      <w:t>Beri tanda centang</w:t>
                    </w:r>
                    <w:r w:rsidRPr="000227DB">
                      <w:rPr>
                        <w:b/>
                        <w:sz w:val="16"/>
                        <w:szCs w:val="16"/>
                      </w:rPr>
                      <w:t xml:space="preserve"> pada matakuliah yang akan dibuat kelasnya</w:t>
                    </w:r>
                  </w:p>
                  <w:p w:rsidR="008E74A3" w:rsidRPr="000227DB" w:rsidRDefault="008E74A3" w:rsidP="000227DB">
                    <w:pPr>
                      <w:spacing w:line="240" w:lineRule="auto"/>
                      <w:rPr>
                        <w:b/>
                        <w:sz w:val="16"/>
                        <w:szCs w:val="16"/>
                        <w:lang w:val="id-ID"/>
                      </w:rPr>
                    </w:pP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3886" type="#_x0000_t35" style="position:absolute;left:1660;top:5205;width:920;height:416;rotation:90" o:connectortype="elbow" adj="7419,31724,-85273" strokecolor="red" strokeweight="1.5pt">
              <v:stroke dashstyle="1 1"/>
            </v:shape>
            <v:shape id="_x0000_s3887" type="#_x0000_t202" style="position:absolute;left:4711;top:5548;width:1985;height:660" fillcolor="#e7e6e6" strokecolor="red" strokeweight="1.5pt">
              <v:textbox style="mso-next-textbox:#_x0000_s3887">
                <w:txbxContent>
                  <w:p w:rsidR="008E74A3" w:rsidRPr="000227DB" w:rsidRDefault="008E74A3" w:rsidP="000227DB">
                    <w:pPr>
                      <w:spacing w:line="240" w:lineRule="auto"/>
                      <w:jc w:val="center"/>
                      <w:rPr>
                        <w:b/>
                        <w:sz w:val="16"/>
                        <w:szCs w:val="16"/>
                      </w:rPr>
                    </w:pPr>
                    <w:r w:rsidRPr="000227DB">
                      <w:rPr>
                        <w:b/>
                        <w:sz w:val="16"/>
                        <w:szCs w:val="16"/>
                      </w:rPr>
                      <w:t>Isikan jumlah kelas yang akan dibuat</w:t>
                    </w:r>
                  </w:p>
                  <w:p w:rsidR="008E74A3" w:rsidRPr="000227DB" w:rsidRDefault="008E74A3" w:rsidP="000227DB">
                    <w:pPr>
                      <w:spacing w:line="240" w:lineRule="auto"/>
                      <w:rPr>
                        <w:b/>
                        <w:sz w:val="16"/>
                        <w:szCs w:val="16"/>
                        <w:lang w:val="id-ID"/>
                      </w:rPr>
                    </w:pPr>
                  </w:p>
                </w:txbxContent>
              </v:textbox>
            </v:shape>
            <v:shape id="_x0000_s3888" type="#_x0000_t34" style="position:absolute;left:3985;top:3815;width:509;height:2928;rotation:90;flip:x" o:connectortype="elbow" adj="10779,92973,-173139" strokecolor="red" strokeweight="1.5pt">
              <v:stroke dashstyle="1 1"/>
            </v:shape>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0227DB" w:rsidRPr="00651CD7" w:rsidTr="004C5130">
        <w:tc>
          <w:tcPr>
            <w:tcW w:w="9288" w:type="dxa"/>
            <w:tcBorders>
              <w:top w:val="double" w:sz="4" w:space="0" w:color="auto"/>
              <w:left w:val="double" w:sz="4" w:space="0" w:color="auto"/>
              <w:bottom w:val="double" w:sz="4" w:space="0" w:color="auto"/>
              <w:right w:val="double" w:sz="4" w:space="0" w:color="auto"/>
            </w:tcBorders>
            <w:shd w:val="clear" w:color="auto" w:fill="auto"/>
          </w:tcPr>
          <w:p w:rsidR="000227DB" w:rsidRPr="00651CD7" w:rsidRDefault="000227DB" w:rsidP="004C5130">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0227DB" w:rsidRPr="00D93035" w:rsidRDefault="000227DB" w:rsidP="00D93035">
            <w:pPr>
              <w:numPr>
                <w:ilvl w:val="0"/>
                <w:numId w:val="4"/>
              </w:numPr>
              <w:suppressAutoHyphens w:val="0"/>
              <w:spacing w:line="240" w:lineRule="auto"/>
              <w:ind w:left="270" w:hanging="180"/>
              <w:rPr>
                <w:rFonts w:cs="Segoe UI"/>
                <w:szCs w:val="19"/>
                <w:lang w:val="id-ID"/>
              </w:rPr>
            </w:pPr>
            <w:r>
              <w:rPr>
                <w:rFonts w:cs="Segoe UI"/>
                <w:szCs w:val="19"/>
              </w:rPr>
              <w:t xml:space="preserve">Perlu diperhatikan bahwa, setelah melakukan pembuatan kelas massal, operator perlu mengatur </w:t>
            </w:r>
            <w:r w:rsidRPr="00CE34D7">
              <w:rPr>
                <w:rFonts w:cs="Segoe UI"/>
                <w:b/>
                <w:szCs w:val="19"/>
              </w:rPr>
              <w:t>Dosen Pembimbing Kelas</w:t>
            </w:r>
            <w:r>
              <w:rPr>
                <w:rFonts w:cs="Segoe UI"/>
                <w:szCs w:val="19"/>
              </w:rPr>
              <w:t xml:space="preserve"> dan </w:t>
            </w:r>
            <w:r w:rsidRPr="00CE34D7">
              <w:rPr>
                <w:rFonts w:cs="Segoe UI"/>
                <w:b/>
                <w:szCs w:val="19"/>
              </w:rPr>
              <w:t>Bobot Nilai</w:t>
            </w:r>
            <w:r>
              <w:rPr>
                <w:rFonts w:cs="Segoe UI"/>
                <w:szCs w:val="19"/>
              </w:rPr>
              <w:t>.</w:t>
            </w:r>
          </w:p>
        </w:tc>
      </w:tr>
    </w:tbl>
    <w:p w:rsidR="000227DB" w:rsidRDefault="000227DB" w:rsidP="000421C4">
      <w:pPr>
        <w:pStyle w:val="Heading4"/>
      </w:pPr>
      <w:r>
        <w:t xml:space="preserve">Pembuatan </w:t>
      </w:r>
      <w:r w:rsidR="000421C4">
        <w:t>Kelas Satuan</w:t>
      </w:r>
    </w:p>
    <w:p w:rsidR="000227DB" w:rsidRDefault="000227DB" w:rsidP="000227DB">
      <w:pPr>
        <w:rPr>
          <w:rFonts w:cs="Segoe UI"/>
          <w:szCs w:val="19"/>
        </w:rPr>
      </w:pPr>
      <w:r>
        <w:rPr>
          <w:rFonts w:cs="Segoe UI"/>
          <w:szCs w:val="19"/>
        </w:rPr>
        <w:t>Langkah-langkah pembuatan kelas secara satu persatu, adalah sebagai berikut :</w:t>
      </w:r>
    </w:p>
    <w:p w:rsidR="000227DB" w:rsidRPr="00CE34D7" w:rsidRDefault="000227DB" w:rsidP="006269B3">
      <w:pPr>
        <w:numPr>
          <w:ilvl w:val="0"/>
          <w:numId w:val="29"/>
        </w:numPr>
        <w:suppressAutoHyphens w:val="0"/>
        <w:ind w:left="630"/>
        <w:rPr>
          <w:rFonts w:cs="Segoe UI"/>
          <w:szCs w:val="19"/>
          <w:lang w:val="id-ID"/>
        </w:rPr>
      </w:pPr>
      <w:r>
        <w:rPr>
          <w:rFonts w:cs="Segoe UI"/>
          <w:szCs w:val="19"/>
        </w:rPr>
        <w:t>Pilih menu</w:t>
      </w:r>
      <w:r w:rsidRPr="00CE34D7">
        <w:rPr>
          <w:rFonts w:cs="Segoe UI"/>
          <w:b/>
          <w:szCs w:val="19"/>
        </w:rPr>
        <w:t xml:space="preserve"> Jadwal </w:t>
      </w:r>
      <w:r w:rsidRPr="00CE34D7">
        <w:rPr>
          <w:rFonts w:cs="Segoe UI"/>
          <w:b/>
          <w:szCs w:val="19"/>
        </w:rPr>
        <w:sym w:font="Wingdings" w:char="F0E0"/>
      </w:r>
      <w:r w:rsidRPr="00CE34D7">
        <w:rPr>
          <w:rFonts w:cs="Segoe UI"/>
          <w:b/>
          <w:szCs w:val="19"/>
        </w:rPr>
        <w:t xml:space="preserve"> Kelas</w:t>
      </w:r>
    </w:p>
    <w:p w:rsidR="000227DB" w:rsidRPr="00CE34D7" w:rsidRDefault="000227DB" w:rsidP="006269B3">
      <w:pPr>
        <w:numPr>
          <w:ilvl w:val="0"/>
          <w:numId w:val="29"/>
        </w:numPr>
        <w:suppressAutoHyphens w:val="0"/>
        <w:ind w:left="630"/>
        <w:rPr>
          <w:rFonts w:cs="Segoe UI"/>
          <w:szCs w:val="19"/>
          <w:lang w:val="id-ID"/>
        </w:rPr>
      </w:pPr>
      <w:r>
        <w:rPr>
          <w:rFonts w:cs="Segoe UI"/>
          <w:szCs w:val="19"/>
        </w:rPr>
        <w:t xml:space="preserve">Pilih program studi yang akan dibuatkan kelasnya, kemudian klik tombol </w:t>
      </w:r>
      <w:r w:rsidRPr="00CE34D7">
        <w:rPr>
          <w:rFonts w:cs="Segoe UI"/>
          <w:b/>
          <w:szCs w:val="19"/>
        </w:rPr>
        <w:t>Tampilkan</w:t>
      </w:r>
      <w:r w:rsidRPr="00CE34D7">
        <w:rPr>
          <w:rFonts w:cs="Segoe UI"/>
          <w:szCs w:val="19"/>
        </w:rPr>
        <w:t>.</w:t>
      </w:r>
    </w:p>
    <w:p w:rsidR="000227DB" w:rsidRPr="00CE34D7" w:rsidRDefault="000227DB" w:rsidP="006269B3">
      <w:pPr>
        <w:numPr>
          <w:ilvl w:val="0"/>
          <w:numId w:val="29"/>
        </w:numPr>
        <w:suppressAutoHyphens w:val="0"/>
        <w:ind w:left="630"/>
        <w:rPr>
          <w:rFonts w:cs="Segoe UI"/>
          <w:szCs w:val="19"/>
          <w:lang w:val="id-ID"/>
        </w:rPr>
      </w:pPr>
      <w:r>
        <w:rPr>
          <w:rFonts w:cs="Segoe UI"/>
          <w:szCs w:val="19"/>
        </w:rPr>
        <w:lastRenderedPageBreak/>
        <w:t>Klik tombol Tambah Kelas. Apabila kurikulum untuk program studi tersebut sudah diset, maka akan tampil seluruh daftar matakuliah yang ada di kurikulum program studi tersebut. Jika masih belum, silahkan melakukan setting kurikulum seperti pada Bab 2.2.</w:t>
      </w:r>
    </w:p>
    <w:p w:rsidR="000227DB" w:rsidRPr="00CE34D7" w:rsidRDefault="000227DB" w:rsidP="006269B3">
      <w:pPr>
        <w:numPr>
          <w:ilvl w:val="0"/>
          <w:numId w:val="29"/>
        </w:numPr>
        <w:suppressAutoHyphens w:val="0"/>
        <w:ind w:left="630"/>
        <w:rPr>
          <w:rFonts w:cs="Segoe UI"/>
          <w:szCs w:val="19"/>
          <w:lang w:val="id-ID"/>
        </w:rPr>
      </w:pPr>
      <w:r>
        <w:rPr>
          <w:rFonts w:cs="Segoe UI"/>
          <w:szCs w:val="19"/>
        </w:rPr>
        <w:t xml:space="preserve">Pilih matakuliah yang akan dibuatkan kelasnya dengan klik tombol </w:t>
      </w:r>
      <w:r w:rsidRPr="00CE34D7">
        <w:rPr>
          <w:rFonts w:cs="Segoe UI"/>
          <w:b/>
          <w:szCs w:val="19"/>
        </w:rPr>
        <w:t>Pilih</w:t>
      </w:r>
      <w:r>
        <w:rPr>
          <w:rFonts w:cs="Segoe UI"/>
          <w:szCs w:val="19"/>
        </w:rPr>
        <w:t>.</w:t>
      </w:r>
    </w:p>
    <w:p w:rsidR="000227DB" w:rsidRPr="00CE34D7" w:rsidRDefault="000227DB" w:rsidP="006269B3">
      <w:pPr>
        <w:numPr>
          <w:ilvl w:val="0"/>
          <w:numId w:val="29"/>
        </w:numPr>
        <w:suppressAutoHyphens w:val="0"/>
        <w:ind w:left="630"/>
        <w:rPr>
          <w:rFonts w:cs="Segoe UI"/>
          <w:szCs w:val="19"/>
          <w:lang w:val="id-ID"/>
        </w:rPr>
      </w:pPr>
      <w:r>
        <w:rPr>
          <w:rFonts w:cs="Segoe UI"/>
          <w:szCs w:val="19"/>
        </w:rPr>
        <w:t xml:space="preserve">Lengkapi form </w:t>
      </w:r>
      <w:r w:rsidRPr="00CE34D7">
        <w:rPr>
          <w:rFonts w:cs="Segoe UI"/>
          <w:b/>
          <w:szCs w:val="19"/>
        </w:rPr>
        <w:t>Tambah Kelas</w:t>
      </w:r>
      <w:r>
        <w:rPr>
          <w:rFonts w:cs="Segoe UI"/>
          <w:szCs w:val="19"/>
        </w:rPr>
        <w:t>.</w:t>
      </w:r>
    </w:p>
    <w:p w:rsidR="000227DB" w:rsidRPr="00CE34D7" w:rsidRDefault="000227DB" w:rsidP="006269B3">
      <w:pPr>
        <w:numPr>
          <w:ilvl w:val="0"/>
          <w:numId w:val="29"/>
        </w:numPr>
        <w:suppressAutoHyphens w:val="0"/>
        <w:ind w:left="630"/>
        <w:rPr>
          <w:rFonts w:cs="Segoe UI"/>
          <w:szCs w:val="19"/>
          <w:lang w:val="id-ID"/>
        </w:rPr>
      </w:pPr>
      <w:r>
        <w:rPr>
          <w:rFonts w:cs="Segoe UI"/>
          <w:szCs w:val="19"/>
        </w:rPr>
        <w:t xml:space="preserve">Klik tombol </w:t>
      </w:r>
      <w:r w:rsidRPr="00CE34D7">
        <w:rPr>
          <w:rFonts w:cs="Segoe UI"/>
          <w:b/>
          <w:szCs w:val="19"/>
        </w:rPr>
        <w:t>Simpan</w:t>
      </w:r>
      <w:r>
        <w:rPr>
          <w:rFonts w:cs="Segoe UI"/>
          <w:szCs w:val="19"/>
        </w:rPr>
        <w:t xml:space="preserve"> untuk menyimpan data kelas.</w:t>
      </w:r>
    </w:p>
    <w:p w:rsidR="000227DB" w:rsidRDefault="00BC70C9" w:rsidP="000227DB">
      <w:pPr>
        <w:spacing w:after="240"/>
        <w:rPr>
          <w:rFonts w:cs="Segoe UI"/>
          <w:szCs w:val="19"/>
        </w:rPr>
      </w:pPr>
      <w:r w:rsidRPr="00BC70C9">
        <w:rPr>
          <w:rFonts w:cs="Segoe UI"/>
          <w:szCs w:val="19"/>
        </w:rPr>
      </w:r>
      <w:r>
        <w:rPr>
          <w:rFonts w:cs="Segoe UI"/>
          <w:szCs w:val="19"/>
        </w:rPr>
        <w:pict>
          <v:group id="_x0000_s3889" editas="canvas" style="width:455.05pt;height:501.65pt;mso-position-horizontal-relative:char;mso-position-vertical-relative:line" coordorigin="1716,2020" coordsize="9101,10033">
            <o:lock v:ext="edit" aspectratio="t"/>
            <v:shape id="_x0000_s3890" type="#_x0000_t75" style="position:absolute;left:1716;top:2020;width:9101;height:10033" o:preferrelative="f">
              <v:fill o:detectmouseclick="t"/>
              <v:path o:extrusionok="t" o:connecttype="none"/>
              <o:lock v:ext="edit" text="t"/>
            </v:shape>
            <v:shape id="_x0000_s3891" type="#_x0000_t75" style="position:absolute;left:1736;top:2040;width:9061;height:3854" stroked="t" strokeweight="1pt">
              <v:imagedata r:id="rId53" o:title="screenshot-139 255 43 228 2015-08-19 15-08-00"/>
            </v:shape>
            <v:roundrect id="_x0000_s3892" style="position:absolute;left:3753;top:3000;width:960;height:376" arcsize="10923f" filled="f" strokecolor="red" strokeweight="1.5pt"/>
            <v:roundrect id="_x0000_s3893" style="position:absolute;left:4628;top:3765;width:992;height:275" arcsize="10923f" filled="f" strokecolor="red" strokeweight="1.5pt"/>
            <v:shape id="_x0000_s3894" type="#_x0000_t75" style="position:absolute;left:5737;top:3110;width:5066;height:8923" stroked="t" strokeweight="1pt">
              <v:imagedata r:id="rId54" o:title="screenshot-139 255 43 228 2015-08-19 15-04-53"/>
            </v:shape>
            <v:shape id="_x0000_s3895" type="#_x0000_t33" style="position:absolute;left:3672;top:5507;width:3517;height:613;rotation:90;flip:x" o:connectortype="elbow" adj="-31439,230271,-31439" strokecolor="red" strokeweight="1.5pt">
              <v:stroke endarrow="block"/>
            </v:shape>
            <v:roundrect id="_x0000_s3896" style="position:absolute;left:6927;top:11658;width:546;height:239" arcsize="10923f" filled="f" strokecolor="red" strokeweight="1.5pt"/>
            <v:oval id="_x0000_s3897" style="position:absolute;left:10279;top:9626;width:262;height:262" filled="f" strokecolor="red" strokeweight="1.5pt"/>
            <v:shape id="_x0000_s3898" type="#_x0000_t202" style="position:absolute;left:6939;top:10482;width:3158;height:900" fillcolor="#e7e6e6" strokecolor="red" strokeweight="1.5pt">
              <v:textbox style="mso-next-textbox:#_x0000_s3898">
                <w:txbxContent>
                  <w:p w:rsidR="008E74A3" w:rsidRPr="000227DB" w:rsidRDefault="008E74A3" w:rsidP="000227DB">
                    <w:pPr>
                      <w:spacing w:line="240" w:lineRule="auto"/>
                      <w:jc w:val="center"/>
                      <w:rPr>
                        <w:b/>
                        <w:sz w:val="16"/>
                        <w:szCs w:val="16"/>
                      </w:rPr>
                    </w:pPr>
                    <w:r w:rsidRPr="000227DB">
                      <w:rPr>
                        <w:b/>
                        <w:sz w:val="16"/>
                        <w:szCs w:val="16"/>
                        <w:lang w:val="id-ID"/>
                      </w:rPr>
                      <w:t>Beri tanda centang</w:t>
                    </w:r>
                    <w:r w:rsidRPr="000227DB">
                      <w:rPr>
                        <w:b/>
                        <w:sz w:val="16"/>
                        <w:szCs w:val="16"/>
                      </w:rPr>
                      <w:t xml:space="preserve"> jika diinginkan dosen dapat melakukan input nilai dari portal dosen</w:t>
                    </w:r>
                  </w:p>
                  <w:p w:rsidR="008E74A3" w:rsidRPr="000227DB" w:rsidRDefault="008E74A3" w:rsidP="000227DB">
                    <w:pPr>
                      <w:spacing w:line="240" w:lineRule="auto"/>
                      <w:rPr>
                        <w:b/>
                        <w:sz w:val="16"/>
                        <w:szCs w:val="16"/>
                        <w:lang w:val="id-ID"/>
                      </w:rPr>
                    </w:pPr>
                  </w:p>
                </w:txbxContent>
              </v:textbox>
            </v:shape>
            <v:shape id="_x0000_s3899" type="#_x0000_t33" style="position:absolute;left:9746;top:10269;width:1029;height:298;rotation:90" o:connectortype="elbow" adj="-218414,-897560,-218414" strokecolor="red" strokeweight="1.5pt">
              <v:stroke dashstyle="1 1"/>
            </v:shape>
            <v:roundrect id="_x0000_s3904" style="position:absolute;left:7310;top:8942;width:598;height:213" arcsize="10923f" filled="f" strokecolor="red" strokeweight="1.5pt"/>
            <v:shape id="_x0000_s3905" type="#_x0000_t202" style="position:absolute;left:2638;top:8835;width:2486;height:1528" fillcolor="#e7e6e6" strokecolor="red" strokeweight="1.5pt">
              <v:textbox style="mso-next-textbox:#_x0000_s3905">
                <w:txbxContent>
                  <w:p w:rsidR="008E74A3" w:rsidRPr="000227DB" w:rsidRDefault="008E74A3" w:rsidP="000227DB">
                    <w:pPr>
                      <w:spacing w:line="240" w:lineRule="auto"/>
                      <w:jc w:val="center"/>
                      <w:rPr>
                        <w:b/>
                        <w:sz w:val="16"/>
                        <w:szCs w:val="16"/>
                      </w:rPr>
                    </w:pPr>
                    <w:r w:rsidRPr="000227DB">
                      <w:rPr>
                        <w:b/>
                        <w:sz w:val="16"/>
                        <w:szCs w:val="16"/>
                      </w:rPr>
                      <w:t>Klik untuk memilih dosen pengampu kelas</w:t>
                    </w:r>
                    <w:r w:rsidR="000029A0">
                      <w:rPr>
                        <w:b/>
                        <w:sz w:val="16"/>
                        <w:szCs w:val="16"/>
                      </w:rPr>
                      <w:t>. Hanya dosen yang memiliki homebase prodi saja yang dapat dipilih sebagai dosen pengampu kelas</w:t>
                    </w:r>
                  </w:p>
                  <w:p w:rsidR="008E74A3" w:rsidRPr="000227DB" w:rsidRDefault="008E74A3" w:rsidP="000227DB">
                    <w:pPr>
                      <w:spacing w:line="240" w:lineRule="auto"/>
                      <w:rPr>
                        <w:b/>
                        <w:sz w:val="16"/>
                        <w:szCs w:val="16"/>
                        <w:lang w:val="id-ID"/>
                      </w:rPr>
                    </w:pPr>
                  </w:p>
                </w:txbxContent>
              </v:textbox>
            </v:shape>
            <v:shape id="_x0000_s3906" type="#_x0000_t33" style="position:absolute;left:6159;top:8150;width:429;height:2470;rotation:90" o:connectortype="elbow" adj="-383060,-90423,-383060" strokecolor="red" strokeweight="1.5pt">
              <v:stroke dashstyle="1 1"/>
            </v:shape>
            <w10:wrap type="none"/>
            <w10:anchorlock/>
          </v:group>
        </w:pict>
      </w:r>
    </w:p>
    <w:p w:rsidR="000227DB" w:rsidRDefault="000227DB">
      <w:pPr>
        <w:pStyle w:val="Heading4"/>
      </w:pPr>
      <w:r>
        <w:t>Jadwal Kelas</w:t>
      </w:r>
    </w:p>
    <w:p w:rsidR="000227DB" w:rsidRPr="00A84DE7" w:rsidRDefault="000227DB" w:rsidP="000227DB">
      <w:pPr>
        <w:rPr>
          <w:rFonts w:cs="Segoe UI"/>
          <w:szCs w:val="19"/>
        </w:rPr>
      </w:pPr>
      <w:r>
        <w:rPr>
          <w:rFonts w:cs="Segoe UI"/>
          <w:szCs w:val="19"/>
        </w:rPr>
        <w:t xml:space="preserve">Berikut ini adalah langkah-langkah untuk melakukan </w:t>
      </w:r>
      <w:r w:rsidRPr="00253C8F">
        <w:rPr>
          <w:rFonts w:cs="Segoe UI"/>
          <w:i/>
          <w:szCs w:val="19"/>
        </w:rPr>
        <w:t>setting</w:t>
      </w:r>
      <w:r>
        <w:rPr>
          <w:rFonts w:cs="Segoe UI"/>
          <w:szCs w:val="19"/>
        </w:rPr>
        <w:t xml:space="preserve"> jadwal kelas.</w:t>
      </w:r>
    </w:p>
    <w:p w:rsidR="000227DB" w:rsidRPr="00CE428A" w:rsidRDefault="000227DB" w:rsidP="006269B3">
      <w:pPr>
        <w:numPr>
          <w:ilvl w:val="0"/>
          <w:numId w:val="30"/>
        </w:numPr>
        <w:suppressAutoHyphens w:val="0"/>
        <w:rPr>
          <w:rFonts w:cs="Segoe UI"/>
          <w:szCs w:val="19"/>
          <w:lang w:val="id-ID"/>
        </w:rPr>
      </w:pPr>
      <w:r>
        <w:rPr>
          <w:rFonts w:cs="Segoe UI"/>
          <w:szCs w:val="19"/>
        </w:rPr>
        <w:t xml:space="preserve">Pilih menu </w:t>
      </w:r>
      <w:r>
        <w:rPr>
          <w:rFonts w:cs="Segoe UI"/>
          <w:b/>
          <w:szCs w:val="19"/>
        </w:rPr>
        <w:t xml:space="preserve">Jadwal </w:t>
      </w:r>
      <w:r w:rsidRPr="00CE428A">
        <w:rPr>
          <w:rFonts w:cs="Segoe UI"/>
          <w:b/>
          <w:szCs w:val="19"/>
        </w:rPr>
        <w:sym w:font="Wingdings" w:char="F0E0"/>
      </w:r>
      <w:r>
        <w:rPr>
          <w:rFonts w:cs="Segoe UI"/>
          <w:b/>
          <w:szCs w:val="19"/>
        </w:rPr>
        <w:t xml:space="preserve"> Jadwal Kelas.</w:t>
      </w:r>
    </w:p>
    <w:p w:rsidR="000227DB" w:rsidRPr="007751A7" w:rsidRDefault="000227DB" w:rsidP="006269B3">
      <w:pPr>
        <w:numPr>
          <w:ilvl w:val="0"/>
          <w:numId w:val="30"/>
        </w:numPr>
        <w:suppressAutoHyphens w:val="0"/>
        <w:rPr>
          <w:rFonts w:cs="Segoe UI"/>
          <w:szCs w:val="19"/>
          <w:lang w:val="id-ID"/>
        </w:rPr>
      </w:pPr>
      <w:r>
        <w:rPr>
          <w:rFonts w:cs="Segoe UI"/>
          <w:szCs w:val="19"/>
        </w:rPr>
        <w:t xml:space="preserve">Pilih Program Studi, kemudian tekan tombol </w:t>
      </w:r>
      <w:r>
        <w:rPr>
          <w:rFonts w:cs="Segoe UI"/>
          <w:b/>
          <w:szCs w:val="19"/>
        </w:rPr>
        <w:t>Tampil</w:t>
      </w:r>
      <w:r>
        <w:rPr>
          <w:rFonts w:cs="Segoe UI"/>
          <w:szCs w:val="19"/>
        </w:rPr>
        <w:t>.</w:t>
      </w:r>
    </w:p>
    <w:p w:rsidR="000227DB" w:rsidRDefault="000227DB" w:rsidP="006269B3">
      <w:pPr>
        <w:numPr>
          <w:ilvl w:val="0"/>
          <w:numId w:val="30"/>
        </w:numPr>
        <w:suppressAutoHyphens w:val="0"/>
        <w:rPr>
          <w:rFonts w:cs="Segoe UI"/>
          <w:szCs w:val="19"/>
          <w:lang w:val="id-ID"/>
        </w:rPr>
      </w:pPr>
      <w:r>
        <w:rPr>
          <w:rFonts w:cs="Segoe UI"/>
          <w:szCs w:val="19"/>
        </w:rPr>
        <w:t xml:space="preserve">Pada tabel </w:t>
      </w:r>
      <w:r>
        <w:rPr>
          <w:rFonts w:cs="Segoe UI"/>
          <w:b/>
          <w:szCs w:val="19"/>
        </w:rPr>
        <w:t>Daftar Jadwal Kelas</w:t>
      </w:r>
      <w:r>
        <w:rPr>
          <w:rFonts w:cs="Segoe UI"/>
          <w:szCs w:val="19"/>
        </w:rPr>
        <w:t xml:space="preserve">, pada kelas matakuliah, tekan tombol </w:t>
      </w:r>
      <w:r>
        <w:rPr>
          <w:rFonts w:cs="Segoe UI"/>
          <w:b/>
          <w:szCs w:val="19"/>
        </w:rPr>
        <w:t xml:space="preserve">Jadwal </w:t>
      </w:r>
      <w:r>
        <w:rPr>
          <w:rFonts w:cs="Segoe UI"/>
          <w:szCs w:val="19"/>
        </w:rPr>
        <w:t xml:space="preserve">pada kolom </w:t>
      </w:r>
      <w:r>
        <w:rPr>
          <w:rFonts w:cs="Segoe UI"/>
          <w:b/>
          <w:szCs w:val="19"/>
        </w:rPr>
        <w:t>Aksi</w:t>
      </w:r>
      <w:r>
        <w:rPr>
          <w:rFonts w:cs="Segoe UI"/>
          <w:szCs w:val="19"/>
        </w:rPr>
        <w:t>.</w:t>
      </w:r>
    </w:p>
    <w:p w:rsidR="000227DB" w:rsidRPr="005043F3" w:rsidRDefault="000227DB" w:rsidP="006269B3">
      <w:pPr>
        <w:numPr>
          <w:ilvl w:val="0"/>
          <w:numId w:val="30"/>
        </w:numPr>
        <w:suppressAutoHyphens w:val="0"/>
        <w:rPr>
          <w:rFonts w:cs="Segoe UI"/>
          <w:szCs w:val="19"/>
          <w:lang w:val="id-ID"/>
        </w:rPr>
      </w:pPr>
      <w:r>
        <w:rPr>
          <w:rFonts w:cs="Segoe UI"/>
          <w:szCs w:val="19"/>
        </w:rPr>
        <w:lastRenderedPageBreak/>
        <w:t xml:space="preserve">Klik tombol </w:t>
      </w:r>
      <w:r w:rsidRPr="005043F3">
        <w:rPr>
          <w:rFonts w:cs="Segoe UI"/>
          <w:b/>
          <w:szCs w:val="19"/>
        </w:rPr>
        <w:t>Tambah</w:t>
      </w:r>
      <w:r>
        <w:rPr>
          <w:rFonts w:cs="Segoe UI"/>
          <w:szCs w:val="19"/>
        </w:rPr>
        <w:t>, untuk menentukan jadwal kelas matakuliah tersebut.</w:t>
      </w:r>
    </w:p>
    <w:p w:rsidR="000227DB" w:rsidRPr="005043F3" w:rsidRDefault="000227DB" w:rsidP="006269B3">
      <w:pPr>
        <w:numPr>
          <w:ilvl w:val="0"/>
          <w:numId w:val="30"/>
        </w:numPr>
        <w:suppressAutoHyphens w:val="0"/>
        <w:rPr>
          <w:rFonts w:cs="Segoe UI"/>
          <w:szCs w:val="19"/>
          <w:lang w:val="id-ID"/>
        </w:rPr>
      </w:pPr>
      <w:r>
        <w:rPr>
          <w:rFonts w:cs="Segoe UI"/>
          <w:szCs w:val="19"/>
        </w:rPr>
        <w:t xml:space="preserve">Lengkapi isian form, kemudian tekan tombol </w:t>
      </w:r>
      <w:r w:rsidRPr="005043F3">
        <w:rPr>
          <w:rFonts w:cs="Segoe UI"/>
          <w:b/>
          <w:szCs w:val="19"/>
        </w:rPr>
        <w:t>Tambah</w:t>
      </w:r>
      <w:r>
        <w:rPr>
          <w:rFonts w:cs="Segoe UI"/>
          <w:szCs w:val="19"/>
        </w:rPr>
        <w:t>.</w:t>
      </w:r>
    </w:p>
    <w:p w:rsidR="000227DB" w:rsidRPr="000227DB" w:rsidRDefault="00BC70C9" w:rsidP="000227DB">
      <w:r w:rsidRPr="00BC70C9">
        <w:rPr>
          <w:rFonts w:cs="Segoe UI"/>
          <w:szCs w:val="19"/>
        </w:rPr>
      </w:r>
      <w:r w:rsidRPr="00BC70C9">
        <w:rPr>
          <w:rFonts w:cs="Segoe UI"/>
          <w:szCs w:val="19"/>
        </w:rPr>
        <w:pict>
          <v:group id="_x0000_s3907" editas="canvas" style="width:455.3pt;height:539.95pt;mso-position-horizontal-relative:char;mso-position-vertical-relative:line" coordorigin="1705,1717" coordsize="9106,10799">
            <o:lock v:ext="edit" aspectratio="t"/>
            <v:shape id="_x0000_s3908" type="#_x0000_t75" style="position:absolute;left:1705;top:1717;width:9106;height:10799" o:preferrelative="f">
              <v:fill o:detectmouseclick="t"/>
              <v:path o:extrusionok="t" o:connecttype="none"/>
              <o:lock v:ext="edit" text="t"/>
            </v:shape>
            <v:shape id="_x0000_s3909" type="#_x0000_t75" style="position:absolute;left:1725;top:1737;width:9066;height:3922" stroked="t" strokeweight="1pt">
              <v:imagedata r:id="rId55" o:title="screenshot-139 255 43 228 2015-08-24 00-26-02"/>
            </v:shape>
            <v:shape id="_x0000_s3910" type="#_x0000_t75" style="position:absolute;left:3579;top:4855;width:6581;height:3216" stroked="t" strokeweight="1pt">
              <v:imagedata r:id="rId56" o:title="screenshot-139 255 43 228 2015-08-24 00-24-05"/>
            </v:shape>
            <v:shape id="_x0000_s3911" type="#_x0000_t75" style="position:absolute;left:2455;top:7928;width:6833;height:4568" stroked="t" strokeweight="1pt">
              <v:imagedata r:id="rId57" o:title="screenshot-139 255 43 228 2015-08-24 00-26-01"/>
            </v:shape>
            <v:roundrect id="_x0000_s3912" style="position:absolute;left:2153;top:4365;width:482;height:240" arcsize="10923f" filled="f" strokecolor="red" strokeweight="1.5pt"/>
            <v:shape id="_x0000_s3913" type="#_x0000_t33" style="position:absolute;left:2065;top:4949;width:1843;height:1185;rotation:90;flip:x" o:connectortype="elbow" adj="-28128,118900,-28128" strokecolor="red" strokeweight="1.5pt">
              <v:stroke endarrow="block"/>
            </v:shape>
            <v:roundrect id="_x0000_s3914" style="position:absolute;left:9344;top:6937;width:727;height:348" arcsize="10923f" filled="f" strokecolor="red" strokeweight="1.5pt"/>
            <v:shape id="_x0000_s3915" type="#_x0000_t33" style="position:absolute;left:8042;top:8546;width:2912;height:420;rotation:90" o:connectortype="elbow" adj="-72054,-473297,-72054" strokecolor="red" strokeweight="1.5pt">
              <v:stroke endarrow="block"/>
            </v:shape>
            <v:roundrect id="_x0000_s3916" style="position:absolute;left:4624;top:12027;width:727;height:348" arcsize="10923f" filled="f" strokecolor="red" strokeweight="1.5pt"/>
            <w10:wrap type="none"/>
            <w10:anchorlock/>
          </v:group>
        </w:pict>
      </w:r>
    </w:p>
    <w:p w:rsidR="000227DB" w:rsidRDefault="000227DB">
      <w:pPr>
        <w:pStyle w:val="Heading4"/>
      </w:pPr>
      <w:r>
        <w:t>Jadwal Ujian</w:t>
      </w:r>
    </w:p>
    <w:p w:rsidR="000227DB" w:rsidRDefault="000227DB" w:rsidP="000227DB">
      <w:pPr>
        <w:rPr>
          <w:lang w:val="sv-SE"/>
        </w:rPr>
      </w:pPr>
      <w:r>
        <w:rPr>
          <w:lang w:val="sv-SE"/>
        </w:rPr>
        <w:t xml:space="preserve">Berikut ini adalah langkah-langkah untuk melakukan </w:t>
      </w:r>
      <w:r w:rsidRPr="00253C8F">
        <w:rPr>
          <w:i/>
          <w:lang w:val="sv-SE"/>
        </w:rPr>
        <w:t>setting</w:t>
      </w:r>
      <w:r>
        <w:rPr>
          <w:lang w:val="sv-SE"/>
        </w:rPr>
        <w:t xml:space="preserve"> jadwal ujian.</w:t>
      </w:r>
    </w:p>
    <w:p w:rsidR="000227DB" w:rsidRDefault="000227DB" w:rsidP="006269B3">
      <w:pPr>
        <w:numPr>
          <w:ilvl w:val="0"/>
          <w:numId w:val="31"/>
        </w:numPr>
        <w:suppressAutoHyphens w:val="0"/>
        <w:rPr>
          <w:lang w:val="sv-SE"/>
        </w:rPr>
      </w:pPr>
      <w:r>
        <w:rPr>
          <w:lang w:val="sv-SE"/>
        </w:rPr>
        <w:t xml:space="preserve">Pilih menu </w:t>
      </w:r>
      <w:r>
        <w:rPr>
          <w:b/>
          <w:lang w:val="sv-SE"/>
        </w:rPr>
        <w:t xml:space="preserve">Jadwal </w:t>
      </w:r>
      <w:r w:rsidRPr="009204F1">
        <w:rPr>
          <w:b/>
          <w:lang w:val="sv-SE"/>
        </w:rPr>
        <w:sym w:font="Wingdings" w:char="F0E0"/>
      </w:r>
      <w:r>
        <w:rPr>
          <w:b/>
          <w:lang w:val="sv-SE"/>
        </w:rPr>
        <w:t xml:space="preserve"> Jadwal Ujian</w:t>
      </w:r>
      <w:r>
        <w:rPr>
          <w:lang w:val="sv-SE"/>
        </w:rPr>
        <w:t>.</w:t>
      </w:r>
    </w:p>
    <w:p w:rsidR="000227DB" w:rsidRDefault="000227DB" w:rsidP="006269B3">
      <w:pPr>
        <w:numPr>
          <w:ilvl w:val="0"/>
          <w:numId w:val="31"/>
        </w:numPr>
        <w:suppressAutoHyphens w:val="0"/>
        <w:rPr>
          <w:lang w:val="sv-SE"/>
        </w:rPr>
      </w:pPr>
      <w:r>
        <w:rPr>
          <w:lang w:val="sv-SE"/>
        </w:rPr>
        <w:t xml:space="preserve">Pilih Program Studi, kemudian tekan tombol </w:t>
      </w:r>
      <w:r>
        <w:rPr>
          <w:b/>
          <w:lang w:val="sv-SE"/>
        </w:rPr>
        <w:t>OK</w:t>
      </w:r>
      <w:r>
        <w:rPr>
          <w:lang w:val="sv-SE"/>
        </w:rPr>
        <w:t>.</w:t>
      </w:r>
    </w:p>
    <w:p w:rsidR="000227DB" w:rsidRPr="000E1FBB" w:rsidRDefault="000227DB" w:rsidP="006269B3">
      <w:pPr>
        <w:numPr>
          <w:ilvl w:val="0"/>
          <w:numId w:val="31"/>
        </w:numPr>
        <w:suppressAutoHyphens w:val="0"/>
        <w:rPr>
          <w:lang w:val="sv-SE"/>
        </w:rPr>
      </w:pPr>
      <w:r>
        <w:rPr>
          <w:lang w:val="sv-SE"/>
        </w:rPr>
        <w:t xml:space="preserve">Pilih kelas matakuliah yang akan dibuat jadwal ujiannya, kemudian tekan tombol </w:t>
      </w:r>
      <w:r>
        <w:rPr>
          <w:b/>
          <w:lang w:val="sv-SE"/>
        </w:rPr>
        <w:t xml:space="preserve">Tambah </w:t>
      </w:r>
      <w:r>
        <w:rPr>
          <w:lang w:val="sv-SE"/>
        </w:rPr>
        <w:t xml:space="preserve">pada kolom </w:t>
      </w:r>
      <w:r>
        <w:rPr>
          <w:b/>
          <w:lang w:val="sv-SE"/>
        </w:rPr>
        <w:t>Aksi</w:t>
      </w:r>
      <w:r>
        <w:rPr>
          <w:lang w:val="sv-SE"/>
        </w:rPr>
        <w:t>.</w:t>
      </w:r>
      <w:r>
        <w:rPr>
          <w:lang w:val="id-ID"/>
        </w:rPr>
        <w:t xml:space="preserve"> Untuk mengubah sesi ujian (UTS atau UAS), tekan tombol </w:t>
      </w:r>
      <w:r>
        <w:rPr>
          <w:b/>
          <w:lang w:val="id-ID"/>
        </w:rPr>
        <w:t>Ganti Sesi Ujian</w:t>
      </w:r>
      <w:r>
        <w:rPr>
          <w:lang w:val="id-ID"/>
        </w:rPr>
        <w:t>.</w:t>
      </w:r>
    </w:p>
    <w:p w:rsidR="000227DB" w:rsidRPr="005043F3" w:rsidRDefault="000227DB" w:rsidP="006269B3">
      <w:pPr>
        <w:numPr>
          <w:ilvl w:val="0"/>
          <w:numId w:val="31"/>
        </w:numPr>
        <w:suppressAutoHyphens w:val="0"/>
        <w:rPr>
          <w:lang w:val="sv-SE"/>
        </w:rPr>
      </w:pPr>
      <w:r>
        <w:rPr>
          <w:lang w:val="sv-SE"/>
        </w:rPr>
        <w:t xml:space="preserve">Pada halaman </w:t>
      </w:r>
      <w:r>
        <w:rPr>
          <w:b/>
          <w:lang w:val="sv-SE"/>
        </w:rPr>
        <w:t>Detail Jadwal Ujian</w:t>
      </w:r>
      <w:r>
        <w:rPr>
          <w:lang w:val="sv-SE"/>
        </w:rPr>
        <w:t xml:space="preserve">, tekan link </w:t>
      </w:r>
      <w:r>
        <w:rPr>
          <w:b/>
          <w:lang w:val="sv-SE"/>
        </w:rPr>
        <w:t>Buat Jadwal Ujian</w:t>
      </w:r>
      <w:r>
        <w:rPr>
          <w:lang w:val="sv-SE"/>
        </w:rPr>
        <w:t>.</w:t>
      </w:r>
    </w:p>
    <w:p w:rsidR="000227DB" w:rsidRDefault="000227DB" w:rsidP="006269B3">
      <w:pPr>
        <w:numPr>
          <w:ilvl w:val="0"/>
          <w:numId w:val="31"/>
        </w:numPr>
        <w:suppressAutoHyphens w:val="0"/>
        <w:rPr>
          <w:lang w:val="sv-SE"/>
        </w:rPr>
      </w:pPr>
      <w:r>
        <w:rPr>
          <w:lang w:val="sv-SE"/>
        </w:rPr>
        <w:lastRenderedPageBreak/>
        <w:t xml:space="preserve">Pada halaman </w:t>
      </w:r>
      <w:r>
        <w:rPr>
          <w:b/>
          <w:lang w:val="sv-SE"/>
        </w:rPr>
        <w:t>Buat Jadwal Ujian</w:t>
      </w:r>
      <w:r>
        <w:rPr>
          <w:lang w:val="sv-SE"/>
        </w:rPr>
        <w:t>, isi tanggal, waktu, dan</w:t>
      </w:r>
      <w:r>
        <w:rPr>
          <w:lang w:val="id-ID"/>
        </w:rPr>
        <w:t xml:space="preserve"> beri tanda centang pada kolom </w:t>
      </w:r>
      <w:r>
        <w:rPr>
          <w:b/>
          <w:lang w:val="id-ID"/>
        </w:rPr>
        <w:t>Pilih</w:t>
      </w:r>
      <w:r>
        <w:rPr>
          <w:lang w:val="id-ID"/>
        </w:rPr>
        <w:t xml:space="preserve"> untuk menentukan</w:t>
      </w:r>
      <w:r>
        <w:rPr>
          <w:lang w:val="sv-SE"/>
        </w:rPr>
        <w:t xml:space="preserve"> ruang ujian</w:t>
      </w:r>
    </w:p>
    <w:p w:rsidR="000227DB" w:rsidRDefault="000227DB" w:rsidP="006269B3">
      <w:pPr>
        <w:numPr>
          <w:ilvl w:val="0"/>
          <w:numId w:val="31"/>
        </w:numPr>
        <w:suppressAutoHyphens w:val="0"/>
        <w:rPr>
          <w:lang w:val="sv-SE"/>
        </w:rPr>
      </w:pPr>
      <w:r>
        <w:rPr>
          <w:lang w:val="id-ID"/>
        </w:rPr>
        <w:t>T</w:t>
      </w:r>
      <w:r>
        <w:rPr>
          <w:lang w:val="sv-SE"/>
        </w:rPr>
        <w:t xml:space="preserve">ekan tombol </w:t>
      </w:r>
      <w:r>
        <w:rPr>
          <w:b/>
          <w:lang w:val="sv-SE"/>
        </w:rPr>
        <w:t>Simpan</w:t>
      </w:r>
      <w:r>
        <w:rPr>
          <w:lang w:val="sv-SE"/>
        </w:rPr>
        <w:t>.</w:t>
      </w:r>
    </w:p>
    <w:p w:rsidR="000227DB" w:rsidRDefault="00BC70C9" w:rsidP="007306DA">
      <w:pPr>
        <w:spacing w:after="240" w:line="360" w:lineRule="auto"/>
        <w:rPr>
          <w:lang w:val="id-ID"/>
        </w:rPr>
      </w:pPr>
      <w:r>
        <w:rPr>
          <w:lang w:val="id-ID"/>
        </w:rPr>
      </w:r>
      <w:r>
        <w:rPr>
          <w:lang w:val="id-ID"/>
        </w:rPr>
        <w:pict>
          <v:group id="_x0000_s3917" editas="canvas" style="width:425.05pt;height:600.7pt;mso-position-horizontal-relative:char;mso-position-vertical-relative:line" coordorigin="1708,4345" coordsize="8501,12014">
            <o:lock v:ext="edit" aspectratio="t"/>
            <v:shape id="_x0000_s3918" type="#_x0000_t75" style="position:absolute;left:1708;top:4345;width:8501;height:12014" o:preferrelative="f">
              <v:fill o:detectmouseclick="t"/>
              <v:path o:extrusionok="t" o:connecttype="none"/>
              <o:lock v:ext="edit" text="t"/>
            </v:shape>
            <v:shape id="_x0000_s3919" type="#_x0000_t75" style="position:absolute;left:1728;top:4365;width:7908;height:2266" stroked="t" strokeweight="1pt">
              <v:imagedata r:id="rId58" o:title="screenshot-localhost 2015-08-30 22-50-35" croptop="30879f" cropbottom="1097f"/>
            </v:shape>
            <v:shape id="_x0000_s3920" type="#_x0000_t75" style="position:absolute;left:3776;top:5800;width:6413;height:5360" stroked="t" strokeweight="1pt">
              <v:imagedata r:id="rId59" o:title="screenshot-localhost 2015-08-30 22-57-00"/>
            </v:shape>
            <v:roundrect id="_x0000_s3921" style="position:absolute;left:2206;top:5833;width:604;height:271" arcsize="10923f" filled="f" strokecolor="red" strokeweight="1.5pt"/>
            <v:shape id="_x0000_s3922" type="#_x0000_t33" style="position:absolute;left:1961;top:6666;width:2361;height:1268;rotation:90;flip:x" o:connectortype="elbow" adj="-22972,54801,-22972" strokecolor="red" strokeweight="1.5pt">
              <v:stroke endarrow="block"/>
            </v:shape>
            <v:roundrect id="_x0000_s3923" style="position:absolute;left:6073;top:10746;width:667;height:271" arcsize="10923f" filled="f" strokecolor="red" strokeweight="1.5pt"/>
            <v:shape id="_x0000_s3924" type="#_x0000_t75" style="position:absolute;left:1953;top:11085;width:7156;height:1710" stroked="t" strokeweight="1pt">
              <v:imagedata r:id="rId60" o:title="screenshot-localhost 2015-08-30 23-01-07"/>
            </v:shape>
            <v:shape id="_x0000_s3925" type="#_x0000_t75" style="position:absolute;left:3469;top:12655;width:5807;height:3684" stroked="t" strokeweight="1pt">
              <v:imagedata r:id="rId61" o:title="screenshot-localhost 2015-08-30 23-02-06"/>
            </v:shape>
            <v:roundrect id="_x0000_s3926" style="position:absolute;left:2453;top:11733;width:939;height:472" arcsize="10923f" filled="f" strokecolor="red" strokeweight="1.5pt"/>
            <v:shape id="_x0000_s3927" type="#_x0000_t33" style="position:absolute;left:2057;top:13086;width:2277;height:546;rotation:90;flip:x" o:connectortype="elbow" adj="-27757,368624,-27757" strokecolor="red" strokeweight="1.5pt">
              <v:stroke endarrow="block"/>
            </v:shape>
            <v:shape id="_x0000_s3928" type="#_x0000_t33" style="position:absolute;left:5531;top:10882;width:527;height:203;rotation:180;flip:y" o:connectortype="elbow" adj="-248420,849103,-248420" strokecolor="red" strokeweight="1.5pt">
              <v:stroke endarrow="block"/>
            </v:shape>
            <v:roundrect id="_x0000_s3929" style="position:absolute;left:4051;top:9589;width:282;height:645" arcsize="10923f" filled="f" strokecolor="red" strokeweight="1.5pt"/>
            <v:shape id="_x0000_s3930" type="#_x0000_t202" style="position:absolute;left:2206;top:9571;width:1180;height:689" fillcolor="#e7e6e6" strokecolor="red" strokeweight="1.5pt">
              <v:textbox style="mso-next-textbox:#_x0000_s3930">
                <w:txbxContent>
                  <w:p w:rsidR="008E74A3" w:rsidRPr="000227DB" w:rsidRDefault="008E74A3" w:rsidP="000227DB">
                    <w:pPr>
                      <w:spacing w:line="240" w:lineRule="auto"/>
                      <w:jc w:val="center"/>
                      <w:rPr>
                        <w:b/>
                        <w:sz w:val="16"/>
                        <w:szCs w:val="16"/>
                        <w:lang w:val="id-ID"/>
                      </w:rPr>
                    </w:pPr>
                    <w:r w:rsidRPr="000227DB">
                      <w:rPr>
                        <w:b/>
                        <w:sz w:val="16"/>
                        <w:szCs w:val="16"/>
                        <w:lang w:val="id-ID"/>
                      </w:rPr>
                      <w:t>Beri tanda centang</w:t>
                    </w:r>
                  </w:p>
                  <w:p w:rsidR="008E74A3" w:rsidRPr="000227DB" w:rsidRDefault="008E74A3" w:rsidP="000227DB">
                    <w:pPr>
                      <w:spacing w:line="240" w:lineRule="auto"/>
                      <w:rPr>
                        <w:b/>
                        <w:sz w:val="16"/>
                        <w:szCs w:val="16"/>
                        <w:lang w:val="id-ID"/>
                      </w:rPr>
                    </w:pPr>
                  </w:p>
                </w:txbxContent>
              </v:textbox>
            </v:shape>
            <v:shape id="_x0000_s3931" type="#_x0000_t32" style="position:absolute;left:3401;top:9912;width:635;height:4;flip:y" o:connectortype="straight" strokecolor="red" strokeweight="1.5pt">
              <v:stroke dashstyle="1 1"/>
            </v:shape>
            <v:shape id="_x0000_s3932" type="#_x0000_t202" style="position:absolute;left:1953;top:15393;width:1180;height:689" fillcolor="#e7e6e6" strokecolor="red" strokeweight="1.5pt">
              <v:textbox style="mso-next-textbox:#_x0000_s3932">
                <w:txbxContent>
                  <w:p w:rsidR="008E74A3" w:rsidRPr="000227DB" w:rsidRDefault="008E74A3" w:rsidP="000227DB">
                    <w:pPr>
                      <w:spacing w:line="240" w:lineRule="auto"/>
                      <w:jc w:val="center"/>
                      <w:rPr>
                        <w:b/>
                        <w:sz w:val="16"/>
                        <w:szCs w:val="16"/>
                        <w:lang w:val="id-ID"/>
                      </w:rPr>
                    </w:pPr>
                    <w:r w:rsidRPr="000227DB">
                      <w:rPr>
                        <w:b/>
                        <w:sz w:val="16"/>
                        <w:szCs w:val="16"/>
                        <w:lang w:val="id-ID"/>
                      </w:rPr>
                      <w:t>Beri tanda centang</w:t>
                    </w:r>
                  </w:p>
                  <w:p w:rsidR="008E74A3" w:rsidRPr="000227DB" w:rsidRDefault="008E74A3" w:rsidP="000227DB">
                    <w:pPr>
                      <w:spacing w:line="240" w:lineRule="auto"/>
                      <w:rPr>
                        <w:b/>
                        <w:sz w:val="16"/>
                        <w:szCs w:val="16"/>
                        <w:lang w:val="id-ID"/>
                      </w:rPr>
                    </w:pPr>
                  </w:p>
                </w:txbxContent>
              </v:textbox>
            </v:shape>
            <v:roundrect id="_x0000_s3933" style="position:absolute;left:3579;top:15472;width:282;height:538" arcsize="10923f" filled="f" strokecolor="red" strokeweight="1.5pt"/>
            <v:shape id="_x0000_s3934" type="#_x0000_t32" style="position:absolute;left:3148;top:15738;width:416;height:3" o:connectortype="straight" strokecolor="red" strokeweight="1.5pt">
              <v:stroke dashstyle="1 1"/>
            </v:shape>
            <v:roundrect id="_x0000_s3935" style="position:absolute;left:7602;top:9607;width:1578;height:671" arcsize="10923f" filled="f" strokecolor="red" strokeweight="1.5pt"/>
            <v:shape id="_x0000_s3936" type="#_x0000_t202" style="position:absolute;left:7865;top:7080;width:2101;height:806" fillcolor="#e7e6e6" strokecolor="red" strokeweight="1.5pt">
              <v:textbox style="mso-next-textbox:#_x0000_s3936">
                <w:txbxContent>
                  <w:p w:rsidR="008E74A3" w:rsidRPr="000227DB" w:rsidRDefault="008E74A3" w:rsidP="000227DB">
                    <w:pPr>
                      <w:spacing w:line="240" w:lineRule="auto"/>
                      <w:jc w:val="center"/>
                      <w:rPr>
                        <w:b/>
                        <w:sz w:val="16"/>
                        <w:szCs w:val="16"/>
                      </w:rPr>
                    </w:pPr>
                    <w:r w:rsidRPr="000227DB">
                      <w:rPr>
                        <w:b/>
                        <w:sz w:val="16"/>
                        <w:szCs w:val="16"/>
                      </w:rPr>
                      <w:t>Tentukan pembagian jumlah peserta pada ruangan yang dipilih</w:t>
                    </w:r>
                  </w:p>
                  <w:p w:rsidR="008E74A3" w:rsidRPr="000227DB" w:rsidRDefault="008E74A3" w:rsidP="000227DB">
                    <w:pPr>
                      <w:spacing w:line="240" w:lineRule="auto"/>
                      <w:rPr>
                        <w:b/>
                        <w:sz w:val="16"/>
                        <w:szCs w:val="16"/>
                        <w:lang w:val="id-ID"/>
                      </w:rPr>
                    </w:pPr>
                  </w:p>
                </w:txbxContent>
              </v:textbox>
            </v:shape>
            <v:shape id="_x0000_s3937" type="#_x0000_t34" style="position:absolute;left:9195;top:7483;width:786;height:2460;flip:y" o:connectortype="elbow" adj="31053,61823,-252769" strokecolor="red" strokeweight="1.5pt">
              <v:stroke dashstyle="1 1"/>
            </v:shape>
            <v:shape id="_x0000_s3938" type="#_x0000_t202" style="position:absolute;left:7143;top:14698;width:1735;height:675" fillcolor="#e7e6e6" strokecolor="red" strokeweight="1.5pt">
              <v:textbox style="mso-next-textbox:#_x0000_s3938">
                <w:txbxContent>
                  <w:p w:rsidR="008E74A3" w:rsidRPr="000227DB" w:rsidRDefault="008E74A3" w:rsidP="000227DB">
                    <w:pPr>
                      <w:spacing w:line="240" w:lineRule="auto"/>
                      <w:jc w:val="center"/>
                      <w:rPr>
                        <w:b/>
                        <w:sz w:val="16"/>
                        <w:szCs w:val="16"/>
                        <w:lang w:val="id-ID"/>
                      </w:rPr>
                    </w:pPr>
                    <w:r w:rsidRPr="000227DB">
                      <w:rPr>
                        <w:b/>
                        <w:sz w:val="16"/>
                        <w:szCs w:val="16"/>
                      </w:rPr>
                      <w:t>Tentukan peran pengawas</w:t>
                    </w:r>
                  </w:p>
                </w:txbxContent>
              </v:textbox>
            </v:shape>
            <v:roundrect id="_x0000_s3939" style="position:absolute;left:5329;top:15490;width:1025;height:538" arcsize="10923f" filled="f" strokecolor="red" strokeweight="1.5pt"/>
            <v:shape id="_x0000_s3940" type="#_x0000_t33" style="position:absolute;left:6369;top:15388;width:1642;height:371;flip:y" o:connectortype="elbow" adj="-83822,748548,-83822" strokecolor="red" strokeweight="1.5pt">
              <v:stroke dashstyle="1 1"/>
            </v:shape>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0227DB" w:rsidRPr="00651CD7" w:rsidTr="004C5130">
        <w:tc>
          <w:tcPr>
            <w:tcW w:w="9288" w:type="dxa"/>
            <w:tcBorders>
              <w:top w:val="double" w:sz="4" w:space="0" w:color="auto"/>
              <w:left w:val="double" w:sz="4" w:space="0" w:color="auto"/>
              <w:bottom w:val="double" w:sz="4" w:space="0" w:color="auto"/>
              <w:right w:val="double" w:sz="4" w:space="0" w:color="auto"/>
            </w:tcBorders>
            <w:shd w:val="clear" w:color="auto" w:fill="auto"/>
          </w:tcPr>
          <w:p w:rsidR="000227DB" w:rsidRPr="00651CD7" w:rsidRDefault="000227DB" w:rsidP="004C5130">
            <w:pPr>
              <w:spacing w:line="240" w:lineRule="auto"/>
              <w:rPr>
                <w:rFonts w:cs="Segoe UI"/>
                <w:b/>
                <w:szCs w:val="19"/>
                <w:lang w:val="id-ID"/>
              </w:rPr>
            </w:pPr>
            <w:r w:rsidRPr="00651CD7">
              <w:rPr>
                <w:rFonts w:cs="Segoe UI"/>
                <w:b/>
                <w:szCs w:val="19"/>
                <w:u w:val="single"/>
                <w:lang w:val="id-ID"/>
              </w:rPr>
              <w:t>Catatan</w:t>
            </w:r>
            <w:r w:rsidRPr="00651CD7">
              <w:rPr>
                <w:rFonts w:cs="Segoe UI"/>
                <w:b/>
                <w:szCs w:val="19"/>
                <w:lang w:val="id-ID"/>
              </w:rPr>
              <w:t>:</w:t>
            </w:r>
          </w:p>
          <w:p w:rsidR="000227DB" w:rsidRPr="005043F3" w:rsidRDefault="000227DB" w:rsidP="006269B3">
            <w:pPr>
              <w:numPr>
                <w:ilvl w:val="0"/>
                <w:numId w:val="4"/>
              </w:numPr>
              <w:suppressAutoHyphens w:val="0"/>
              <w:spacing w:line="240" w:lineRule="auto"/>
              <w:ind w:left="270" w:hanging="180"/>
              <w:rPr>
                <w:rFonts w:cs="Segoe UI"/>
                <w:szCs w:val="19"/>
                <w:lang w:val="id-ID"/>
              </w:rPr>
            </w:pPr>
            <w:r>
              <w:rPr>
                <w:rFonts w:cs="Segoe UI"/>
                <w:szCs w:val="19"/>
              </w:rPr>
              <w:lastRenderedPageBreak/>
              <w:t xml:space="preserve">Apabila pada setting semester, diaktifkan aturan </w:t>
            </w:r>
            <w:r w:rsidRPr="005043F3">
              <w:rPr>
                <w:rFonts w:cs="Segoe UI"/>
                <w:i/>
                <w:szCs w:val="19"/>
              </w:rPr>
              <w:t>Cek Jadwal Ujian</w:t>
            </w:r>
            <w:r>
              <w:rPr>
                <w:rFonts w:cs="Segoe UI"/>
                <w:szCs w:val="19"/>
              </w:rPr>
              <w:t>, maka setting jadwal ujian harus dilakukan di awal semester. Namun jika tidak, maka setting jadwal ujian bisa dilakukan di tengah semester.</w:t>
            </w:r>
          </w:p>
          <w:p w:rsidR="000227DB" w:rsidRPr="00651CD7" w:rsidRDefault="000227DB" w:rsidP="006269B3">
            <w:pPr>
              <w:numPr>
                <w:ilvl w:val="0"/>
                <w:numId w:val="4"/>
              </w:numPr>
              <w:suppressAutoHyphens w:val="0"/>
              <w:spacing w:line="240" w:lineRule="auto"/>
              <w:ind w:left="270" w:hanging="180"/>
              <w:rPr>
                <w:rFonts w:cs="Segoe UI"/>
                <w:szCs w:val="19"/>
                <w:lang w:val="id-ID"/>
              </w:rPr>
            </w:pPr>
            <w:r>
              <w:rPr>
                <w:rFonts w:cs="Segoe UI"/>
                <w:szCs w:val="19"/>
              </w:rPr>
              <w:t>Pengawas ruang ujian tidak wajib ditentukan di sistem.</w:t>
            </w:r>
          </w:p>
        </w:tc>
      </w:tr>
    </w:tbl>
    <w:p w:rsidR="00B30BF7" w:rsidRDefault="007306DA">
      <w:pPr>
        <w:pStyle w:val="Heading4"/>
      </w:pPr>
      <w:r>
        <w:lastRenderedPageBreak/>
        <w:t xml:space="preserve">Cek </w:t>
      </w:r>
      <w:r w:rsidR="00B30BF7">
        <w:t>Aturan Kelas</w:t>
      </w:r>
    </w:p>
    <w:p w:rsidR="00B30BF7" w:rsidRDefault="007306DA" w:rsidP="00B30BF7">
      <w:r>
        <w:t>Setelah kelas selesai dibuat, perlu dilakukan pengecekan aturan kelas yang diberlakukan untuk kelas matakuliah. Apakah ada aturan bahwa yang bisa mengambil kelas matakuliah tersebut adalah mahasiswa angkatan tertentu saja, atau bebas. Lainnya, apakah ada aturan bahwa hanya mahasiswa dengan rentang NIM tertentu saja yang bisa mengambil kelas matakuliah tersebut, atau bebas.</w:t>
      </w:r>
    </w:p>
    <w:p w:rsidR="00635EF3" w:rsidRPr="00B30BF7" w:rsidRDefault="00BC70C9" w:rsidP="00635EF3">
      <w:pPr>
        <w:jc w:val="center"/>
      </w:pPr>
      <w:r>
        <w:pict>
          <v:group id="_x0000_s4222" editas="canvas" style="width:293.8pt;height:344.2pt;mso-position-horizontal-relative:char;mso-position-vertical-relative:line" coordorigin="1704,4623" coordsize="5876,6884">
            <o:lock v:ext="edit" aspectratio="t"/>
            <v:shape id="_x0000_s4221" type="#_x0000_t75" style="position:absolute;left:1704;top:4623;width:5876;height:6884" o:preferrelative="f">
              <v:fill o:detectmouseclick="t"/>
              <v:path o:extrusionok="t" o:connecttype="none"/>
              <o:lock v:ext="edit" text="t"/>
            </v:shape>
            <v:shape id="_x0000_s4225" type="#_x0000_t75" style="position:absolute;left:1704;top:4623;width:4713;height:6884" stroked="t" strokeweight="1pt">
              <v:imagedata r:id="rId62" o:title="4"/>
            </v:shape>
            <v:roundrect id="_x0000_s4249" style="position:absolute;left:3438;top:11182;width:413;height:245" arcsize="10923f" filled="f" strokecolor="red" strokeweight="1.5pt"/>
            <v:roundrect id="_x0000_s4250" style="position:absolute;left:3604;top:7644;width:1100;height:243" arcsize="10923f" filled="f" strokecolor="red" strokeweight="1.5pt"/>
            <v:shape id="_x0000_s4252" type="#_x0000_t202" style="position:absolute;left:5481;top:6343;width:2099;height:998" fillcolor="#e7e6e6" strokecolor="red" strokeweight="1.5pt">
              <v:textbox style="mso-next-textbox:#_x0000_s4252">
                <w:txbxContent>
                  <w:p w:rsidR="008B788B" w:rsidRPr="008B788B" w:rsidRDefault="008B788B" w:rsidP="008B788B">
                    <w:pPr>
                      <w:spacing w:line="240" w:lineRule="auto"/>
                      <w:jc w:val="center"/>
                      <w:rPr>
                        <w:b/>
                        <w:sz w:val="16"/>
                        <w:szCs w:val="16"/>
                      </w:rPr>
                    </w:pPr>
                    <w:r>
                      <w:rPr>
                        <w:b/>
                        <w:sz w:val="16"/>
                        <w:szCs w:val="16"/>
                      </w:rPr>
                      <w:t>Untuk mengubah kurikulum angkatan yang boleh mengambil kelas ini</w:t>
                    </w:r>
                  </w:p>
                </w:txbxContent>
              </v:textbox>
            </v:shape>
            <v:shape id="_x0000_s4253" type="#_x0000_t33" style="position:absolute;left:4719;top:7356;width:1812;height:410;flip:y" o:connectortype="elbow" adj="-73490,326792,-73490" strokecolor="red" strokeweight="1.5pt">
              <v:stroke dashstyle="1 1"/>
            </v:shape>
            <w10:wrap type="none"/>
            <w10:anchorlock/>
          </v:group>
        </w:pict>
      </w:r>
    </w:p>
    <w:p w:rsidR="000227DB" w:rsidRDefault="000227DB">
      <w:pPr>
        <w:pStyle w:val="Heading30"/>
      </w:pPr>
      <w:bookmarkStart w:id="33" w:name="_Toc439015928"/>
      <w:r>
        <w:t>Pengelolaan KRS</w:t>
      </w:r>
      <w:bookmarkEnd w:id="33"/>
    </w:p>
    <w:p w:rsidR="00FE16F2" w:rsidRDefault="00FE16F2" w:rsidP="00FE16F2">
      <w:pPr>
        <w:spacing w:after="240"/>
        <w:rPr>
          <w:lang w:val="id-ID"/>
        </w:rPr>
      </w:pPr>
      <w:r>
        <w:rPr>
          <w:lang w:val="id-ID"/>
        </w:rPr>
        <w:t xml:space="preserve">Proses KRS melalui Back Office dibagi menjadi dua, yaitu KRS per Mahasiswa dan KRS secara massal. </w:t>
      </w:r>
      <w:r w:rsidRPr="00C40235">
        <w:rPr>
          <w:lang w:val="sv-SE"/>
        </w:rPr>
        <w:t xml:space="preserve">Proses KRS yang dilakukan operator untuk mahasiswa melalui menu </w:t>
      </w:r>
      <w:r w:rsidRPr="00C40235">
        <w:rPr>
          <w:b/>
          <w:bCs/>
          <w:lang w:val="sv-SE"/>
        </w:rPr>
        <w:t xml:space="preserve">Rencana Studi </w:t>
      </w:r>
      <w:r w:rsidR="00635EF3">
        <w:rPr>
          <w:lang w:val="sv-SE"/>
        </w:rPr>
        <w:t>pada aplikasi Back O</w:t>
      </w:r>
      <w:r w:rsidRPr="00C40235">
        <w:rPr>
          <w:lang w:val="sv-SE"/>
        </w:rPr>
        <w:t>ffice</w:t>
      </w:r>
      <w:r>
        <w:rPr>
          <w:lang w:val="id-ID"/>
        </w:rPr>
        <w:t>.</w:t>
      </w:r>
    </w:p>
    <w:p w:rsidR="000227DB" w:rsidRDefault="000227DB" w:rsidP="000227DB">
      <w:pPr>
        <w:pStyle w:val="Heading4"/>
        <w:suppressAutoHyphens w:val="0"/>
        <w:spacing w:before="0"/>
        <w:rPr>
          <w:lang w:val="id-ID"/>
        </w:rPr>
      </w:pPr>
      <w:r>
        <w:t>KRS Massal</w:t>
      </w:r>
    </w:p>
    <w:p w:rsidR="000227DB" w:rsidRPr="00C40235" w:rsidRDefault="00635EF3" w:rsidP="000227DB">
      <w:pPr>
        <w:rPr>
          <w:lang w:val="sv-SE"/>
        </w:rPr>
      </w:pPr>
      <w:r>
        <w:t xml:space="preserve">Fitur KRS Massal sangat memudahkan pada saat operator ingin set KRS untuk mahasiswa angkatan baru, karena biasanya untuk mahasiswa angkatan baru KRS-nya sudah ditentukan (belum ambil KRS secara mandiri). </w:t>
      </w:r>
      <w:r w:rsidR="000227DB">
        <w:rPr>
          <w:lang w:val="id-ID"/>
        </w:rPr>
        <w:t>Untuk melakukan rencana studi secara massal,</w:t>
      </w:r>
      <w:r w:rsidR="000227DB" w:rsidRPr="00C40235">
        <w:rPr>
          <w:lang w:val="sv-SE"/>
        </w:rPr>
        <w:t xml:space="preserve"> langkah-langkah</w:t>
      </w:r>
      <w:r w:rsidR="000227DB">
        <w:rPr>
          <w:lang w:val="id-ID"/>
        </w:rPr>
        <w:t>nya adalah</w:t>
      </w:r>
      <w:r w:rsidR="000227DB">
        <w:rPr>
          <w:lang w:val="sv-SE"/>
        </w:rPr>
        <w:t>sebagai berikut.</w:t>
      </w:r>
    </w:p>
    <w:p w:rsidR="000227DB" w:rsidRDefault="000227DB" w:rsidP="006269B3">
      <w:pPr>
        <w:numPr>
          <w:ilvl w:val="0"/>
          <w:numId w:val="33"/>
        </w:numPr>
        <w:suppressAutoHyphens w:val="0"/>
        <w:spacing w:before="120"/>
        <w:rPr>
          <w:lang w:val="id-ID"/>
        </w:rPr>
      </w:pPr>
      <w:r w:rsidRPr="00C40235">
        <w:rPr>
          <w:lang w:val="id-ID"/>
        </w:rPr>
        <w:t xml:space="preserve">Pilih menu </w:t>
      </w:r>
      <w:r w:rsidRPr="00533D6B">
        <w:rPr>
          <w:b/>
          <w:lang w:val="id-ID"/>
        </w:rPr>
        <w:t xml:space="preserve">Rencana Studi </w:t>
      </w:r>
      <w:r w:rsidRPr="00533D6B">
        <w:rPr>
          <w:b/>
          <w:lang w:val="id-ID"/>
        </w:rPr>
        <w:sym w:font="Wingdings" w:char="F0E0"/>
      </w:r>
      <w:r w:rsidRPr="00533D6B">
        <w:rPr>
          <w:b/>
          <w:lang w:val="id-ID"/>
        </w:rPr>
        <w:t xml:space="preserve"> Rencana Studi</w:t>
      </w:r>
      <w:r w:rsidRPr="00533D6B">
        <w:rPr>
          <w:b/>
        </w:rPr>
        <w:t xml:space="preserve"> Massal</w:t>
      </w:r>
      <w:r w:rsidRPr="00C40235">
        <w:rPr>
          <w:lang w:val="id-ID"/>
        </w:rPr>
        <w:t>.</w:t>
      </w:r>
    </w:p>
    <w:p w:rsidR="000227DB" w:rsidRDefault="000227DB" w:rsidP="006269B3">
      <w:pPr>
        <w:numPr>
          <w:ilvl w:val="0"/>
          <w:numId w:val="33"/>
        </w:numPr>
        <w:suppressAutoHyphens w:val="0"/>
        <w:rPr>
          <w:lang w:val="id-ID"/>
        </w:rPr>
      </w:pPr>
      <w:r w:rsidRPr="00533D6B">
        <w:rPr>
          <w:lang w:val="id-ID"/>
        </w:rPr>
        <w:t xml:space="preserve">Tentukan filter </w:t>
      </w:r>
      <w:r>
        <w:t xml:space="preserve">Program Studi, Semester, dan Angkatan kemudian </w:t>
      </w:r>
      <w:r w:rsidRPr="00533D6B">
        <w:rPr>
          <w:lang w:val="id-ID"/>
        </w:rPr>
        <w:t xml:space="preserve">tekan tombol </w:t>
      </w:r>
      <w:r w:rsidRPr="00533D6B">
        <w:rPr>
          <w:b/>
        </w:rPr>
        <w:t>OK</w:t>
      </w:r>
      <w:r w:rsidRPr="00533D6B">
        <w:rPr>
          <w:lang w:val="id-ID"/>
        </w:rPr>
        <w:t>.</w:t>
      </w:r>
    </w:p>
    <w:p w:rsidR="000227DB" w:rsidRDefault="000227DB" w:rsidP="00360E35">
      <w:pPr>
        <w:numPr>
          <w:ilvl w:val="0"/>
          <w:numId w:val="33"/>
        </w:numPr>
        <w:suppressAutoHyphens w:val="0"/>
        <w:rPr>
          <w:lang w:val="id-ID"/>
        </w:rPr>
      </w:pPr>
      <w:r>
        <w:lastRenderedPageBreak/>
        <w:t xml:space="preserve">Beri tanda centang </w:t>
      </w:r>
      <w:r w:rsidRPr="00A31F42">
        <w:rPr>
          <w:bCs/>
          <w:lang w:val="id-ID"/>
        </w:rPr>
        <w:t>(√)</w:t>
      </w:r>
      <w:r w:rsidRPr="00A31F42">
        <w:rPr>
          <w:bCs/>
        </w:rPr>
        <w:t xml:space="preserve"> pada</w:t>
      </w:r>
      <w:r>
        <w:t xml:space="preserve"> semua data mahasiswa yang ingin di-KRS-kan, kemudian</w:t>
      </w:r>
      <w:r w:rsidRPr="00A31F42">
        <w:rPr>
          <w:lang w:val="id-ID"/>
        </w:rPr>
        <w:t xml:space="preserve"> tekan tombol </w:t>
      </w:r>
      <w:r w:rsidRPr="00A31F42">
        <w:rPr>
          <w:b/>
        </w:rPr>
        <w:t>Lanjut</w:t>
      </w:r>
      <w:r w:rsidRPr="00A31F42">
        <w:rPr>
          <w:lang w:val="id-ID"/>
        </w:rPr>
        <w:t>.</w:t>
      </w:r>
    </w:p>
    <w:p w:rsidR="00360E35" w:rsidRPr="00360E35" w:rsidRDefault="00360E35" w:rsidP="00360E35">
      <w:pPr>
        <w:numPr>
          <w:ilvl w:val="0"/>
          <w:numId w:val="33"/>
        </w:numPr>
        <w:suppressAutoHyphens w:val="0"/>
        <w:rPr>
          <w:lang w:val="id-ID"/>
        </w:rPr>
      </w:pPr>
      <w:r>
        <w:t>Pilih matakuliah yang akan di KRS-kan untuk mahasiswa tersebut, kemudian pilih kelasnya.</w:t>
      </w:r>
    </w:p>
    <w:p w:rsidR="00360E35" w:rsidRDefault="00360E35" w:rsidP="00360E35">
      <w:pPr>
        <w:numPr>
          <w:ilvl w:val="0"/>
          <w:numId w:val="33"/>
        </w:numPr>
        <w:suppressAutoHyphens w:val="0"/>
        <w:rPr>
          <w:lang w:val="id-ID"/>
        </w:rPr>
      </w:pPr>
      <w:r>
        <w:t xml:space="preserve">Klik tombol </w:t>
      </w:r>
      <w:r w:rsidRPr="00360E35">
        <w:rPr>
          <w:b/>
        </w:rPr>
        <w:t>Proses</w:t>
      </w:r>
      <w:r>
        <w:t xml:space="preserve"> untuk memproses pengambilan KRS.</w:t>
      </w:r>
    </w:p>
    <w:p w:rsidR="004C5130" w:rsidRPr="00A31F42" w:rsidRDefault="00BC70C9" w:rsidP="004C5130">
      <w:pPr>
        <w:suppressAutoHyphens w:val="0"/>
        <w:spacing w:after="120"/>
        <w:rPr>
          <w:lang w:val="id-ID"/>
        </w:rPr>
      </w:pPr>
      <w:r>
        <w:rPr>
          <w:lang w:val="id-ID"/>
        </w:rPr>
      </w:r>
      <w:r>
        <w:rPr>
          <w:lang w:val="id-ID"/>
        </w:rPr>
        <w:pict>
          <v:group id="_x0000_s3990" editas="canvas" style="width:453.6pt;height:327.9pt;mso-position-horizontal-relative:char;mso-position-vertical-relative:line" coordorigin="1734,1470" coordsize="9072,6558">
            <o:lock v:ext="edit" aspectratio="t"/>
            <v:shape id="_x0000_s3989" type="#_x0000_t75" style="position:absolute;left:1734;top:1470;width:9072;height:6558" o:preferrelative="f">
              <v:fill o:detectmouseclick="t"/>
              <v:path o:extrusionok="t" o:connecttype="none"/>
              <o:lock v:ext="edit" text="t"/>
            </v:shape>
            <v:shape id="_x0000_s3991" type="#_x0000_t75" style="position:absolute;left:1734;top:1470;width:5979;height:4374" stroked="t" strokeweight="1pt">
              <v:imagedata r:id="rId63" o:title="screenshot-192 168 254 228 81 2015-09-14 08-44-55"/>
            </v:shape>
            <v:roundrect id="_x0000_s3993" style="position:absolute;left:2369;top:5444;width:623;height:260" arcsize="10923f" filled="f" strokecolor="red" strokeweight="1.5pt"/>
            <v:roundrect id="_x0000_s3994" style="position:absolute;left:3999;top:3562;width:394;height:260" arcsize="10923f" filled="f" strokecolor="red" strokeweight="1.5pt"/>
            <v:shape id="_x0000_s3996" type="#_x0000_t75" style="position:absolute;left:4442;top:4750;width:6364;height:3278" stroked="t" strokeweight="1pt">
              <v:imagedata r:id="rId64" o:title="screenshot-192 168 254 228 81 2015-09-14 08-46-18"/>
            </v:shape>
            <v:roundrect id="_x0000_s3997" style="position:absolute;left:2429;top:4160;width:321;height:1250" arcsize="10923f" filled="f" strokecolor="red" strokeweight="1.5pt"/>
            <v:roundrect id="_x0000_s3998" style="position:absolute;left:4849;top:5300;width:321;height:720" arcsize="10923f" filled="f" strokecolor="red" strokeweight="1.5pt"/>
            <v:roundrect id="_x0000_s3999" style="position:absolute;left:4849;top:7210;width:321;height:306" arcsize="10923f" filled="f" strokecolor="red" strokeweight="1.5pt"/>
            <v:roundrect id="_x0000_s4000" style="position:absolute;left:4869;top:7670;width:721;height:260" arcsize="10923f" filled="f" strokecolor="red" strokeweight="1.5pt"/>
            <v:roundrect id="_x0000_s4001" style="position:absolute;left:8649;top:5308;width:2091;height:712" arcsize="10923f" filled="f" strokecolor="red" strokeweight="1.5pt"/>
            <v:roundrect id="_x0000_s4002" style="position:absolute;left:8649;top:7230;width:2091;height:290" arcsize="10923f" filled="f" strokecolor="red" strokeweight="1.5pt"/>
            <v:shape id="_x0000_s4003" type="#_x0000_t202" style="position:absolute;left:2117;top:6120;width:2020;height:675" fillcolor="#e7e6e6" strokecolor="red" strokeweight="1.5pt">
              <v:textbox style="mso-next-textbox:#_x0000_s4003">
                <w:txbxContent>
                  <w:p w:rsidR="008E74A3" w:rsidRPr="000227DB" w:rsidRDefault="008E74A3" w:rsidP="00544B97">
                    <w:pPr>
                      <w:spacing w:line="240" w:lineRule="auto"/>
                      <w:jc w:val="center"/>
                      <w:rPr>
                        <w:b/>
                        <w:sz w:val="16"/>
                        <w:szCs w:val="16"/>
                        <w:lang w:val="id-ID"/>
                      </w:rPr>
                    </w:pPr>
                    <w:r>
                      <w:rPr>
                        <w:b/>
                        <w:sz w:val="16"/>
                        <w:szCs w:val="16"/>
                      </w:rPr>
                      <w:t>Pilih mahasiswa yang akan di KRS-kan</w:t>
                    </w:r>
                  </w:p>
                </w:txbxContent>
              </v:textbox>
            </v:shape>
            <v:shape id="_x0000_s4004" type="#_x0000_t34" style="position:absolute;left:2102;top:4785;width:312;height:1673;rotation:180;flip:x" o:connectortype="elbow" adj="-23885,-83327,144969" strokecolor="red" strokeweight="1.5pt">
              <v:stroke dashstyle="1 1"/>
            </v:shape>
            <v:shape id="_x0000_s4006" type="#_x0000_t202" style="position:absolute;left:6332;top:3375;width:2020;height:675" fillcolor="#e7e6e6" strokecolor="red" strokeweight="1.5pt">
              <v:textbox style="mso-next-textbox:#_x0000_s4006">
                <w:txbxContent>
                  <w:p w:rsidR="008E74A3" w:rsidRPr="000227DB" w:rsidRDefault="008E74A3" w:rsidP="00544B97">
                    <w:pPr>
                      <w:spacing w:line="240" w:lineRule="auto"/>
                      <w:jc w:val="center"/>
                      <w:rPr>
                        <w:b/>
                        <w:sz w:val="16"/>
                        <w:szCs w:val="16"/>
                        <w:lang w:val="id-ID"/>
                      </w:rPr>
                    </w:pPr>
                    <w:r>
                      <w:rPr>
                        <w:b/>
                        <w:sz w:val="16"/>
                        <w:szCs w:val="16"/>
                      </w:rPr>
                      <w:t>Pilih matakuliah yang akan di KRS-kan</w:t>
                    </w:r>
                  </w:p>
                </w:txbxContent>
              </v:textbox>
            </v:shape>
            <v:shape id="_x0000_s4007" type="#_x0000_t33" style="position:absolute;left:4878;top:3845;width:1572;height:1307;rotation:270" o:connectortype="elbow" adj="-68730,-87276,-68730" strokecolor="red" strokeweight="1.5pt">
              <v:stroke dashstyle="1 1"/>
            </v:shape>
            <v:shape id="_x0000_s4008" type="#_x0000_t202" style="position:absolute;left:8679;top:3927;width:2020;height:450" fillcolor="#e7e6e6" strokecolor="red" strokeweight="1.5pt">
              <v:textbox style="mso-next-textbox:#_x0000_s4008">
                <w:txbxContent>
                  <w:p w:rsidR="008E74A3" w:rsidRPr="000227DB" w:rsidRDefault="008E74A3" w:rsidP="00544B97">
                    <w:pPr>
                      <w:spacing w:line="240" w:lineRule="auto"/>
                      <w:jc w:val="center"/>
                      <w:rPr>
                        <w:b/>
                        <w:sz w:val="16"/>
                        <w:szCs w:val="16"/>
                        <w:lang w:val="id-ID"/>
                      </w:rPr>
                    </w:pPr>
                    <w:r>
                      <w:rPr>
                        <w:b/>
                        <w:sz w:val="16"/>
                        <w:szCs w:val="16"/>
                      </w:rPr>
                      <w:t>Pilih kelas matakuliah</w:t>
                    </w:r>
                  </w:p>
                </w:txbxContent>
              </v:textbox>
            </v:shape>
            <v:shape id="_x0000_s4009" type="#_x0000_t32" style="position:absolute;left:9689;top:4392;width:6;height:901" o:connectortype="straight" strokecolor="red" strokeweight="1.5pt">
              <v:stroke dashstyle="1 1"/>
            </v:shape>
            <v:shape id="_x0000_s4010" type="#_x0000_t32" style="position:absolute;left:9695;top:6035;width:1;height:1180" o:connectortype="straight" strokecolor="red" strokeweight="1.5pt">
              <v:stroke dashstyle="1 1"/>
            </v:shape>
            <v:shape id="_x0000_s4011" type="#_x0000_t32" style="position:absolute;left:5010;top:6035;width:1;height:1160" o:connectortype="straight" strokecolor="red" strokeweight="1.5pt">
              <v:stroke dashstyle="1 1"/>
            </v:shape>
            <w10:wrap type="none"/>
            <w10:anchorlock/>
          </v:group>
        </w:pict>
      </w:r>
    </w:p>
    <w:p w:rsidR="00646793" w:rsidRDefault="00646793" w:rsidP="00646793">
      <w:pPr>
        <w:pStyle w:val="Heading4"/>
        <w:suppressAutoHyphens w:val="0"/>
        <w:rPr>
          <w:lang w:val="id-ID"/>
        </w:rPr>
      </w:pPr>
      <w:r>
        <w:t>KRS per Mahasiswa</w:t>
      </w:r>
    </w:p>
    <w:p w:rsidR="00646793" w:rsidRDefault="00646793" w:rsidP="00646793">
      <w:pPr>
        <w:rPr>
          <w:lang w:val="id-ID"/>
        </w:rPr>
      </w:pPr>
      <w:r>
        <w:rPr>
          <w:lang w:val="id-ID"/>
        </w:rPr>
        <w:t>Sedangkan untuk melakukan rencana studi per mahasiswa, langkah-langkahnya adalah sebagai berikut.</w:t>
      </w:r>
    </w:p>
    <w:p w:rsidR="00646793" w:rsidRDefault="00646793" w:rsidP="006269B3">
      <w:pPr>
        <w:numPr>
          <w:ilvl w:val="0"/>
          <w:numId w:val="34"/>
        </w:numPr>
        <w:suppressAutoHyphens w:val="0"/>
        <w:rPr>
          <w:bCs/>
          <w:lang w:val="id-ID"/>
        </w:rPr>
      </w:pPr>
      <w:r>
        <w:rPr>
          <w:lang w:val="id-ID"/>
        </w:rPr>
        <w:t xml:space="preserve">Pilih menu </w:t>
      </w:r>
      <w:r w:rsidRPr="00186C04">
        <w:rPr>
          <w:b/>
          <w:lang w:val="id-ID"/>
        </w:rPr>
        <w:t xml:space="preserve">Rencana Studi </w:t>
      </w:r>
      <w:r w:rsidRPr="00186C04">
        <w:rPr>
          <w:b/>
          <w:lang w:val="id-ID"/>
        </w:rPr>
        <w:sym w:font="Wingdings" w:char="F0E0"/>
      </w:r>
      <w:r w:rsidRPr="00186C04">
        <w:rPr>
          <w:b/>
          <w:lang w:val="id-ID"/>
        </w:rPr>
        <w:t xml:space="preserve"> Rencana Studi</w:t>
      </w:r>
      <w:r>
        <w:rPr>
          <w:lang w:val="id-ID"/>
        </w:rPr>
        <w:t>.</w:t>
      </w:r>
    </w:p>
    <w:p w:rsidR="00646793" w:rsidRDefault="00646793" w:rsidP="006269B3">
      <w:pPr>
        <w:numPr>
          <w:ilvl w:val="0"/>
          <w:numId w:val="34"/>
        </w:numPr>
        <w:suppressAutoHyphens w:val="0"/>
        <w:rPr>
          <w:bCs/>
          <w:lang w:val="id-ID"/>
        </w:rPr>
      </w:pPr>
      <w:r w:rsidRPr="00186C04">
        <w:rPr>
          <w:lang w:val="id-ID"/>
        </w:rPr>
        <w:t xml:space="preserve">Pada bagian </w:t>
      </w:r>
      <w:r w:rsidRPr="00186C04">
        <w:rPr>
          <w:b/>
          <w:lang w:val="id-ID"/>
        </w:rPr>
        <w:t>Filter</w:t>
      </w:r>
      <w:r w:rsidRPr="00186C04">
        <w:rPr>
          <w:lang w:val="id-ID"/>
        </w:rPr>
        <w:t xml:space="preserve">, cari nama mahasiswa yang akan ditambahkan data rencana studinya, kemudian tekan tombol </w:t>
      </w:r>
      <w:r w:rsidRPr="00186C04">
        <w:rPr>
          <w:b/>
          <w:lang w:val="id-ID"/>
        </w:rPr>
        <w:t>Tampilkan</w:t>
      </w:r>
      <w:r w:rsidRPr="00186C04">
        <w:rPr>
          <w:lang w:val="id-ID"/>
        </w:rPr>
        <w:t>.</w:t>
      </w:r>
    </w:p>
    <w:p w:rsidR="00646793" w:rsidRPr="00646793" w:rsidRDefault="00646793" w:rsidP="006269B3">
      <w:pPr>
        <w:numPr>
          <w:ilvl w:val="0"/>
          <w:numId w:val="34"/>
        </w:numPr>
        <w:suppressAutoHyphens w:val="0"/>
        <w:rPr>
          <w:bCs/>
          <w:lang w:val="id-ID"/>
        </w:rPr>
      </w:pPr>
      <w:r w:rsidRPr="00186C04">
        <w:rPr>
          <w:lang w:val="id-ID"/>
        </w:rPr>
        <w:t xml:space="preserve">Pada tabel </w:t>
      </w:r>
      <w:r w:rsidRPr="00186C04">
        <w:rPr>
          <w:b/>
          <w:lang w:val="id-ID"/>
        </w:rPr>
        <w:t>Daftar Mahasiswa yang Belum KRS</w:t>
      </w:r>
      <w:r w:rsidRPr="00186C04">
        <w:rPr>
          <w:lang w:val="id-ID"/>
        </w:rPr>
        <w:t xml:space="preserve">, tekan tombol </w:t>
      </w:r>
      <w:r w:rsidRPr="00186C04">
        <w:rPr>
          <w:b/>
          <w:lang w:val="id-ID"/>
        </w:rPr>
        <w:t>Lihat</w:t>
      </w:r>
      <w:r w:rsidRPr="00186C04">
        <w:rPr>
          <w:lang w:val="id-ID"/>
        </w:rPr>
        <w:t xml:space="preserve"> pada kolom Aksi.</w:t>
      </w:r>
    </w:p>
    <w:p w:rsidR="00646793" w:rsidRDefault="00646793" w:rsidP="006269B3">
      <w:pPr>
        <w:numPr>
          <w:ilvl w:val="0"/>
          <w:numId w:val="34"/>
        </w:numPr>
        <w:suppressAutoHyphens w:val="0"/>
        <w:rPr>
          <w:lang w:val="id-ID"/>
        </w:rPr>
      </w:pPr>
      <w:r>
        <w:rPr>
          <w:lang w:val="id-ID"/>
        </w:rPr>
        <w:t xml:space="preserve">Pada halaman </w:t>
      </w:r>
      <w:r w:rsidRPr="003F312D">
        <w:rPr>
          <w:b/>
          <w:lang w:val="id-ID"/>
        </w:rPr>
        <w:t>Daftar Rencana Studi Mahasiswa</w:t>
      </w:r>
      <w:r>
        <w:rPr>
          <w:lang w:val="id-ID"/>
        </w:rPr>
        <w:t>, tekan tombol KRS.</w:t>
      </w:r>
    </w:p>
    <w:p w:rsidR="00646793" w:rsidRDefault="00646793" w:rsidP="006269B3">
      <w:pPr>
        <w:numPr>
          <w:ilvl w:val="0"/>
          <w:numId w:val="34"/>
        </w:numPr>
        <w:suppressAutoHyphens w:val="0"/>
        <w:rPr>
          <w:lang w:val="id-ID"/>
        </w:rPr>
      </w:pPr>
      <w:r w:rsidRPr="003F312D">
        <w:rPr>
          <w:lang w:val="id-ID"/>
        </w:rPr>
        <w:t xml:space="preserve">Pada halaman </w:t>
      </w:r>
      <w:r w:rsidRPr="003F312D">
        <w:rPr>
          <w:b/>
          <w:lang w:val="id-ID"/>
        </w:rPr>
        <w:t>Daftar Rencana Studi Mahasiswa KRS</w:t>
      </w:r>
      <w:r w:rsidRPr="003F312D">
        <w:rPr>
          <w:lang w:val="id-ID"/>
        </w:rPr>
        <w:t>, tekan tombol Tambah/Ubah KRS.</w:t>
      </w:r>
    </w:p>
    <w:p w:rsidR="00646793" w:rsidRDefault="00646793" w:rsidP="006269B3">
      <w:pPr>
        <w:numPr>
          <w:ilvl w:val="0"/>
          <w:numId w:val="34"/>
        </w:numPr>
        <w:suppressAutoHyphens w:val="0"/>
        <w:spacing w:after="120"/>
        <w:rPr>
          <w:lang w:val="id-ID"/>
        </w:rPr>
      </w:pPr>
      <w:r w:rsidRPr="003F312D">
        <w:rPr>
          <w:lang w:val="id-ID"/>
        </w:rPr>
        <w:t xml:space="preserve">Pada daftar matakuliah yang muncul, beri tanda centang (√) di matakuliah yang ingin ditambahkan, sekaligus pilih kelas yang diinginkan. Kemudian tekan tombol </w:t>
      </w:r>
      <w:r w:rsidRPr="003F312D">
        <w:rPr>
          <w:b/>
          <w:lang w:val="id-ID"/>
        </w:rPr>
        <w:t>Simpan</w:t>
      </w:r>
      <w:r w:rsidRPr="003F312D">
        <w:rPr>
          <w:lang w:val="id-ID"/>
        </w:rPr>
        <w:t>.</w:t>
      </w:r>
    </w:p>
    <w:p w:rsidR="00544B97" w:rsidRDefault="00BC70C9" w:rsidP="00544B97">
      <w:pPr>
        <w:suppressAutoHyphens w:val="0"/>
        <w:spacing w:after="120"/>
        <w:rPr>
          <w:lang w:val="id-ID"/>
        </w:rPr>
      </w:pPr>
      <w:r>
        <w:rPr>
          <w:lang w:val="id-ID"/>
        </w:rPr>
      </w:r>
      <w:r>
        <w:rPr>
          <w:lang w:val="id-ID"/>
        </w:rPr>
        <w:pict>
          <v:group id="_x0000_s4013" editas="canvas" style="width:443.7pt;height:620.2pt;mso-position-horizontal-relative:char;mso-position-vertical-relative:line" coordorigin="1725,1470" coordsize="8874,12404">
            <o:lock v:ext="edit" aspectratio="t"/>
            <v:shape id="_x0000_s4012" type="#_x0000_t75" style="position:absolute;left:1725;top:1470;width:8874;height:12404" o:preferrelative="f">
              <v:fill o:detectmouseclick="t"/>
              <v:path o:extrusionok="t" o:connecttype="none"/>
              <o:lock v:ext="edit" text="t"/>
            </v:shape>
            <v:shape id="_x0000_s4014" type="#_x0000_t75" style="position:absolute;left:1725;top:1470;width:6684;height:2729" stroked="t" strokeweight="1pt">
              <v:imagedata r:id="rId65" o:title="screenshot-192 168 254 228 81 2015-09-14 09-27-53"/>
            </v:shape>
            <v:shape id="_x0000_s4015" type="#_x0000_t75" style="position:absolute;left:3471;top:3229;width:6596;height:4421" stroked="t" strokeweight="1pt">
              <v:imagedata r:id="rId66" o:title="screenshot-192 168 254 228 81 2015-09-14 09-28-56" croptop="11113f"/>
            </v:shape>
            <v:shape id="_x0000_s4016" type="#_x0000_t75" style="position:absolute;left:2722;top:6694;width:6836;height:3927" stroked="t" strokeweight="1pt">
              <v:imagedata r:id="rId67" o:title="screenshot-192 168 254 228 81 2015-09-14 09-29-12"/>
            </v:shape>
            <v:shape id="_x0000_s4017" type="#_x0000_t75" style="position:absolute;left:3943;top:9345;width:6656;height:4529" stroked="t" strokeweight="1pt">
              <v:imagedata r:id="rId68" o:title="screenshot-192 168 254 228 81 2015-09-14 09-29-39"/>
            </v:shape>
            <v:roundrect id="_x0000_s4018" style="position:absolute;left:2225;top:2578;width:419;height:261" arcsize="10923f" filled="f" strokecolor="red" strokeweight="1.5pt"/>
            <v:shape id="_x0000_s4019" type="#_x0000_t33" style="position:absolute;left:1660;top:3629;width:2586;height:1036;rotation:90;flip:x" o:connectortype="elbow" adj="-20347,59504,-20347" strokecolor="red" strokeweight="1.5pt">
              <v:stroke endarrow="block"/>
            </v:shape>
            <v:roundrect id="_x0000_s4020" style="position:absolute;left:6511;top:5498;width:419;height:261" arcsize="10923f" filled="f" strokecolor="red" strokeweight="1.5pt"/>
            <v:roundrect id="_x0000_s4021" style="position:absolute;left:8188;top:8210;width:1300;height:261" arcsize="10923f" filled="f" strokecolor="red" strokeweight="1.5pt"/>
            <v:shape id="_x0000_s4022" type="#_x0000_t33" style="position:absolute;left:6140;top:5629;width:356;height:1065;rotation:180;flip:y" o:connectortype="elbow" adj="-394200,114166,-394200" strokecolor="red" strokeweight="1.5pt">
              <v:stroke endarrow="block"/>
            </v:shape>
            <v:shape id="_x0000_s4023" type="#_x0000_t33" style="position:absolute;left:7271;top:8341;width:902;height:1004;rotation:180;flip:y" o:connectortype="elbow" adj="-195741,179448,-195741" strokecolor="red" strokeweight="1.5pt">
              <v:stroke endarrow="block"/>
            </v:shape>
            <v:roundrect id="_x0000_s4024" style="position:absolute;left:4021;top:11627;width:301;height:978" arcsize="10923f" filled="f" strokecolor="red" strokeweight="1.5pt"/>
            <v:roundrect id="_x0000_s4025" style="position:absolute;left:8588;top:11627;width:1924;height:1043" arcsize="10923f" filled="f" strokecolor="red" strokeweight="1.5pt"/>
            <v:shape id="_x0000_s4026" type="#_x0000_t202" style="position:absolute;left:3171;top:10456;width:2020;height:675" fillcolor="#e7e6e6" strokecolor="red" strokeweight="1.5pt">
              <v:textbox style="mso-next-textbox:#_x0000_s4026">
                <w:txbxContent>
                  <w:p w:rsidR="008E74A3" w:rsidRPr="000227DB" w:rsidRDefault="008E74A3" w:rsidP="003859D0">
                    <w:pPr>
                      <w:spacing w:line="240" w:lineRule="auto"/>
                      <w:jc w:val="center"/>
                      <w:rPr>
                        <w:b/>
                        <w:sz w:val="16"/>
                        <w:szCs w:val="16"/>
                        <w:lang w:val="id-ID"/>
                      </w:rPr>
                    </w:pPr>
                    <w:r>
                      <w:rPr>
                        <w:b/>
                        <w:sz w:val="16"/>
                        <w:szCs w:val="16"/>
                      </w:rPr>
                      <w:t>Pilih matakuliah yang akan di KRS-kan</w:t>
                    </w:r>
                  </w:p>
                </w:txbxContent>
              </v:textbox>
            </v:shape>
            <v:shape id="_x0000_s4027" type="#_x0000_t202" style="position:absolute;left:8536;top:10233;width:2020;height:450" fillcolor="#e7e6e6" strokecolor="red" strokeweight="1.5pt">
              <v:textbox style="mso-next-textbox:#_x0000_s4027">
                <w:txbxContent>
                  <w:p w:rsidR="008E74A3" w:rsidRPr="000227DB" w:rsidRDefault="008E74A3" w:rsidP="003859D0">
                    <w:pPr>
                      <w:spacing w:line="240" w:lineRule="auto"/>
                      <w:jc w:val="center"/>
                      <w:rPr>
                        <w:b/>
                        <w:sz w:val="16"/>
                        <w:szCs w:val="16"/>
                        <w:lang w:val="id-ID"/>
                      </w:rPr>
                    </w:pPr>
                    <w:r>
                      <w:rPr>
                        <w:b/>
                        <w:sz w:val="16"/>
                        <w:szCs w:val="16"/>
                      </w:rPr>
                      <w:t>Pilih kelas matakuliah</w:t>
                    </w:r>
                  </w:p>
                </w:txbxContent>
              </v:textbox>
            </v:shape>
            <v:shape id="_x0000_s4028" type="#_x0000_t32" style="position:absolute;left:4172;top:11146;width:9;height:466;flip:x" o:connectortype="straight" strokecolor="red" strokeweight="1.5pt">
              <v:stroke dashstyle="1 1"/>
            </v:shape>
            <v:shape id="_x0000_s4029" type="#_x0000_t32" style="position:absolute;left:9546;top:10698;width:4;height:914" o:connectortype="straight" strokecolor="red" strokeweight="1.5pt">
              <v:stroke dashstyle="1 1"/>
            </v:shape>
            <v:roundrect id="_x0000_s4030" style="position:absolute;left:9136;top:13455;width:721;height:322" arcsize="10923f" filled="f" strokecolor="red" strokeweight="1.5pt"/>
            <w10:wrap type="none"/>
            <w10:anchorlock/>
          </v:group>
        </w:pict>
      </w:r>
    </w:p>
    <w:p w:rsidR="000A3DCB" w:rsidRDefault="000A3DCB" w:rsidP="000A3DCB">
      <w:pPr>
        <w:suppressAutoHyphens w:val="0"/>
      </w:pPr>
      <w:r>
        <w:t>Jika ingin melakukan ubah KRS mahasiswa, langkah-langkahnya adalah sebagai berikut :</w:t>
      </w:r>
    </w:p>
    <w:p w:rsidR="000A3DCB" w:rsidRDefault="000A3DCB" w:rsidP="000A3DCB">
      <w:pPr>
        <w:numPr>
          <w:ilvl w:val="0"/>
          <w:numId w:val="71"/>
        </w:numPr>
        <w:suppressAutoHyphens w:val="0"/>
        <w:rPr>
          <w:bCs/>
          <w:lang w:val="id-ID"/>
        </w:rPr>
      </w:pPr>
      <w:r>
        <w:rPr>
          <w:lang w:val="id-ID"/>
        </w:rPr>
        <w:t xml:space="preserve">Pilih menu </w:t>
      </w:r>
      <w:r w:rsidRPr="00186C04">
        <w:rPr>
          <w:b/>
          <w:lang w:val="id-ID"/>
        </w:rPr>
        <w:t xml:space="preserve">Rencana Studi </w:t>
      </w:r>
      <w:r w:rsidRPr="00186C04">
        <w:rPr>
          <w:b/>
          <w:lang w:val="id-ID"/>
        </w:rPr>
        <w:sym w:font="Wingdings" w:char="F0E0"/>
      </w:r>
      <w:r w:rsidRPr="00186C04">
        <w:rPr>
          <w:b/>
          <w:lang w:val="id-ID"/>
        </w:rPr>
        <w:t xml:space="preserve"> Rencana Studi</w:t>
      </w:r>
      <w:r>
        <w:rPr>
          <w:lang w:val="id-ID"/>
        </w:rPr>
        <w:t>.</w:t>
      </w:r>
    </w:p>
    <w:p w:rsidR="000A3DCB" w:rsidRDefault="000A3DCB" w:rsidP="000A3DCB">
      <w:pPr>
        <w:numPr>
          <w:ilvl w:val="0"/>
          <w:numId w:val="71"/>
        </w:numPr>
        <w:suppressAutoHyphens w:val="0"/>
        <w:rPr>
          <w:bCs/>
          <w:lang w:val="id-ID"/>
        </w:rPr>
      </w:pPr>
      <w:r w:rsidRPr="00186C04">
        <w:rPr>
          <w:lang w:val="id-ID"/>
        </w:rPr>
        <w:t xml:space="preserve">Pada bagian </w:t>
      </w:r>
      <w:r w:rsidRPr="00186C04">
        <w:rPr>
          <w:b/>
          <w:lang w:val="id-ID"/>
        </w:rPr>
        <w:t>Filter</w:t>
      </w:r>
      <w:r w:rsidRPr="00186C04">
        <w:rPr>
          <w:lang w:val="id-ID"/>
        </w:rPr>
        <w:t xml:space="preserve">, cari nama mahasiswa yang akan ditambahkan data rencana studinya, kemudian tekan tombol </w:t>
      </w:r>
      <w:r w:rsidRPr="00186C04">
        <w:rPr>
          <w:b/>
          <w:lang w:val="id-ID"/>
        </w:rPr>
        <w:t>Tampilkan</w:t>
      </w:r>
      <w:r w:rsidRPr="00186C04">
        <w:rPr>
          <w:lang w:val="id-ID"/>
        </w:rPr>
        <w:t>.</w:t>
      </w:r>
    </w:p>
    <w:p w:rsidR="000A3DCB" w:rsidRPr="00646793" w:rsidRDefault="000A3DCB" w:rsidP="000A3DCB">
      <w:pPr>
        <w:numPr>
          <w:ilvl w:val="0"/>
          <w:numId w:val="71"/>
        </w:numPr>
        <w:suppressAutoHyphens w:val="0"/>
        <w:rPr>
          <w:bCs/>
          <w:lang w:val="id-ID"/>
        </w:rPr>
      </w:pPr>
      <w:r w:rsidRPr="00186C04">
        <w:rPr>
          <w:lang w:val="id-ID"/>
        </w:rPr>
        <w:lastRenderedPageBreak/>
        <w:t xml:space="preserve">Pada tabel </w:t>
      </w:r>
      <w:r w:rsidRPr="00186C04">
        <w:rPr>
          <w:b/>
          <w:lang w:val="id-ID"/>
        </w:rPr>
        <w:t>Daftar Mahasiswa yang Belum KRS</w:t>
      </w:r>
      <w:r w:rsidRPr="00186C04">
        <w:rPr>
          <w:lang w:val="id-ID"/>
        </w:rPr>
        <w:t xml:space="preserve">, tekan tombol </w:t>
      </w:r>
      <w:r w:rsidRPr="00186C04">
        <w:rPr>
          <w:b/>
          <w:lang w:val="id-ID"/>
        </w:rPr>
        <w:t>Lihat</w:t>
      </w:r>
      <w:r w:rsidRPr="00186C04">
        <w:rPr>
          <w:lang w:val="id-ID"/>
        </w:rPr>
        <w:t xml:space="preserve"> pada kolom Aksi.</w:t>
      </w:r>
    </w:p>
    <w:p w:rsidR="000A3DCB" w:rsidRDefault="000A3DCB" w:rsidP="000A3DCB">
      <w:pPr>
        <w:numPr>
          <w:ilvl w:val="0"/>
          <w:numId w:val="71"/>
        </w:numPr>
        <w:suppressAutoHyphens w:val="0"/>
        <w:rPr>
          <w:lang w:val="id-ID"/>
        </w:rPr>
      </w:pPr>
      <w:r>
        <w:rPr>
          <w:lang w:val="id-ID"/>
        </w:rPr>
        <w:t xml:space="preserve">Pada halaman </w:t>
      </w:r>
      <w:r w:rsidRPr="003F312D">
        <w:rPr>
          <w:b/>
          <w:lang w:val="id-ID"/>
        </w:rPr>
        <w:t>Daftar Rencana Studi Mahasiswa</w:t>
      </w:r>
      <w:r>
        <w:rPr>
          <w:lang w:val="id-ID"/>
        </w:rPr>
        <w:t>, tekan tombol KRS.</w:t>
      </w:r>
    </w:p>
    <w:p w:rsidR="000A3DCB" w:rsidRPr="000A3DCB" w:rsidRDefault="000A3DCB" w:rsidP="000A3DCB">
      <w:pPr>
        <w:numPr>
          <w:ilvl w:val="0"/>
          <w:numId w:val="71"/>
        </w:numPr>
        <w:suppressAutoHyphens w:val="0"/>
      </w:pPr>
      <w:r>
        <w:t xml:space="preserve">Klik tombol </w:t>
      </w:r>
      <w:r w:rsidRPr="000A3DCB">
        <w:rPr>
          <w:b/>
        </w:rPr>
        <w:t>Tambah/Ubah KRS</w:t>
      </w:r>
    </w:p>
    <w:p w:rsidR="000A3DCB" w:rsidRDefault="000A3DCB" w:rsidP="000A3DCB">
      <w:pPr>
        <w:numPr>
          <w:ilvl w:val="0"/>
          <w:numId w:val="71"/>
        </w:numPr>
        <w:suppressAutoHyphens w:val="0"/>
      </w:pPr>
      <w:r>
        <w:t xml:space="preserve">Hilangkan tanda </w:t>
      </w:r>
      <w:r>
        <w:sym w:font="Wingdings" w:char="F0FC"/>
      </w:r>
      <w:r>
        <w:t xml:space="preserve"> pada matakuliah yang tidak jadi diambil.</w:t>
      </w:r>
    </w:p>
    <w:p w:rsidR="000A3DCB" w:rsidRDefault="000A3DCB" w:rsidP="000A3DCB">
      <w:pPr>
        <w:numPr>
          <w:ilvl w:val="0"/>
          <w:numId w:val="71"/>
        </w:numPr>
        <w:suppressAutoHyphens w:val="0"/>
      </w:pPr>
      <w:r>
        <w:t>Pilih pilihan kelas yang kosong.</w:t>
      </w:r>
    </w:p>
    <w:p w:rsidR="000A3DCB" w:rsidRDefault="000A3DCB" w:rsidP="000A3DCB">
      <w:pPr>
        <w:numPr>
          <w:ilvl w:val="0"/>
          <w:numId w:val="71"/>
        </w:numPr>
        <w:suppressAutoHyphens w:val="0"/>
      </w:pPr>
      <w:r>
        <w:t xml:space="preserve">Klik tombol </w:t>
      </w:r>
      <w:r w:rsidRPr="000A3DCB">
        <w:rPr>
          <w:b/>
        </w:rPr>
        <w:t>Simpan</w:t>
      </w:r>
      <w:r>
        <w:t>.</w:t>
      </w:r>
    </w:p>
    <w:p w:rsidR="000A3DCB" w:rsidRPr="000A3DCB" w:rsidRDefault="00BC70C9" w:rsidP="008D6B89">
      <w:pPr>
        <w:suppressAutoHyphens w:val="0"/>
        <w:jc w:val="center"/>
      </w:pPr>
      <w:r>
        <w:pict>
          <v:group id="_x0000_s4232" editas="canvas" style="width:438.4pt;height:318.75pt;mso-position-horizontal-relative:char;mso-position-vertical-relative:line" coordorigin="1703,3765" coordsize="8768,6375">
            <o:lock v:ext="edit" aspectratio="t"/>
            <v:shape id="_x0000_s4231" type="#_x0000_t75" style="position:absolute;left:1703;top:3765;width:8768;height:6375" o:preferrelative="f">
              <v:fill o:detectmouseclick="t"/>
              <v:path o:extrusionok="t" o:connecttype="none"/>
              <o:lock v:ext="edit" text="t"/>
            </v:shape>
            <v:shape id="_x0000_s4233" type="#_x0000_t75" style="position:absolute;left:1703;top:3765;width:5831;height:4335" stroked="t" strokeweight="1pt">
              <v:imagedata r:id="rId69" o:title="screenshot-akd unidha ac id 2015-12-17 15-58-13"/>
            </v:shape>
            <v:roundrect id="_x0000_s4234" style="position:absolute;left:6312;top:5853;width:1113;height:271" arcsize="10923f" filled="f" strokecolor="red" strokeweight="1.5pt"/>
            <v:shape id="_x0000_s4235" type="#_x0000_t75" style="position:absolute;left:2741;top:7777;width:5955;height:452" stroked="t" strokeweight="1pt">
              <v:imagedata r:id="rId70" o:title="screenshot-akd unidha ac id 2015-12-17 15-58-39"/>
            </v:shape>
            <v:shape id="_x0000_s4236" type="#_x0000_t75" style="position:absolute;left:3491;top:8220;width:6440;height:1809" stroked="t" strokeweight="1pt">
              <v:imagedata r:id="rId71" o:title="screenshot-akd unidha ac id 2015-12-17 15-58-40"/>
            </v:shape>
            <v:shape id="_x0000_s4237" type="#_x0000_t33" style="position:absolute;left:5719;top:5989;width:578;height:1788;rotation:180;flip:y" o:connectortype="elbow" adj="-236180,65658,-236180" strokecolor="red" strokeweight="1.5pt">
              <v:stroke endarrow="block"/>
            </v:shape>
            <v:roundrect id="_x0000_s4238" style="position:absolute;left:3550;top:8283;width:6307;height:495" arcsize="10923f" filled="f" strokecolor="red" strokeweight="1.5pt"/>
            <v:shape id="_x0000_s4239" type="#_x0000_t34" style="position:absolute;left:2741;top:8003;width:750;height:1122;rotation:180;flip:x y" o:connectortype="elbow" adj="-10368,143403,79603" strokecolor="red" strokeweight="1.5pt">
              <v:stroke endarrow="block"/>
            </v:shape>
            <v:shape id="_x0000_s4240" type="#_x0000_t202" style="position:absolute;left:7915;top:6918;width:2020;height:657" fillcolor="#e7e6e6" strokecolor="red" strokeweight="1.5pt">
              <v:textbox style="mso-next-textbox:#_x0000_s4240">
                <w:txbxContent>
                  <w:p w:rsidR="008E74A3" w:rsidRPr="000227DB" w:rsidRDefault="008E74A3" w:rsidP="000A3DCB">
                    <w:pPr>
                      <w:spacing w:line="240" w:lineRule="auto"/>
                      <w:jc w:val="center"/>
                      <w:rPr>
                        <w:b/>
                        <w:sz w:val="16"/>
                        <w:szCs w:val="16"/>
                        <w:lang w:val="id-ID"/>
                      </w:rPr>
                    </w:pPr>
                    <w:r>
                      <w:rPr>
                        <w:b/>
                        <w:sz w:val="16"/>
                        <w:szCs w:val="16"/>
                      </w:rPr>
                      <w:t xml:space="preserve">Hilangkan tanda </w:t>
                    </w:r>
                    <w:r>
                      <w:rPr>
                        <w:b/>
                        <w:sz w:val="16"/>
                        <w:szCs w:val="16"/>
                      </w:rPr>
                      <w:sym w:font="Wingdings" w:char="F0FC"/>
                    </w:r>
                    <w:r>
                      <w:rPr>
                        <w:b/>
                        <w:sz w:val="16"/>
                        <w:szCs w:val="16"/>
                      </w:rPr>
                      <w:t xml:space="preserve"> dan pilih kelas kosong</w:t>
                    </w:r>
                  </w:p>
                </w:txbxContent>
              </v:textbox>
            </v:shape>
            <v:shape id="_x0000_s4242" type="#_x0000_t34" style="position:absolute;left:9872;top:7247;width:78;height:1284;flip:x" o:connectortype="elbow" adj="-95538,-112593,2761754" strokecolor="red" strokeweight="1.5pt">
              <v:stroke dashstyle="1 1"/>
            </v:shape>
            <w10:wrap type="none"/>
            <w10:anchorlock/>
          </v:group>
        </w:pict>
      </w:r>
    </w:p>
    <w:p w:rsidR="00646793" w:rsidRDefault="00646793">
      <w:pPr>
        <w:pStyle w:val="Heading4"/>
      </w:pPr>
      <w:r>
        <w:t>Persetujuan KRS</w:t>
      </w:r>
    </w:p>
    <w:p w:rsidR="00646793" w:rsidRDefault="00646793" w:rsidP="00646793">
      <w:pPr>
        <w:rPr>
          <w:lang w:val="sv-SE"/>
        </w:rPr>
      </w:pPr>
      <w:r>
        <w:rPr>
          <w:lang w:val="sv-SE"/>
        </w:rPr>
        <w:t>Persetujuan KRS adalah proses memberikan persetujuan terhadap kelas matakuliah yang diambil oleh mahasiswa untuk diikuti pada semester yang akan datang. Proses persetujuan ini perlu dilakukan agar mahasiswa dapat tercatat sebagai peserta kelas pada setiap kelas matakuliah yang diambilnya.</w:t>
      </w:r>
    </w:p>
    <w:p w:rsidR="00646793" w:rsidRDefault="00646793" w:rsidP="00646793">
      <w:pPr>
        <w:rPr>
          <w:lang w:val="sv-SE"/>
        </w:rPr>
      </w:pPr>
      <w:r>
        <w:rPr>
          <w:lang w:val="sv-SE"/>
        </w:rPr>
        <w:t xml:space="preserve">Proses persetujuan KRS melalui Back Office dapat dilakukan </w:t>
      </w:r>
      <w:r>
        <w:rPr>
          <w:lang w:val="id-ID"/>
        </w:rPr>
        <w:t xml:space="preserve">dengan langkah-langkah </w:t>
      </w:r>
      <w:r>
        <w:rPr>
          <w:lang w:val="sv-SE"/>
        </w:rPr>
        <w:t>sebagai berikut.</w:t>
      </w:r>
    </w:p>
    <w:p w:rsidR="00646793" w:rsidRDefault="00646793" w:rsidP="006269B3">
      <w:pPr>
        <w:numPr>
          <w:ilvl w:val="0"/>
          <w:numId w:val="35"/>
        </w:numPr>
        <w:suppressAutoHyphens w:val="0"/>
        <w:rPr>
          <w:lang w:val="id-ID"/>
        </w:rPr>
      </w:pPr>
      <w:r w:rsidRPr="00C40235">
        <w:rPr>
          <w:lang w:val="id-ID"/>
        </w:rPr>
        <w:t xml:space="preserve">Pilih menu </w:t>
      </w:r>
      <w:r w:rsidRPr="003F312D">
        <w:rPr>
          <w:b/>
          <w:lang w:val="id-ID"/>
        </w:rPr>
        <w:t xml:space="preserve">Persetujuan KRS </w:t>
      </w:r>
      <w:r w:rsidRPr="003F312D">
        <w:rPr>
          <w:b/>
          <w:lang w:val="id-ID"/>
        </w:rPr>
        <w:sym w:font="Wingdings" w:char="F0E0"/>
      </w:r>
      <w:r w:rsidRPr="003F312D">
        <w:rPr>
          <w:b/>
          <w:lang w:val="id-ID"/>
        </w:rPr>
        <w:t xml:space="preserve"> Persetujuan KRS</w:t>
      </w:r>
      <w:r w:rsidRPr="00C40235">
        <w:rPr>
          <w:lang w:val="id-ID"/>
        </w:rPr>
        <w:t>.</w:t>
      </w:r>
    </w:p>
    <w:p w:rsidR="00646793" w:rsidRDefault="00646793" w:rsidP="006269B3">
      <w:pPr>
        <w:numPr>
          <w:ilvl w:val="0"/>
          <w:numId w:val="35"/>
        </w:numPr>
        <w:suppressAutoHyphens w:val="0"/>
        <w:rPr>
          <w:lang w:val="id-ID"/>
        </w:rPr>
      </w:pPr>
      <w:r w:rsidRPr="003F312D">
        <w:rPr>
          <w:lang w:val="id-ID"/>
        </w:rPr>
        <w:t xml:space="preserve">Tentukan filter </w:t>
      </w:r>
      <w:r w:rsidRPr="003F312D">
        <w:rPr>
          <w:b/>
          <w:bCs/>
          <w:lang w:val="id-ID"/>
        </w:rPr>
        <w:t xml:space="preserve">Program Studi </w:t>
      </w:r>
      <w:r w:rsidRPr="003F312D">
        <w:rPr>
          <w:lang w:val="id-ID"/>
        </w:rPr>
        <w:t xml:space="preserve">dari mahasiswa yang ingin disetujui KRS-nya. Tekan tombol </w:t>
      </w:r>
      <w:r w:rsidRPr="003F312D">
        <w:rPr>
          <w:b/>
          <w:lang w:val="id-ID"/>
        </w:rPr>
        <w:t>OK</w:t>
      </w:r>
      <w:r w:rsidRPr="003F312D">
        <w:rPr>
          <w:lang w:val="id-ID"/>
        </w:rPr>
        <w:t>.</w:t>
      </w:r>
    </w:p>
    <w:p w:rsidR="00646793" w:rsidRDefault="00646793" w:rsidP="006269B3">
      <w:pPr>
        <w:numPr>
          <w:ilvl w:val="0"/>
          <w:numId w:val="35"/>
        </w:numPr>
        <w:suppressAutoHyphens w:val="0"/>
        <w:rPr>
          <w:lang w:val="id-ID"/>
        </w:rPr>
      </w:pPr>
      <w:r w:rsidRPr="003F312D">
        <w:rPr>
          <w:lang w:val="id-ID"/>
        </w:rPr>
        <w:t xml:space="preserve">Pada halaman </w:t>
      </w:r>
      <w:r w:rsidRPr="003F312D">
        <w:rPr>
          <w:b/>
          <w:lang w:val="id-ID"/>
        </w:rPr>
        <w:t>Persetujuan Kartu Rencana Studi Mahasiswa</w:t>
      </w:r>
      <w:r w:rsidRPr="003F312D">
        <w:rPr>
          <w:lang w:val="id-ID"/>
        </w:rPr>
        <w:t>, pilih mahasiswa yang akan disetujui KRS</w:t>
      </w:r>
      <w:r>
        <w:t>-</w:t>
      </w:r>
      <w:r w:rsidRPr="003F312D">
        <w:rPr>
          <w:lang w:val="id-ID"/>
        </w:rPr>
        <w:t xml:space="preserve">nya dengan memberi tanda centang </w:t>
      </w:r>
      <w:r w:rsidRPr="003F312D">
        <w:rPr>
          <w:bCs/>
          <w:lang w:val="id-ID"/>
        </w:rPr>
        <w:t xml:space="preserve">(√) </w:t>
      </w:r>
      <w:r w:rsidRPr="003F312D">
        <w:rPr>
          <w:lang w:val="id-ID"/>
        </w:rPr>
        <w:t>di depan namanya.</w:t>
      </w:r>
    </w:p>
    <w:p w:rsidR="00646793" w:rsidRDefault="00646793" w:rsidP="006269B3">
      <w:pPr>
        <w:numPr>
          <w:ilvl w:val="0"/>
          <w:numId w:val="35"/>
        </w:numPr>
        <w:suppressAutoHyphens w:val="0"/>
        <w:spacing w:after="120"/>
        <w:rPr>
          <w:lang w:val="id-ID"/>
        </w:rPr>
      </w:pPr>
      <w:r w:rsidRPr="00B63DDF">
        <w:rPr>
          <w:lang w:val="id-ID"/>
        </w:rPr>
        <w:t xml:space="preserve">Tekan tombol </w:t>
      </w:r>
      <w:r w:rsidRPr="00B63DDF">
        <w:rPr>
          <w:b/>
          <w:bCs/>
          <w:lang w:val="id-ID"/>
        </w:rPr>
        <w:t xml:space="preserve">Setujui KRS </w:t>
      </w:r>
      <w:r w:rsidRPr="00B63DDF">
        <w:rPr>
          <w:lang w:val="id-ID"/>
        </w:rPr>
        <w:t xml:space="preserve">untuk menyetujui KRS, atau tombol </w:t>
      </w:r>
      <w:r w:rsidRPr="00B63DDF">
        <w:rPr>
          <w:b/>
          <w:bCs/>
          <w:lang w:val="id-ID"/>
        </w:rPr>
        <w:t xml:space="preserve">Batalkan Persetujuan KRS </w:t>
      </w:r>
      <w:r w:rsidRPr="00B63DDF">
        <w:rPr>
          <w:lang w:val="id-ID"/>
        </w:rPr>
        <w:t>untuk membatalkan persetujuan KRS.</w:t>
      </w:r>
    </w:p>
    <w:p w:rsidR="001B2863" w:rsidRPr="00B63DDF" w:rsidRDefault="00BC70C9" w:rsidP="00E47F62">
      <w:pPr>
        <w:suppressAutoHyphens w:val="0"/>
        <w:spacing w:after="120"/>
        <w:jc w:val="center"/>
        <w:rPr>
          <w:lang w:val="id-ID"/>
        </w:rPr>
      </w:pPr>
      <w:r>
        <w:rPr>
          <w:lang w:val="id-ID"/>
        </w:rPr>
      </w:r>
      <w:r>
        <w:rPr>
          <w:lang w:val="id-ID"/>
        </w:rPr>
        <w:pict>
          <v:group id="_x0000_s4032" editas="canvas" style="width:404.45pt;height:260.95pt;mso-position-horizontal-relative:char;mso-position-vertical-relative:line" coordorigin="1734,4917" coordsize="8089,5219">
            <o:lock v:ext="edit" aspectratio="t"/>
            <v:shape id="_x0000_s4031" type="#_x0000_t75" style="position:absolute;left:1734;top:4917;width:8089;height:5219" o:preferrelative="f">
              <v:fill o:detectmouseclick="t"/>
              <v:path o:extrusionok="t" o:connecttype="none"/>
              <o:lock v:ext="edit" text="t"/>
            </v:shape>
            <v:shape id="_x0000_s4033" type="#_x0000_t75" style="position:absolute;left:1734;top:4917;width:6663;height:1734" stroked="t" strokeweight="1pt">
              <v:imagedata r:id="rId72" o:title="screenshot-192 168 254 228 81 2015-09-14 09-48-07"/>
            </v:shape>
            <v:shape id="_x0000_s4034" type="#_x0000_t75" style="position:absolute;left:3203;top:6219;width:6620;height:3917" stroked="t" strokeweight="1pt">
              <v:imagedata r:id="rId73" o:title="screenshot-192 168 254 228 81 2015-09-14 09-48-38"/>
            </v:shape>
            <v:roundrect id="_x0000_s4035" style="position:absolute;left:1959;top:6103;width:771;height:322" arcsize="10923f" filled="f" strokecolor="red" strokeweight="1.5pt"/>
            <v:roundrect id="_x0000_s4036" style="position:absolute;left:6541;top:7171;width:3061;height:322" arcsize="10923f" filled="f" strokecolor="red" strokeweight="1.5pt"/>
            <v:roundrect id="_x0000_s4037" style="position:absolute;left:3343;top:8134;width:294;height:1401" arcsize="10923f" filled="f" strokecolor="red" strokeweight="1.5pt"/>
            <v:shape id="_x0000_s4038" type="#_x0000_t33" style="position:absolute;left:1905;top:6880;width:1738;height:858;rotation:90;flip:x" o:connectortype="elbow" adj="-32947,75348,-32947" strokecolor="red" strokeweight="1.5pt">
              <v:stroke endarrow="block"/>
            </v:shape>
            <v:shape id="_x0000_s4039" type="#_x0000_t202" style="position:absolute;left:2701;top:7041;width:1567;height:465" fillcolor="#e7e6e6" strokecolor="red" strokeweight="1.5pt">
              <v:textbox style="mso-next-textbox:#_x0000_s4039">
                <w:txbxContent>
                  <w:p w:rsidR="008E74A3" w:rsidRPr="000227DB" w:rsidRDefault="008E74A3" w:rsidP="00E47F62">
                    <w:pPr>
                      <w:spacing w:line="240" w:lineRule="auto"/>
                      <w:jc w:val="center"/>
                      <w:rPr>
                        <w:b/>
                        <w:sz w:val="16"/>
                        <w:szCs w:val="16"/>
                        <w:lang w:val="id-ID"/>
                      </w:rPr>
                    </w:pPr>
                    <w:r>
                      <w:rPr>
                        <w:b/>
                        <w:sz w:val="16"/>
                        <w:szCs w:val="16"/>
                      </w:rPr>
                      <w:t>Pilih mahasiswa</w:t>
                    </w:r>
                  </w:p>
                </w:txbxContent>
              </v:textbox>
            </v:shape>
            <v:shape id="_x0000_s4040" type="#_x0000_t32" style="position:absolute;left:3485;top:7521;width:5;height:598" o:connectortype="straight" strokecolor="red" strokeweight="1.5pt">
              <v:stroke dashstyle="1 1"/>
            </v:shape>
            <w10:wrap type="none"/>
            <w10:anchorlock/>
          </v:group>
        </w:pict>
      </w:r>
    </w:p>
    <w:p w:rsidR="00EF236C" w:rsidRDefault="00EF236C">
      <w:pPr>
        <w:pStyle w:val="Heading30"/>
      </w:pPr>
      <w:bookmarkStart w:id="34" w:name="_Toc439015929"/>
      <w:r>
        <w:t>Setting Transkrip</w:t>
      </w:r>
      <w:bookmarkEnd w:id="34"/>
    </w:p>
    <w:p w:rsidR="00EF236C" w:rsidRDefault="00EF236C" w:rsidP="00EF236C">
      <w:r>
        <w:t>Di awal semester baru, perlu dilakukan setting transkrip terlebih dahulu agar pada saat proses rekap nilai dan pembuatan transkrip nanti, tidak terjadi kegagalan dikarenakan pengembalian kurikulum yang akan digunakan di transkrip masih belum ditentukan.</w:t>
      </w:r>
    </w:p>
    <w:p w:rsidR="00EF236C" w:rsidRDefault="00EF236C" w:rsidP="00EF236C"/>
    <w:p w:rsidR="00EF236C" w:rsidRDefault="00EF236C" w:rsidP="00EF236C">
      <w:r>
        <w:t>Langkah-langkah untuk melakukan setting transkrip adalah sebagai berikut :</w:t>
      </w:r>
    </w:p>
    <w:p w:rsidR="00EF236C" w:rsidRPr="009E3C51" w:rsidRDefault="00EF236C" w:rsidP="006269B3">
      <w:pPr>
        <w:numPr>
          <w:ilvl w:val="0"/>
          <w:numId w:val="32"/>
        </w:numPr>
        <w:suppressAutoHyphens w:val="0"/>
        <w:rPr>
          <w:szCs w:val="19"/>
        </w:rPr>
      </w:pPr>
      <w:r w:rsidRPr="009E3C51">
        <w:rPr>
          <w:szCs w:val="19"/>
        </w:rPr>
        <w:t xml:space="preserve">Pilih menu </w:t>
      </w:r>
      <w:r w:rsidRPr="009E3C51">
        <w:rPr>
          <w:b/>
          <w:szCs w:val="19"/>
        </w:rPr>
        <w:t>Transkrip</w:t>
      </w:r>
      <w:r w:rsidRPr="009E3C51">
        <w:rPr>
          <w:szCs w:val="19"/>
        </w:rPr>
        <w:sym w:font="Wingdings" w:char="F0E0"/>
      </w:r>
      <w:r w:rsidRPr="009E3C51">
        <w:rPr>
          <w:b/>
          <w:szCs w:val="19"/>
        </w:rPr>
        <w:t>Setting Transkrip</w:t>
      </w:r>
    </w:p>
    <w:p w:rsidR="00EF236C" w:rsidRPr="009E3C51" w:rsidRDefault="00EF236C" w:rsidP="006269B3">
      <w:pPr>
        <w:numPr>
          <w:ilvl w:val="0"/>
          <w:numId w:val="32"/>
        </w:numPr>
        <w:suppressAutoHyphens w:val="0"/>
        <w:rPr>
          <w:szCs w:val="19"/>
        </w:rPr>
      </w:pPr>
      <w:r w:rsidRPr="009E3C51">
        <w:rPr>
          <w:szCs w:val="19"/>
        </w:rPr>
        <w:t xml:space="preserve">Pilih program studi yang akan disetting, klik tombol </w:t>
      </w:r>
      <w:r w:rsidRPr="009E3C51">
        <w:rPr>
          <w:b/>
          <w:szCs w:val="19"/>
        </w:rPr>
        <w:t>OK</w:t>
      </w:r>
      <w:r w:rsidRPr="009E3C51">
        <w:rPr>
          <w:szCs w:val="19"/>
        </w:rPr>
        <w:t>.</w:t>
      </w:r>
    </w:p>
    <w:p w:rsidR="00EF236C" w:rsidRPr="009E3C51" w:rsidRDefault="00EF236C" w:rsidP="006269B3">
      <w:pPr>
        <w:numPr>
          <w:ilvl w:val="0"/>
          <w:numId w:val="32"/>
        </w:numPr>
        <w:suppressAutoHyphens w:val="0"/>
        <w:rPr>
          <w:szCs w:val="19"/>
        </w:rPr>
      </w:pPr>
      <w:r w:rsidRPr="009E3C51">
        <w:rPr>
          <w:szCs w:val="19"/>
        </w:rPr>
        <w:t xml:space="preserve">Untuk memberikan setting </w:t>
      </w:r>
      <w:r w:rsidRPr="009E3C51">
        <w:rPr>
          <w:b/>
          <w:szCs w:val="19"/>
        </w:rPr>
        <w:t>pengembalian kurikulum</w:t>
      </w:r>
      <w:r w:rsidRPr="009E3C51">
        <w:rPr>
          <w:szCs w:val="19"/>
        </w:rPr>
        <w:t xml:space="preserve">, klik tombol </w:t>
      </w:r>
      <w:r w:rsidRPr="009E3C51">
        <w:rPr>
          <w:b/>
          <w:szCs w:val="19"/>
        </w:rPr>
        <w:t>Ubah</w:t>
      </w:r>
      <w:r w:rsidRPr="009E3C51">
        <w:rPr>
          <w:szCs w:val="19"/>
        </w:rPr>
        <w:t xml:space="preserve"> yang berada di posisi atas.</w:t>
      </w:r>
    </w:p>
    <w:p w:rsidR="00EF236C" w:rsidRPr="009E3C51" w:rsidRDefault="00EF236C" w:rsidP="006269B3">
      <w:pPr>
        <w:numPr>
          <w:ilvl w:val="0"/>
          <w:numId w:val="32"/>
        </w:numPr>
        <w:suppressAutoHyphens w:val="0"/>
        <w:rPr>
          <w:szCs w:val="19"/>
        </w:rPr>
      </w:pPr>
      <w:r w:rsidRPr="009E3C51">
        <w:rPr>
          <w:szCs w:val="19"/>
        </w:rPr>
        <w:t xml:space="preserve">Pada halaman Ubah Setting Pengembalian Kurikulum, pilih salah satu metode pengembalian kurikulum, kemudian klik tombol </w:t>
      </w:r>
      <w:r w:rsidRPr="009E3C51">
        <w:rPr>
          <w:b/>
          <w:szCs w:val="19"/>
        </w:rPr>
        <w:t>Ubah</w:t>
      </w:r>
      <w:r w:rsidRPr="009E3C51">
        <w:rPr>
          <w:szCs w:val="19"/>
        </w:rPr>
        <w:t>.</w:t>
      </w:r>
    </w:p>
    <w:p w:rsidR="00EF236C" w:rsidRDefault="00BC70C9" w:rsidP="00EF236C">
      <w:pPr>
        <w:jc w:val="center"/>
      </w:pPr>
      <w:r>
        <w:pict>
          <v:group id="_x0000_s3960" editas="canvas" style="width:373.25pt;height:210.75pt;mso-position-horizontal-relative:char;mso-position-vertical-relative:line" coordorigin="1717,3255" coordsize="7465,4215">
            <o:lock v:ext="edit" aspectratio="t"/>
            <v:shape id="_x0000_s3961" type="#_x0000_t75" style="position:absolute;left:1717;top:3255;width:7465;height:4215" o:preferrelative="f">
              <v:fill o:detectmouseclick="t"/>
              <v:path o:extrusionok="t" o:connecttype="none"/>
              <o:lock v:ext="edit" text="t"/>
            </v:shape>
            <v:shape id="_x0000_s3962" type="#_x0000_t75" style="position:absolute;left:1737;top:3275;width:5660;height:3535" stroked="t" strokeweight="1pt">
              <v:imagedata r:id="rId74" o:title="screenshot-192 168 254 228 83 2015-09-06 22-39-37"/>
            </v:shape>
            <v:shape id="_x0000_s3963" type="#_x0000_t75" style="position:absolute;left:4886;top:5560;width:4296;height:1910" stroked="t" strokeweight="1pt">
              <v:imagedata r:id="rId75" o:title="screenshot-192 168 254 228 83 2015-09-06 22-45-24"/>
            </v:shape>
            <v:roundrect id="_x0000_s3964" style="position:absolute;left:6815;top:3597;width:442;height:227" arcsize="10923f" filled="f" strokecolor="red" strokeweight="1.5pt"/>
            <v:shape id="_x0000_s3965" type="#_x0000_t32" style="position:absolute;left:7034;top:3839;width:2;height:1721;flip:x" o:connectortype="straight" strokecolor="red" strokeweight="1.5pt">
              <v:stroke endarrow="block"/>
            </v:shape>
            <v:roundrect id="_x0000_s3966" style="position:absolute;left:5450;top:7110;width:442;height:227" arcsize="10923f" filled="f" strokecolor="red" strokeweight="1.5pt"/>
            <w10:wrap type="none"/>
            <w10:anchorlock/>
          </v:group>
        </w:pict>
      </w:r>
    </w:p>
    <w:p w:rsidR="00A83FCA" w:rsidRDefault="00A83FCA">
      <w:pPr>
        <w:pStyle w:val="Heading30"/>
      </w:pPr>
      <w:bookmarkStart w:id="35" w:name="_Toc439015930"/>
      <w:r>
        <w:lastRenderedPageBreak/>
        <w:t>Penyetaraan Matakuliah Mahasiswa Pindahan</w:t>
      </w:r>
      <w:bookmarkEnd w:id="35"/>
    </w:p>
    <w:p w:rsidR="00A83FCA" w:rsidRDefault="00F16019" w:rsidP="00A83FCA">
      <w:r>
        <w:t>Jika ada mahasiswa pindahan, transaksi nilai yang sudah diperoleh di institusi sebelumnya jika ingin diakui, maka harus dilakukan transfer nilai terlebih dahulu. Penyetaraan matakuliah mahasiswa pindahan, baik pindahan dari dalam maupun luar institusi, perlakuannya tetap sama.</w:t>
      </w:r>
    </w:p>
    <w:p w:rsidR="00F16019" w:rsidRDefault="00F16019" w:rsidP="00A83FCA">
      <w:r>
        <w:t>Langkah-langkah untuk melakukan penyetaraan matakuliah, adalah sebagai berikut :</w:t>
      </w:r>
    </w:p>
    <w:p w:rsidR="00F16019" w:rsidRDefault="00F16019" w:rsidP="00F16019">
      <w:pPr>
        <w:numPr>
          <w:ilvl w:val="0"/>
          <w:numId w:val="73"/>
        </w:numPr>
      </w:pPr>
      <w:r>
        <w:t xml:space="preserve">Pilih menu </w:t>
      </w:r>
      <w:r w:rsidRPr="00AD6F3C">
        <w:rPr>
          <w:b/>
        </w:rPr>
        <w:t xml:space="preserve">Transkrip </w:t>
      </w:r>
      <w:r w:rsidRPr="00AD6F3C">
        <w:rPr>
          <w:b/>
        </w:rPr>
        <w:sym w:font="Wingdings" w:char="F0E0"/>
      </w:r>
      <w:r w:rsidRPr="00AD6F3C">
        <w:rPr>
          <w:b/>
        </w:rPr>
        <w:t xml:space="preserve"> Transfer Nilai</w:t>
      </w:r>
    </w:p>
    <w:p w:rsidR="00F16019" w:rsidRDefault="00F16019" w:rsidP="00F16019">
      <w:pPr>
        <w:numPr>
          <w:ilvl w:val="0"/>
          <w:numId w:val="73"/>
        </w:numPr>
      </w:pPr>
      <w:r>
        <w:t xml:space="preserve">Pilih program studi, kemudian klik </w:t>
      </w:r>
      <w:r w:rsidRPr="00AD6F3C">
        <w:rPr>
          <w:b/>
        </w:rPr>
        <w:t>Tampilkan</w:t>
      </w:r>
      <w:r>
        <w:t>.</w:t>
      </w:r>
    </w:p>
    <w:p w:rsidR="00F16019" w:rsidRDefault="00F16019" w:rsidP="00F16019">
      <w:pPr>
        <w:numPr>
          <w:ilvl w:val="0"/>
          <w:numId w:val="73"/>
        </w:numPr>
      </w:pPr>
      <w:r>
        <w:t xml:space="preserve">Klik tombol </w:t>
      </w:r>
      <w:r w:rsidRPr="00AD6F3C">
        <w:rPr>
          <w:b/>
        </w:rPr>
        <w:t>TambahMatakuliahTransfer</w:t>
      </w:r>
      <w:r>
        <w:t>.</w:t>
      </w:r>
    </w:p>
    <w:p w:rsidR="00AD6F3C" w:rsidRDefault="00BC70C9" w:rsidP="00AD6F3C">
      <w:pPr>
        <w:jc w:val="center"/>
      </w:pPr>
      <w:r>
        <w:pict>
          <v:group id="_x0000_s4314" editas="canvas" style="width:294.75pt;height:250.2pt;mso-position-horizontal-relative:char;mso-position-vertical-relative:line" coordorigin="1699,4023" coordsize="5895,5004">
            <o:lock v:ext="edit" aspectratio="t"/>
            <v:shape id="_x0000_s4313" type="#_x0000_t75" style="position:absolute;left:1699;top:4023;width:5895;height:5004" o:preferrelative="f">
              <v:fill o:detectmouseclick="t"/>
              <v:path o:extrusionok="t" o:connecttype="none"/>
              <o:lock v:ext="edit" text="t"/>
            </v:shape>
            <v:shape id="_x0000_s4315" type="#_x0000_t75" style="position:absolute;left:1699;top:4023;width:5895;height:5004" stroked="t" strokeweight="1pt">
              <v:imagedata r:id="rId76" o:title="screenshot-192 168 254 228 81 2015-12-27 21-18-18"/>
            </v:shape>
            <v:roundrect id="_x0000_s4316" style="position:absolute;left:3578;top:6004;width:767;height:294" arcsize="10923f" filled="f" strokecolor="red" strokeweight="1.5pt"/>
            <v:roundrect id="_x0000_s4317" style="position:absolute;left:5062;top:6591;width:1315;height:294" arcsize="10923f" filled="f" strokecolor="red" strokeweight="1.5pt"/>
            <v:shape id="_x0000_s4318" type="#_x0000_t33" style="position:absolute;left:4292;top:5983;width:425;height:1085;rotation:90;flip:x" o:connectortype="elbow" adj="-274040,126395,-274040" strokecolor="red" strokeweight="1.5pt">
              <v:stroke endarrow="block"/>
            </v:shape>
            <w10:wrap type="none"/>
            <w10:anchorlock/>
          </v:group>
        </w:pict>
      </w:r>
    </w:p>
    <w:p w:rsidR="00F16019" w:rsidRDefault="00F16019" w:rsidP="00F16019">
      <w:pPr>
        <w:numPr>
          <w:ilvl w:val="0"/>
          <w:numId w:val="73"/>
        </w:numPr>
      </w:pPr>
      <w:r>
        <w:t xml:space="preserve">Klik tombol </w:t>
      </w:r>
      <w:r w:rsidRPr="00AD6F3C">
        <w:rPr>
          <w:b/>
        </w:rPr>
        <w:t>Detail</w:t>
      </w:r>
      <w:r>
        <w:t xml:space="preserve"> pada mahasiswa pindahan yang akan diakui transaksinya. Daftar mahasiswa pindahan yang muncul disini adalah mahasiswa yang sudah diset sebagai Mahasiswa Pindahan pada aplikasi Registrasi (menu Registrasi </w:t>
      </w:r>
      <w:r>
        <w:sym w:font="Wingdings" w:char="F0E0"/>
      </w:r>
      <w:r>
        <w:t xml:space="preserve"> Mahasiswa </w:t>
      </w:r>
      <w:r>
        <w:sym w:font="Wingdings" w:char="F0E0"/>
      </w:r>
      <w:r>
        <w:t xml:space="preserve"> Ubah).</w:t>
      </w:r>
    </w:p>
    <w:p w:rsidR="00AD6F3C" w:rsidRDefault="00AD6F3C" w:rsidP="00AD6F3C">
      <w:pPr>
        <w:numPr>
          <w:ilvl w:val="0"/>
          <w:numId w:val="73"/>
        </w:numPr>
      </w:pPr>
      <w:r>
        <w:t xml:space="preserve">Klik tombol </w:t>
      </w:r>
      <w:r w:rsidRPr="00AD6F3C">
        <w:rPr>
          <w:b/>
        </w:rPr>
        <w:t>Tambah</w:t>
      </w:r>
      <w:r>
        <w:t xml:space="preserve"> untuk menambahkan matakuliah yang akan diakui.</w:t>
      </w:r>
    </w:p>
    <w:p w:rsidR="00AD6F3C" w:rsidRDefault="00BC70C9" w:rsidP="00AD6F3C">
      <w:pPr>
        <w:jc w:val="center"/>
      </w:pPr>
      <w:r>
        <w:pict>
          <v:group id="_x0000_s4320" editas="canvas" style="width:393.7pt;height:239.35pt;mso-position-horizontal-relative:char;mso-position-vertical-relative:line" coordorigin="2158,10338" coordsize="7874,4787">
            <o:lock v:ext="edit" aspectratio="t"/>
            <v:shape id="_x0000_s4319" type="#_x0000_t75" style="position:absolute;left:2158;top:10338;width:7874;height:4787" o:preferrelative="f">
              <v:fill o:detectmouseclick="t"/>
              <v:path o:extrusionok="t" o:connecttype="none"/>
              <o:lock v:ext="edit" text="t"/>
            </v:shape>
            <v:shape id="_x0000_s4321" type="#_x0000_t75" style="position:absolute;left:2158;top:10338;width:5535;height:2764" stroked="t" strokeweight="1pt">
              <v:imagedata r:id="rId77" o:title="screenshot-192 168 254 228 81 2015-12-27 21-22-09"/>
            </v:shape>
            <v:roundrect id="_x0000_s4322" style="position:absolute;left:2567;top:12366;width:387;height:221" arcsize="10923f" filled="f" strokecolor="red" strokeweight="1.5pt"/>
            <v:shape id="_x0000_s4326" type="#_x0000_t75" style="position:absolute;left:4415;top:12215;width:5617;height:2910" stroked="t" strokeweight="1pt">
              <v:imagedata r:id="rId78" o:title="screenshot-192 168 254 228 81 2015-12-27 21-35-01"/>
            </v:shape>
            <v:roundrect id="_x0000_s4327" style="position:absolute;left:9369;top:14230;width:540;height:221" arcsize="10923f" filled="f" strokecolor="red" strokeweight="1.5pt"/>
            <v:shape id="_x0000_s4328" type="#_x0000_t33" style="position:absolute;left:3054;top:12309;width:1068;height:1654;rotation:90;flip:x" o:connectortype="elbow" adj="-55517,48802,-55517" strokecolor="red" strokeweight="1.5pt">
              <v:stroke endarrow="block"/>
            </v:shape>
            <w10:wrap type="none"/>
            <w10:anchorlock/>
          </v:group>
        </w:pict>
      </w:r>
    </w:p>
    <w:p w:rsidR="00AD6F3C" w:rsidRDefault="00AD6F3C" w:rsidP="00AD6F3C">
      <w:pPr>
        <w:numPr>
          <w:ilvl w:val="0"/>
          <w:numId w:val="73"/>
        </w:numPr>
      </w:pPr>
      <w:r>
        <w:lastRenderedPageBreak/>
        <w:t xml:space="preserve">Isikan data transaksi matakuliah yang diakui, kemudian klik tombol </w:t>
      </w:r>
      <w:r w:rsidRPr="00AD6F3C">
        <w:rPr>
          <w:b/>
        </w:rPr>
        <w:t>Simpan</w:t>
      </w:r>
      <w:r>
        <w:t>.</w:t>
      </w:r>
    </w:p>
    <w:p w:rsidR="00AD6F3C" w:rsidRDefault="00BC70C9" w:rsidP="00AD6F3C">
      <w:pPr>
        <w:jc w:val="center"/>
      </w:pPr>
      <w:r>
        <w:pict>
          <v:group id="_x0000_s4324" editas="canvas" style="width:259.1pt;height:381.15pt;mso-position-horizontal-relative:char;mso-position-vertical-relative:line" coordorigin="3490,1758" coordsize="5182,7623">
            <o:lock v:ext="edit" aspectratio="t"/>
            <v:shape id="_x0000_s4323" type="#_x0000_t75" style="position:absolute;left:3490;top:1758;width:5182;height:7623" o:preferrelative="f">
              <v:fill o:detectmouseclick="t"/>
              <v:path o:extrusionok="t" o:connecttype="none"/>
              <o:lock v:ext="edit" text="t"/>
            </v:shape>
            <v:shape id="_x0000_s4325" type="#_x0000_t75" style="position:absolute;left:3490;top:1758;width:5182;height:7623" stroked="t" strokeweight="1pt">
              <v:imagedata r:id="rId79" o:title="screenshot-192 168 254 228 81 2015-12-27 21-28-02" croptop="13151f"/>
            </v:shape>
            <v:roundrect id="_x0000_s4329" style="position:absolute;left:5205;top:9029;width:540;height:220" arcsize="10923f" filled="f" strokecolor="red" strokeweight="1.5pt"/>
            <w10:wrap type="none"/>
            <w10:anchorlock/>
          </v:group>
        </w:pict>
      </w:r>
    </w:p>
    <w:p w:rsidR="00EF236C" w:rsidRDefault="00EF236C" w:rsidP="00757B8C">
      <w:pPr>
        <w:pStyle w:val="Heading2"/>
      </w:pPr>
      <w:bookmarkStart w:id="36" w:name="_Toc439015931"/>
      <w:r>
        <w:t>Masa Semester Aktif</w:t>
      </w:r>
      <w:bookmarkEnd w:id="36"/>
    </w:p>
    <w:p w:rsidR="00EF236C" w:rsidRPr="004B72EB" w:rsidRDefault="00EF236C" w:rsidP="00EF236C">
      <w:pPr>
        <w:rPr>
          <w:lang w:val="sv-SE"/>
        </w:rPr>
      </w:pPr>
      <w:r w:rsidRPr="004B72EB">
        <w:rPr>
          <w:lang w:val="sv-SE"/>
        </w:rPr>
        <w:t xml:space="preserve">Ketika masa semester berlangsung, terdapat beberapa proses pendataan yang dilakukan, antara lain mengelola </w:t>
      </w:r>
      <w:r>
        <w:rPr>
          <w:lang w:val="sv-SE"/>
        </w:rPr>
        <w:t xml:space="preserve">peserta kelas, pengelolaan </w:t>
      </w:r>
      <w:r w:rsidRPr="004B72EB">
        <w:rPr>
          <w:lang w:val="sv-SE"/>
        </w:rPr>
        <w:t>data kemahasiswaan</w:t>
      </w:r>
      <w:r>
        <w:rPr>
          <w:lang w:val="sv-SE"/>
        </w:rPr>
        <w:t xml:space="preserve"> dan pengelolaan ujian.</w:t>
      </w:r>
    </w:p>
    <w:p w:rsidR="00EF236C" w:rsidRDefault="00EF236C" w:rsidP="00EF236C">
      <w:pPr>
        <w:pStyle w:val="Heading30"/>
      </w:pPr>
      <w:bookmarkStart w:id="37" w:name="_Toc439015932"/>
      <w:r>
        <w:t>Pengelolaan Peserta Kelas</w:t>
      </w:r>
      <w:bookmarkEnd w:id="37"/>
    </w:p>
    <w:p w:rsidR="00EF236C" w:rsidRPr="00331D24" w:rsidRDefault="00EF236C" w:rsidP="00033AF2">
      <w:pPr>
        <w:spacing w:after="240"/>
        <w:rPr>
          <w:lang w:val="fi-FI"/>
        </w:rPr>
      </w:pPr>
      <w:r w:rsidRPr="00331D24">
        <w:rPr>
          <w:lang w:val="fi-FI"/>
        </w:rPr>
        <w:t xml:space="preserve">Pengelolaan peserta kelas berhubungan dengan hal-hal yang dilakukan operator terkait pengelolaan jumlah peserta kelas yang diperoleh setelah proses KRS. </w:t>
      </w:r>
    </w:p>
    <w:p w:rsidR="00EF236C" w:rsidRPr="00331D24" w:rsidRDefault="00EF236C" w:rsidP="00EF236C">
      <w:pPr>
        <w:rPr>
          <w:lang w:val="fi-FI"/>
        </w:rPr>
      </w:pPr>
      <w:r w:rsidRPr="00331D24">
        <w:rPr>
          <w:lang w:val="fi-FI"/>
        </w:rPr>
        <w:t>Syarat pra-kondisi yang harus terpenuhi sebelum menjalankan pengelolaan pesert</w:t>
      </w:r>
      <w:r w:rsidR="00033AF2">
        <w:rPr>
          <w:lang w:val="fi-FI"/>
        </w:rPr>
        <w:t>a kelas adalah sebagai berikut :</w:t>
      </w:r>
    </w:p>
    <w:p w:rsidR="00EF236C" w:rsidRDefault="00EF236C" w:rsidP="006269B3">
      <w:pPr>
        <w:numPr>
          <w:ilvl w:val="0"/>
          <w:numId w:val="36"/>
        </w:numPr>
        <w:suppressAutoHyphens w:val="0"/>
        <w:rPr>
          <w:lang w:val="fi-FI"/>
        </w:rPr>
      </w:pPr>
      <w:r w:rsidRPr="00331D24">
        <w:rPr>
          <w:lang w:val="fi-FI"/>
        </w:rPr>
        <w:t xml:space="preserve">Data KRS mahasiswa telah melalui persetujuan KRS oleh  dosen pembimbing akademiknya. </w:t>
      </w:r>
    </w:p>
    <w:p w:rsidR="00EF236C" w:rsidRPr="00AE00B1" w:rsidRDefault="00EF236C" w:rsidP="006269B3">
      <w:pPr>
        <w:numPr>
          <w:ilvl w:val="0"/>
          <w:numId w:val="36"/>
        </w:numPr>
        <w:suppressAutoHyphens w:val="0"/>
        <w:spacing w:after="120"/>
        <w:rPr>
          <w:lang w:val="fi-FI"/>
        </w:rPr>
      </w:pPr>
      <w:r w:rsidRPr="00AE00B1">
        <w:rPr>
          <w:lang w:val="sv-SE"/>
        </w:rPr>
        <w:t>Masa KRS dan masa revisi KRS telah berakhir, sehingga data yang ada merupakan jumlah peserta yang sudah final.</w:t>
      </w:r>
    </w:p>
    <w:p w:rsidR="00EF236C" w:rsidRDefault="00EF236C" w:rsidP="00EF236C">
      <w:pPr>
        <w:rPr>
          <w:lang w:val="sv-SE"/>
        </w:rPr>
      </w:pPr>
      <w:r>
        <w:rPr>
          <w:lang w:val="sv-SE"/>
        </w:rPr>
        <w:t>Beberapa yang dilakukan sebagai bentuk pengelolaan atas peser</w:t>
      </w:r>
      <w:r w:rsidR="00033AF2">
        <w:rPr>
          <w:lang w:val="sv-SE"/>
        </w:rPr>
        <w:t>ta kelas adalah sebagai berikut :</w:t>
      </w:r>
    </w:p>
    <w:p w:rsidR="00EF236C" w:rsidRDefault="00EF236C" w:rsidP="006269B3">
      <w:pPr>
        <w:numPr>
          <w:ilvl w:val="0"/>
          <w:numId w:val="37"/>
        </w:numPr>
        <w:suppressAutoHyphens w:val="0"/>
        <w:rPr>
          <w:lang w:val="fi-FI"/>
        </w:rPr>
      </w:pPr>
      <w:r w:rsidRPr="00417F11">
        <w:rPr>
          <w:lang w:val="fi-FI"/>
        </w:rPr>
        <w:t>Memindahkan peserta kelas ke kelas yang lain.</w:t>
      </w:r>
    </w:p>
    <w:p w:rsidR="00EF236C" w:rsidRDefault="00EF236C" w:rsidP="006269B3">
      <w:pPr>
        <w:numPr>
          <w:ilvl w:val="0"/>
          <w:numId w:val="37"/>
        </w:numPr>
        <w:suppressAutoHyphens w:val="0"/>
        <w:rPr>
          <w:lang w:val="fi-FI"/>
        </w:rPr>
      </w:pPr>
      <w:r w:rsidRPr="00AE00B1">
        <w:rPr>
          <w:lang w:val="fi-FI"/>
        </w:rPr>
        <w:t>Membagi sebuah kelas yang pesertanya terlalu besar ke dalam beberapa kelas paralel.</w:t>
      </w:r>
    </w:p>
    <w:p w:rsidR="00EF236C" w:rsidRDefault="00EF236C" w:rsidP="006269B3">
      <w:pPr>
        <w:numPr>
          <w:ilvl w:val="0"/>
          <w:numId w:val="37"/>
        </w:numPr>
        <w:suppressAutoHyphens w:val="0"/>
        <w:rPr>
          <w:lang w:val="fi-FI"/>
        </w:rPr>
      </w:pPr>
      <w:r w:rsidRPr="00AE00B1">
        <w:rPr>
          <w:lang w:val="fi-FI"/>
        </w:rPr>
        <w:lastRenderedPageBreak/>
        <w:t>Menggabungkan peserta kelas dari beberapa kelas paralel yang sedikit peserta kelasnya ke dalam sebuah kelas.</w:t>
      </w:r>
    </w:p>
    <w:p w:rsidR="00EF236C" w:rsidRDefault="00EF236C" w:rsidP="006269B3">
      <w:pPr>
        <w:numPr>
          <w:ilvl w:val="0"/>
          <w:numId w:val="37"/>
        </w:numPr>
        <w:suppressAutoHyphens w:val="0"/>
        <w:rPr>
          <w:lang w:val="fi-FI"/>
        </w:rPr>
      </w:pPr>
      <w:r>
        <w:rPr>
          <w:lang w:val="fi-FI"/>
        </w:rPr>
        <w:t>Membuat rencana pertemuan kuliah.</w:t>
      </w:r>
    </w:p>
    <w:p w:rsidR="00EF236C" w:rsidRDefault="00EF236C" w:rsidP="006269B3">
      <w:pPr>
        <w:numPr>
          <w:ilvl w:val="0"/>
          <w:numId w:val="37"/>
        </w:numPr>
        <w:suppressAutoHyphens w:val="0"/>
        <w:rPr>
          <w:lang w:val="fi-FI"/>
        </w:rPr>
      </w:pPr>
      <w:r>
        <w:rPr>
          <w:lang w:val="fi-FI"/>
        </w:rPr>
        <w:t>Input presensi mahasiswa.</w:t>
      </w:r>
    </w:p>
    <w:p w:rsidR="00EF236C" w:rsidRDefault="00EF236C" w:rsidP="006269B3">
      <w:pPr>
        <w:numPr>
          <w:ilvl w:val="0"/>
          <w:numId w:val="37"/>
        </w:numPr>
        <w:suppressAutoHyphens w:val="0"/>
        <w:rPr>
          <w:lang w:val="fi-FI"/>
        </w:rPr>
      </w:pPr>
      <w:r w:rsidRPr="00AE00B1">
        <w:rPr>
          <w:lang w:val="fi-FI"/>
        </w:rPr>
        <w:t>Membuat da</w:t>
      </w:r>
      <w:r>
        <w:rPr>
          <w:lang w:val="fi-FI"/>
        </w:rPr>
        <w:t>n mencetak presensi tatap muka -</w:t>
      </w:r>
      <w:r w:rsidRPr="00AE00B1">
        <w:rPr>
          <w:lang w:val="fi-FI"/>
        </w:rPr>
        <w:t xml:space="preserve"> presensi ujian UTS/UAS.</w:t>
      </w:r>
    </w:p>
    <w:p w:rsidR="00EF236C" w:rsidRDefault="00EF236C" w:rsidP="006269B3">
      <w:pPr>
        <w:numPr>
          <w:ilvl w:val="0"/>
          <w:numId w:val="37"/>
        </w:numPr>
        <w:suppressAutoHyphens w:val="0"/>
        <w:spacing w:after="120"/>
        <w:rPr>
          <w:lang w:val="fi-FI"/>
        </w:rPr>
      </w:pPr>
      <w:r w:rsidRPr="00AE00B1">
        <w:rPr>
          <w:lang w:val="fi-FI"/>
        </w:rPr>
        <w:t>Definisi akan peran dan pengawas ujian.</w:t>
      </w:r>
    </w:p>
    <w:p w:rsidR="00EF236C" w:rsidRDefault="00EF236C" w:rsidP="004945C4">
      <w:pPr>
        <w:pStyle w:val="Heading4"/>
      </w:pPr>
      <w:r>
        <w:t>Membuat Rencana Pertemuan</w:t>
      </w:r>
    </w:p>
    <w:p w:rsidR="00EF236C" w:rsidRDefault="00EF236C" w:rsidP="00EF236C">
      <w:pPr>
        <w:rPr>
          <w:lang w:val="fi-FI"/>
        </w:rPr>
      </w:pPr>
      <w:r>
        <w:rPr>
          <w:lang w:val="fi-FI"/>
        </w:rPr>
        <w:t>Sebelum dapat melakukan input data presensi mahasiswa per pertemuan, terlebih dahulu perlu dibuat rencana pertemuannya. Langkah-langkahnya adalah sebagai berikut.</w:t>
      </w:r>
    </w:p>
    <w:p w:rsidR="00EF236C" w:rsidRDefault="00EF236C" w:rsidP="006269B3">
      <w:pPr>
        <w:numPr>
          <w:ilvl w:val="0"/>
          <w:numId w:val="38"/>
        </w:numPr>
        <w:suppressAutoHyphens w:val="0"/>
        <w:rPr>
          <w:lang w:val="fi-FI"/>
        </w:rPr>
      </w:pPr>
      <w:r>
        <w:rPr>
          <w:lang w:val="fi-FI"/>
        </w:rPr>
        <w:t xml:space="preserve">Pilih menu </w:t>
      </w:r>
      <w:r>
        <w:rPr>
          <w:b/>
          <w:lang w:val="fi-FI"/>
        </w:rPr>
        <w:t xml:space="preserve">Peserta Kelas </w:t>
      </w:r>
      <w:r w:rsidRPr="00D62700">
        <w:rPr>
          <w:b/>
          <w:lang w:val="fi-FI"/>
        </w:rPr>
        <w:sym w:font="Wingdings" w:char="F0E0"/>
      </w:r>
      <w:r>
        <w:rPr>
          <w:b/>
          <w:lang w:val="fi-FI"/>
        </w:rPr>
        <w:t xml:space="preserve"> Presensi</w:t>
      </w:r>
      <w:r>
        <w:rPr>
          <w:lang w:val="fi-FI"/>
        </w:rPr>
        <w:t>.</w:t>
      </w:r>
    </w:p>
    <w:p w:rsidR="00EF236C" w:rsidRDefault="00EF236C" w:rsidP="006269B3">
      <w:pPr>
        <w:numPr>
          <w:ilvl w:val="0"/>
          <w:numId w:val="38"/>
        </w:numPr>
        <w:suppressAutoHyphens w:val="0"/>
        <w:rPr>
          <w:lang w:val="fi-FI"/>
        </w:rPr>
      </w:pPr>
      <w:r>
        <w:rPr>
          <w:lang w:val="fi-FI"/>
        </w:rPr>
        <w:t xml:space="preserve">Pilih Program Studi yang presensi mahasiswanya ingin diinputkan, tekan tombol </w:t>
      </w:r>
      <w:r>
        <w:rPr>
          <w:b/>
          <w:lang w:val="fi-FI"/>
        </w:rPr>
        <w:t>OK</w:t>
      </w:r>
      <w:r>
        <w:rPr>
          <w:lang w:val="fi-FI"/>
        </w:rPr>
        <w:t>.</w:t>
      </w:r>
    </w:p>
    <w:p w:rsidR="00EF236C" w:rsidRDefault="00EF236C" w:rsidP="006269B3">
      <w:pPr>
        <w:numPr>
          <w:ilvl w:val="0"/>
          <w:numId w:val="38"/>
        </w:numPr>
        <w:suppressAutoHyphens w:val="0"/>
        <w:rPr>
          <w:lang w:val="fi-FI"/>
        </w:rPr>
      </w:pPr>
      <w:r>
        <w:rPr>
          <w:lang w:val="fi-FI"/>
        </w:rPr>
        <w:t xml:space="preserve">Pada daftar kelas yang tampil, cara kelas yang presensi mahasiswanya ingin diinputkan, kemudian tekan tombol </w:t>
      </w:r>
      <w:r>
        <w:rPr>
          <w:b/>
          <w:lang w:val="fi-FI"/>
        </w:rPr>
        <w:t xml:space="preserve">Rencana Tatap Muka </w:t>
      </w:r>
      <w:r>
        <w:rPr>
          <w:lang w:val="fi-FI"/>
        </w:rPr>
        <w:t xml:space="preserve">pada kolom </w:t>
      </w:r>
      <w:r>
        <w:rPr>
          <w:b/>
          <w:lang w:val="fi-FI"/>
        </w:rPr>
        <w:t>Aksi</w:t>
      </w:r>
      <w:r>
        <w:rPr>
          <w:lang w:val="fi-FI"/>
        </w:rPr>
        <w:t>.</w:t>
      </w:r>
    </w:p>
    <w:p w:rsidR="00EF236C" w:rsidRDefault="00EF236C" w:rsidP="006269B3">
      <w:pPr>
        <w:numPr>
          <w:ilvl w:val="0"/>
          <w:numId w:val="38"/>
        </w:numPr>
        <w:suppressAutoHyphens w:val="0"/>
        <w:rPr>
          <w:lang w:val="fi-FI"/>
        </w:rPr>
      </w:pPr>
      <w:r>
        <w:rPr>
          <w:lang w:val="fi-FI"/>
        </w:rPr>
        <w:t xml:space="preserve">Di halaman </w:t>
      </w:r>
      <w:r>
        <w:rPr>
          <w:b/>
          <w:lang w:val="fi-FI"/>
        </w:rPr>
        <w:t>Daftar Peserta</w:t>
      </w:r>
      <w:r>
        <w:rPr>
          <w:lang w:val="fi-FI"/>
        </w:rPr>
        <w:t xml:space="preserve">, pada bagian ”Jumlah Pertemuan”, tentukan estimasi jumlah pertemuan yang akan terlaksana, kemudian tekan tombol </w:t>
      </w:r>
      <w:r>
        <w:rPr>
          <w:b/>
          <w:lang w:val="fi-FI"/>
        </w:rPr>
        <w:t>Tampilkan</w:t>
      </w:r>
      <w:r>
        <w:rPr>
          <w:lang w:val="fi-FI"/>
        </w:rPr>
        <w:t>.</w:t>
      </w:r>
    </w:p>
    <w:p w:rsidR="00EF236C" w:rsidRDefault="00EF236C" w:rsidP="006269B3">
      <w:pPr>
        <w:numPr>
          <w:ilvl w:val="0"/>
          <w:numId w:val="38"/>
        </w:numPr>
        <w:suppressAutoHyphens w:val="0"/>
        <w:rPr>
          <w:lang w:val="fi-FI"/>
        </w:rPr>
      </w:pPr>
      <w:r>
        <w:rPr>
          <w:lang w:val="fi-FI"/>
        </w:rPr>
        <w:t>Selanjutnya tentukan rencana tanggal pertemuan pertama, untuk tanggal pertemuan kedua, ketiga, dan seterusnya, sistem akan melakukan generate otomatis.</w:t>
      </w:r>
    </w:p>
    <w:p w:rsidR="00EF236C" w:rsidRDefault="00EF236C" w:rsidP="006269B3">
      <w:pPr>
        <w:numPr>
          <w:ilvl w:val="0"/>
          <w:numId w:val="38"/>
        </w:numPr>
        <w:suppressAutoHyphens w:val="0"/>
        <w:spacing w:after="120"/>
        <w:rPr>
          <w:lang w:val="fi-FI"/>
        </w:rPr>
      </w:pPr>
      <w:r>
        <w:rPr>
          <w:lang w:val="fi-FI"/>
        </w:rPr>
        <w:t xml:space="preserve">Tekan tombol </w:t>
      </w:r>
      <w:r>
        <w:rPr>
          <w:b/>
          <w:lang w:val="fi-FI"/>
        </w:rPr>
        <w:t>Simpan</w:t>
      </w:r>
      <w:r>
        <w:rPr>
          <w:lang w:val="fi-FI"/>
        </w:rPr>
        <w:t>.</w:t>
      </w:r>
    </w:p>
    <w:p w:rsidR="00E47F62" w:rsidRPr="00EF236C" w:rsidRDefault="00BC70C9" w:rsidP="002856D4">
      <w:pPr>
        <w:suppressAutoHyphens w:val="0"/>
        <w:spacing w:after="120"/>
        <w:jc w:val="center"/>
        <w:rPr>
          <w:lang w:val="fi-FI"/>
        </w:rPr>
      </w:pPr>
      <w:r w:rsidRPr="00BC70C9">
        <w:rPr>
          <w:lang w:val="fi-FI"/>
        </w:rPr>
      </w:r>
      <w:r>
        <w:rPr>
          <w:lang w:val="fi-FI"/>
        </w:rPr>
        <w:pict>
          <v:group id="_x0000_s4042" editas="canvas" style="width:327.9pt;height:283.3pt;mso-position-horizontal-relative:char;mso-position-vertical-relative:line" coordorigin="1707,3594" coordsize="6558,5666">
            <o:lock v:ext="edit" aspectratio="t"/>
            <v:shape id="_x0000_s4041" type="#_x0000_t75" style="position:absolute;left:1707;top:3594;width:6558;height:5666" o:preferrelative="f">
              <v:fill o:detectmouseclick="t"/>
              <v:path o:extrusionok="t" o:connecttype="none"/>
              <o:lock v:ext="edit" text="t"/>
            </v:shape>
            <v:shape id="_x0000_s4043" type="#_x0000_t75" style="position:absolute;left:1707;top:3594;width:6558;height:3568" stroked="t" strokeweight="1pt">
              <v:imagedata r:id="rId80" o:title="screenshot-192 168 254 228 81 2015-09-14 10-11-21"/>
            </v:shape>
            <v:shape id="_x0000_s4254" type="#_x0000_t75" style="position:absolute;left:4460;top:6028;width:3462;height:3232" stroked="t" strokeweight="1pt">
              <v:imagedata r:id="rId81" o:title="screenshot-192 168 254 228 83 2015-09-06 22-58-15"/>
            </v:shape>
            <v:roundrect id="_x0000_s4044" style="position:absolute;left:2385;top:5835;width:1301;height:267" arcsize="10923f" filled="f" strokecolor="red" strokeweight="1.5pt"/>
            <v:roundrect id="_x0000_s4046" style="position:absolute;left:5804;top:6405;width:913;height:366" arcsize="10923f" filled="f" strokecolor="red" strokeweight="1.5pt"/>
            <v:roundrect id="_x0000_s4047" style="position:absolute;left:6789;top:8841;width:753;height:330" arcsize="10923f" filled="f" strokecolor="red" strokeweight="1.5pt"/>
            <v:roundrect id="_x0000_s4048" style="position:absolute;left:5547;top:7162;width:2010;height:329" arcsize="10923f" filled="f" strokecolor="red" strokeweight="1.5pt"/>
            <v:shape id="_x0000_s4049" type="#_x0000_t33" style="position:absolute;left:2984;top:6169;width:1527;height:1424;rotation:90;flip:x" o:connectortype="elbow" adj="-58477,160589,-58477" strokecolor="red" strokeweight="1.5pt">
              <v:stroke endarrow="block"/>
            </v:shape>
            <w10:wrap type="none"/>
            <w10:anchorlock/>
          </v:group>
        </w:pict>
      </w:r>
    </w:p>
    <w:p w:rsidR="00EF236C" w:rsidRDefault="00EF236C" w:rsidP="004945C4">
      <w:pPr>
        <w:pStyle w:val="Heading4"/>
      </w:pPr>
      <w:r>
        <w:t>Cetak Presensi Kelas</w:t>
      </w:r>
    </w:p>
    <w:p w:rsidR="00EF236C" w:rsidRPr="00C260E3" w:rsidRDefault="00EF236C" w:rsidP="00EF236C">
      <w:pPr>
        <w:rPr>
          <w:lang w:val="fi-FI"/>
        </w:rPr>
      </w:pPr>
      <w:r w:rsidRPr="00C260E3">
        <w:rPr>
          <w:lang w:val="fi-FI"/>
        </w:rPr>
        <w:t>Untuk mencetak form presensi kehadiran mahasiswa peserta kelas, dapat dilakuk</w:t>
      </w:r>
      <w:r>
        <w:rPr>
          <w:lang w:val="fi-FI"/>
        </w:rPr>
        <w:t>an dengan cara sebagai berikut.</w:t>
      </w:r>
    </w:p>
    <w:p w:rsidR="00EF236C" w:rsidRDefault="00EF236C" w:rsidP="006269B3">
      <w:pPr>
        <w:numPr>
          <w:ilvl w:val="0"/>
          <w:numId w:val="39"/>
        </w:numPr>
        <w:suppressAutoHyphens w:val="0"/>
        <w:rPr>
          <w:lang w:val="id-ID"/>
        </w:rPr>
      </w:pPr>
      <w:r w:rsidRPr="00C40235">
        <w:rPr>
          <w:lang w:val="id-ID"/>
        </w:rPr>
        <w:t xml:space="preserve">Pilih menu </w:t>
      </w:r>
      <w:r w:rsidRPr="00A509BA">
        <w:rPr>
          <w:b/>
          <w:lang w:val="id-ID"/>
        </w:rPr>
        <w:t xml:space="preserve">Peserta Kelas </w:t>
      </w:r>
      <w:r w:rsidRPr="00A509BA">
        <w:rPr>
          <w:b/>
          <w:lang w:val="id-ID"/>
        </w:rPr>
        <w:sym w:font="Wingdings" w:char="F0E0"/>
      </w:r>
      <w:r w:rsidRPr="00A509BA">
        <w:rPr>
          <w:b/>
          <w:lang w:val="id-ID"/>
        </w:rPr>
        <w:t xml:space="preserve"> Cetak Presensi</w:t>
      </w:r>
      <w:r w:rsidRPr="00C40235">
        <w:rPr>
          <w:lang w:val="id-ID"/>
        </w:rPr>
        <w:t>.</w:t>
      </w:r>
    </w:p>
    <w:p w:rsidR="00EF236C" w:rsidRDefault="00EF236C" w:rsidP="006269B3">
      <w:pPr>
        <w:numPr>
          <w:ilvl w:val="0"/>
          <w:numId w:val="39"/>
        </w:numPr>
        <w:suppressAutoHyphens w:val="0"/>
        <w:rPr>
          <w:lang w:val="id-ID"/>
        </w:rPr>
      </w:pPr>
      <w:r w:rsidRPr="00A509BA">
        <w:rPr>
          <w:lang w:val="id-ID"/>
        </w:rPr>
        <w:t xml:space="preserve">Tentukan filter </w:t>
      </w:r>
      <w:r w:rsidRPr="00A509BA">
        <w:rPr>
          <w:bCs/>
          <w:lang w:val="id-ID"/>
        </w:rPr>
        <w:t>Program Studi</w:t>
      </w:r>
      <w:r w:rsidRPr="00A509BA">
        <w:rPr>
          <w:lang w:val="id-ID"/>
        </w:rPr>
        <w:t xml:space="preserve">dari kelas yang akan dicetak presensi kelasnya. Tekan tombol </w:t>
      </w:r>
      <w:r w:rsidRPr="00A509BA">
        <w:rPr>
          <w:b/>
          <w:lang w:val="id-ID"/>
        </w:rPr>
        <w:t>OK</w:t>
      </w:r>
      <w:r w:rsidRPr="00A509BA">
        <w:rPr>
          <w:lang w:val="id-ID"/>
        </w:rPr>
        <w:t>.</w:t>
      </w:r>
    </w:p>
    <w:p w:rsidR="00EF236C" w:rsidRDefault="00EF236C" w:rsidP="006269B3">
      <w:pPr>
        <w:numPr>
          <w:ilvl w:val="0"/>
          <w:numId w:val="39"/>
        </w:numPr>
        <w:suppressAutoHyphens w:val="0"/>
        <w:rPr>
          <w:lang w:val="id-ID"/>
        </w:rPr>
      </w:pPr>
      <w:r w:rsidRPr="00A509BA">
        <w:rPr>
          <w:lang w:val="id-ID"/>
        </w:rPr>
        <w:lastRenderedPageBreak/>
        <w:t xml:space="preserve">Pada halaman </w:t>
      </w:r>
      <w:r w:rsidRPr="00A509BA">
        <w:rPr>
          <w:b/>
          <w:lang w:val="id-ID"/>
        </w:rPr>
        <w:t>Cetak Presensi Kuliah</w:t>
      </w:r>
      <w:r w:rsidRPr="00A509BA">
        <w:rPr>
          <w:lang w:val="id-ID"/>
        </w:rPr>
        <w:t xml:space="preserve">, pilih kelas yang akan dicetak presensinya dengan </w:t>
      </w:r>
      <w:r>
        <w:t xml:space="preserve">menekan tombol </w:t>
      </w:r>
      <w:r>
        <w:rPr>
          <w:b/>
        </w:rPr>
        <w:t>Cetak Presensi</w:t>
      </w:r>
      <w:r w:rsidRPr="00A509BA">
        <w:rPr>
          <w:lang w:val="id-ID"/>
        </w:rPr>
        <w:t>.</w:t>
      </w:r>
    </w:p>
    <w:p w:rsidR="00EF236C" w:rsidRPr="00A509BA" w:rsidRDefault="00EF236C" w:rsidP="006269B3">
      <w:pPr>
        <w:numPr>
          <w:ilvl w:val="0"/>
          <w:numId w:val="39"/>
        </w:numPr>
        <w:suppressAutoHyphens w:val="0"/>
        <w:spacing w:after="120"/>
        <w:rPr>
          <w:lang w:val="id-ID"/>
        </w:rPr>
      </w:pPr>
      <w:r w:rsidRPr="00A509BA">
        <w:rPr>
          <w:lang w:val="id-ID"/>
        </w:rPr>
        <w:t>Untuk mencetak presensi dari beberapa kelas sekaligus, dapat dilakukan dengan m</w:t>
      </w:r>
      <w:r>
        <w:rPr>
          <w:lang w:val="id-ID"/>
        </w:rPr>
        <w:t>encetang beberapa kelas lalu t</w:t>
      </w:r>
      <w:r w:rsidRPr="00A509BA">
        <w:rPr>
          <w:lang w:val="id-ID"/>
        </w:rPr>
        <w:t xml:space="preserve">ekan tombol </w:t>
      </w:r>
      <w:r w:rsidRPr="00A509BA">
        <w:rPr>
          <w:b/>
          <w:bCs/>
          <w:lang w:val="id-ID"/>
        </w:rPr>
        <w:t xml:space="preserve">Cetak Presensi. </w:t>
      </w:r>
    </w:p>
    <w:p w:rsidR="00EF236C" w:rsidRDefault="00EF236C" w:rsidP="004945C4">
      <w:pPr>
        <w:pStyle w:val="Heading4"/>
      </w:pPr>
      <w:r>
        <w:t>Input Presensi Mahasiswa</w:t>
      </w:r>
    </w:p>
    <w:p w:rsidR="00EF236C" w:rsidRDefault="00EF236C" w:rsidP="00EF236C">
      <w:pPr>
        <w:rPr>
          <w:lang w:val="sv-SE"/>
        </w:rPr>
      </w:pPr>
      <w:r>
        <w:rPr>
          <w:lang w:val="sv-SE"/>
        </w:rPr>
        <w:t>Untuk melakukan input presensi mahasiswa ke dalam sistem, langkah-langkahnya adalah sebagai berikut.</w:t>
      </w:r>
    </w:p>
    <w:p w:rsidR="00EF236C" w:rsidRDefault="00EF236C" w:rsidP="006269B3">
      <w:pPr>
        <w:numPr>
          <w:ilvl w:val="0"/>
          <w:numId w:val="40"/>
        </w:numPr>
        <w:suppressAutoHyphens w:val="0"/>
        <w:rPr>
          <w:lang w:val="sv-SE"/>
        </w:rPr>
      </w:pPr>
      <w:r>
        <w:rPr>
          <w:lang w:val="sv-SE"/>
        </w:rPr>
        <w:t xml:space="preserve">Pilih menu </w:t>
      </w:r>
      <w:r>
        <w:rPr>
          <w:b/>
          <w:lang w:val="sv-SE"/>
        </w:rPr>
        <w:t xml:space="preserve">Peserta Kelas </w:t>
      </w:r>
      <w:r w:rsidRPr="009055DF">
        <w:rPr>
          <w:b/>
          <w:lang w:val="sv-SE"/>
        </w:rPr>
        <w:sym w:font="Wingdings" w:char="F0E0"/>
      </w:r>
      <w:r>
        <w:rPr>
          <w:b/>
          <w:lang w:val="sv-SE"/>
        </w:rPr>
        <w:t xml:space="preserve"> Presensi</w:t>
      </w:r>
      <w:r>
        <w:rPr>
          <w:lang w:val="sv-SE"/>
        </w:rPr>
        <w:t>.</w:t>
      </w:r>
    </w:p>
    <w:p w:rsidR="00EF236C" w:rsidRDefault="00EF236C" w:rsidP="006269B3">
      <w:pPr>
        <w:numPr>
          <w:ilvl w:val="0"/>
          <w:numId w:val="40"/>
        </w:numPr>
        <w:suppressAutoHyphens w:val="0"/>
        <w:rPr>
          <w:lang w:val="sv-SE"/>
        </w:rPr>
      </w:pPr>
      <w:r>
        <w:rPr>
          <w:lang w:val="sv-SE"/>
        </w:rPr>
        <w:t xml:space="preserve">Pilih Program Studi yang mahasiswanya akan diinputkan presensi, kemudian tekan tombol </w:t>
      </w:r>
      <w:r>
        <w:rPr>
          <w:b/>
          <w:lang w:val="sv-SE"/>
        </w:rPr>
        <w:t>OK</w:t>
      </w:r>
      <w:r>
        <w:rPr>
          <w:lang w:val="sv-SE"/>
        </w:rPr>
        <w:t>.</w:t>
      </w:r>
    </w:p>
    <w:p w:rsidR="00EF236C" w:rsidRDefault="00EF236C" w:rsidP="006269B3">
      <w:pPr>
        <w:numPr>
          <w:ilvl w:val="0"/>
          <w:numId w:val="40"/>
        </w:numPr>
        <w:suppressAutoHyphens w:val="0"/>
        <w:rPr>
          <w:lang w:val="sv-SE"/>
        </w:rPr>
      </w:pPr>
      <w:r>
        <w:rPr>
          <w:lang w:val="sv-SE"/>
        </w:rPr>
        <w:t xml:space="preserve">Pada halaman </w:t>
      </w:r>
      <w:r>
        <w:rPr>
          <w:b/>
          <w:lang w:val="sv-SE"/>
        </w:rPr>
        <w:t>Daftar Kelas</w:t>
      </w:r>
      <w:r>
        <w:rPr>
          <w:lang w:val="sv-SE"/>
        </w:rPr>
        <w:t xml:space="preserve">, pilih kelas yang presensi mahasiswanya akan diinputkan. Tekan tombol </w:t>
      </w:r>
      <w:r>
        <w:rPr>
          <w:b/>
          <w:lang w:val="sv-SE"/>
        </w:rPr>
        <w:t xml:space="preserve">Presensi </w:t>
      </w:r>
      <w:r>
        <w:rPr>
          <w:lang w:val="sv-SE"/>
        </w:rPr>
        <w:t xml:space="preserve">pada kolom </w:t>
      </w:r>
      <w:r>
        <w:rPr>
          <w:b/>
          <w:lang w:val="sv-SE"/>
        </w:rPr>
        <w:t>Aksi</w:t>
      </w:r>
      <w:r>
        <w:rPr>
          <w:lang w:val="sv-SE"/>
        </w:rPr>
        <w:t>.</w:t>
      </w:r>
    </w:p>
    <w:p w:rsidR="00EF236C" w:rsidRDefault="00EF236C" w:rsidP="006269B3">
      <w:pPr>
        <w:numPr>
          <w:ilvl w:val="0"/>
          <w:numId w:val="40"/>
        </w:numPr>
        <w:suppressAutoHyphens w:val="0"/>
      </w:pPr>
      <w:r>
        <w:t xml:space="preserve">Di halaman selanjutnya, pilih pertemuan yang akan diinputkan presensi mahasiswanya, tekan tombol </w:t>
      </w:r>
      <w:r>
        <w:rPr>
          <w:b/>
        </w:rPr>
        <w:t xml:space="preserve">Input Presensi </w:t>
      </w:r>
      <w:r>
        <w:t xml:space="preserve">pada kolom </w:t>
      </w:r>
      <w:r>
        <w:rPr>
          <w:b/>
        </w:rPr>
        <w:t>Aksi</w:t>
      </w:r>
      <w:r>
        <w:t>.</w:t>
      </w:r>
    </w:p>
    <w:p w:rsidR="00EF236C" w:rsidRDefault="00EF236C" w:rsidP="006269B3">
      <w:pPr>
        <w:numPr>
          <w:ilvl w:val="0"/>
          <w:numId w:val="40"/>
        </w:numPr>
        <w:suppressAutoHyphens w:val="0"/>
        <w:rPr>
          <w:lang w:val="sv-SE"/>
        </w:rPr>
      </w:pPr>
      <w:r>
        <w:rPr>
          <w:lang w:val="sv-SE"/>
        </w:rPr>
        <w:t xml:space="preserve">Selanjutnya, input presensi mahasiswa, kemudian tekan tombol </w:t>
      </w:r>
      <w:r>
        <w:rPr>
          <w:b/>
          <w:lang w:val="sv-SE"/>
        </w:rPr>
        <w:t>Simpan</w:t>
      </w:r>
      <w:r>
        <w:rPr>
          <w:lang w:val="sv-SE"/>
        </w:rPr>
        <w:t>.</w:t>
      </w:r>
    </w:p>
    <w:p w:rsidR="002856D4" w:rsidRPr="00EF236C" w:rsidRDefault="00BC70C9" w:rsidP="0008688A">
      <w:pPr>
        <w:suppressAutoHyphens w:val="0"/>
        <w:jc w:val="center"/>
        <w:rPr>
          <w:lang w:val="sv-SE"/>
        </w:rPr>
      </w:pPr>
      <w:r w:rsidRPr="00BC70C9">
        <w:rPr>
          <w:lang w:val="sv-SE"/>
        </w:rPr>
      </w:r>
      <w:r>
        <w:rPr>
          <w:lang w:val="sv-SE"/>
        </w:rPr>
        <w:pict>
          <v:group id="_x0000_s4051" editas="canvas" style="width:385.85pt;height:594.85pt;mso-position-horizontal-relative:char;mso-position-vertical-relative:line" coordorigin="1734,1466" coordsize="7717,11897">
            <o:lock v:ext="edit" aspectratio="t"/>
            <v:shape id="_x0000_s4050" type="#_x0000_t75" style="position:absolute;left:1734;top:1466;width:7717;height:11897" o:preferrelative="f">
              <v:fill o:detectmouseclick="t"/>
              <v:path o:extrusionok="t" o:connecttype="none"/>
              <o:lock v:ext="edit" text="t"/>
            </v:shape>
            <v:shape id="_x0000_s4052" type="#_x0000_t75" style="position:absolute;left:1734;top:1466;width:6303;height:3429" stroked="t" strokeweight="1pt">
              <v:imagedata r:id="rId80" o:title="screenshot-192 168 254 228 81 2015-09-14 10-11-21"/>
            </v:shape>
            <v:shape id="_x0000_s4053" type="#_x0000_t75" style="position:absolute;left:3773;top:3722;width:5678;height:4528" stroked="t" strokeweight="1pt">
              <v:imagedata r:id="rId82" o:title="screenshot-192 168 254 228 81 2015-09-14 10-16-17"/>
            </v:shape>
            <v:shape id="_x0000_s4054" type="#_x0000_t75" style="position:absolute;left:1734;top:7049;width:5476;height:6314" stroked="t" strokeweight="1pt">
              <v:imagedata r:id="rId83" o:title="screenshot-192 168 254 228 81 2015-09-14 10-16-54"/>
            </v:shape>
            <v:roundrect id="_x0000_s4055" style="position:absolute;left:2380;top:3846;width:583;height:238" arcsize="10923f" filled="f" strokecolor="red" strokeweight="1.5pt"/>
            <v:roundrect id="_x0000_s4056" style="position:absolute;left:7493;top:6870;width:835;height:213" arcsize="10923f" filled="f" strokecolor="red" strokeweight="1.5pt"/>
            <v:roundrect id="_x0000_s4057" style="position:absolute;left:4378;top:13088;width:508;height:207" arcsize="10923f" filled="f" strokecolor="red" strokeweight="1.5pt"/>
            <v:shape id="_x0000_s4058" type="#_x0000_t33" style="position:absolute;left:2279;top:4492;width:1887;height:1101;rotation:90;flip:x" o:connectortype="elbow" adj="-36183,80436,-36183" strokecolor="red" strokeweight="1.5pt">
              <v:stroke endarrow="block"/>
            </v:shape>
            <v:shape id="_x0000_s4059" type="#_x0000_t33" style="position:absolute;left:6007;top:8301;width:3108;height:701;rotation:90" o:connectortype="elbow" adj="-58378,-218742,-58378" strokecolor="red" strokeweight="1.5pt">
              <v:stroke endarrow="block"/>
            </v:shape>
            <w10:wrap type="none"/>
            <w10:anchorlock/>
          </v:group>
        </w:pict>
      </w:r>
    </w:p>
    <w:p w:rsidR="00EF236C" w:rsidRDefault="0008688A" w:rsidP="004945C4">
      <w:pPr>
        <w:pStyle w:val="Heading4"/>
      </w:pPr>
      <w:r>
        <w:t>Melakukan Rekap</w:t>
      </w:r>
      <w:r w:rsidR="00EF236C">
        <w:t xml:space="preserve"> Presensi per Kelas</w:t>
      </w:r>
    </w:p>
    <w:p w:rsidR="00EF236C" w:rsidRDefault="00EF236C" w:rsidP="00EF236C">
      <w:pPr>
        <w:rPr>
          <w:lang w:val="sv-SE"/>
        </w:rPr>
      </w:pPr>
      <w:r>
        <w:rPr>
          <w:lang w:val="sv-SE"/>
        </w:rPr>
        <w:t>Setelah melakukan input presensi mahasiswa, untuk melihat rekapitulasi presensi mahasiswa per kelas, langkah-langkahnya adalah sebagai berikut.</w:t>
      </w:r>
    </w:p>
    <w:p w:rsidR="00EF236C" w:rsidRDefault="00EF236C" w:rsidP="006269B3">
      <w:pPr>
        <w:numPr>
          <w:ilvl w:val="0"/>
          <w:numId w:val="41"/>
        </w:numPr>
        <w:suppressAutoHyphens w:val="0"/>
        <w:rPr>
          <w:lang w:val="sv-SE"/>
        </w:rPr>
      </w:pPr>
      <w:r>
        <w:rPr>
          <w:lang w:val="sv-SE"/>
        </w:rPr>
        <w:t xml:space="preserve">Pilih menu </w:t>
      </w:r>
      <w:r>
        <w:rPr>
          <w:b/>
          <w:lang w:val="sv-SE"/>
        </w:rPr>
        <w:t xml:space="preserve">Peserta Kelas </w:t>
      </w:r>
      <w:r w:rsidRPr="009055DF">
        <w:rPr>
          <w:b/>
          <w:lang w:val="sv-SE"/>
        </w:rPr>
        <w:sym w:font="Wingdings" w:char="F0E0"/>
      </w:r>
      <w:r>
        <w:rPr>
          <w:b/>
          <w:lang w:val="sv-SE"/>
        </w:rPr>
        <w:t xml:space="preserve"> Presensi</w:t>
      </w:r>
      <w:r>
        <w:rPr>
          <w:lang w:val="sv-SE"/>
        </w:rPr>
        <w:t>.</w:t>
      </w:r>
    </w:p>
    <w:p w:rsidR="00EF236C" w:rsidRDefault="00EF236C" w:rsidP="006269B3">
      <w:pPr>
        <w:numPr>
          <w:ilvl w:val="0"/>
          <w:numId w:val="41"/>
        </w:numPr>
        <w:suppressAutoHyphens w:val="0"/>
        <w:rPr>
          <w:lang w:val="sv-SE"/>
        </w:rPr>
      </w:pPr>
      <w:r>
        <w:rPr>
          <w:lang w:val="sv-SE"/>
        </w:rPr>
        <w:t xml:space="preserve">Pilih Program Studi yang mahasiswanya akan diinputkan presensi, kemudian tekan tombol </w:t>
      </w:r>
      <w:r>
        <w:rPr>
          <w:b/>
          <w:lang w:val="sv-SE"/>
        </w:rPr>
        <w:t>OK</w:t>
      </w:r>
      <w:r>
        <w:rPr>
          <w:lang w:val="sv-SE"/>
        </w:rPr>
        <w:t>.</w:t>
      </w:r>
    </w:p>
    <w:p w:rsidR="00EF236C" w:rsidRDefault="00EF236C" w:rsidP="006269B3">
      <w:pPr>
        <w:numPr>
          <w:ilvl w:val="0"/>
          <w:numId w:val="41"/>
        </w:numPr>
        <w:suppressAutoHyphens w:val="0"/>
        <w:spacing w:after="120"/>
        <w:rPr>
          <w:lang w:val="sv-SE"/>
        </w:rPr>
      </w:pPr>
      <w:r>
        <w:rPr>
          <w:lang w:val="sv-SE"/>
        </w:rPr>
        <w:lastRenderedPageBreak/>
        <w:t xml:space="preserve">Pada halaman </w:t>
      </w:r>
      <w:r>
        <w:rPr>
          <w:b/>
          <w:lang w:val="sv-SE"/>
        </w:rPr>
        <w:t>Daftar Kelas</w:t>
      </w:r>
      <w:r>
        <w:rPr>
          <w:lang w:val="sv-SE"/>
        </w:rPr>
        <w:t xml:space="preserve">, pilih kelas yang presensi mahasiswanya akan diinputkan. Tekan tombol </w:t>
      </w:r>
      <w:r>
        <w:rPr>
          <w:b/>
          <w:lang w:val="sv-SE"/>
        </w:rPr>
        <w:t xml:space="preserve">Rekap Presensi </w:t>
      </w:r>
      <w:r>
        <w:rPr>
          <w:lang w:val="sv-SE"/>
        </w:rPr>
        <w:t xml:space="preserve">pada kolom </w:t>
      </w:r>
      <w:r>
        <w:rPr>
          <w:b/>
          <w:lang w:val="sv-SE"/>
        </w:rPr>
        <w:t>Aksi</w:t>
      </w:r>
      <w:r>
        <w:rPr>
          <w:lang w:val="sv-SE"/>
        </w:rPr>
        <w:t>.</w:t>
      </w:r>
    </w:p>
    <w:p w:rsidR="004945C4" w:rsidRDefault="004945C4">
      <w:pPr>
        <w:pStyle w:val="Heading30"/>
      </w:pPr>
      <w:bookmarkStart w:id="38" w:name="_Toc439015933"/>
      <w:r>
        <w:t>Pengelolaan Data Kemahasiswaan</w:t>
      </w:r>
      <w:bookmarkEnd w:id="38"/>
    </w:p>
    <w:p w:rsidR="004945C4" w:rsidRDefault="004945C4" w:rsidP="004945C4">
      <w:pPr>
        <w:pStyle w:val="Heading4"/>
      </w:pPr>
      <w:r>
        <w:t>Mahasiswa Cuti</w:t>
      </w:r>
    </w:p>
    <w:p w:rsidR="009B0414" w:rsidRDefault="009B0414" w:rsidP="009B0414">
      <w:pPr>
        <w:spacing w:after="240"/>
      </w:pPr>
      <w:r>
        <w:t>Terdapat 2 metode untuk mengelola status cuti mahasiswa, pertama adalah memproses pengajuan cuti mahasiswa, kedua adalah mencatatkan cuti mahasiswa.</w:t>
      </w:r>
    </w:p>
    <w:p w:rsidR="009B0414" w:rsidRPr="009B0414" w:rsidRDefault="009B0414" w:rsidP="009B0414">
      <w:r>
        <w:t>Penjelasannya sebagai berikut :</w:t>
      </w:r>
    </w:p>
    <w:p w:rsidR="009B0414" w:rsidRDefault="009B0414" w:rsidP="00DA29B2">
      <w:pPr>
        <w:numPr>
          <w:ilvl w:val="0"/>
          <w:numId w:val="58"/>
        </w:numPr>
      </w:pPr>
      <w:r>
        <w:t>Memproses pengajuan cuti mahasiswa yang dilakukan oleh mahasiswa :</w:t>
      </w:r>
    </w:p>
    <w:p w:rsidR="009B0414" w:rsidRDefault="009B0414" w:rsidP="00DA29B2">
      <w:pPr>
        <w:numPr>
          <w:ilvl w:val="0"/>
          <w:numId w:val="57"/>
        </w:numPr>
      </w:pPr>
      <w:r>
        <w:t xml:space="preserve">Pilih menu </w:t>
      </w:r>
      <w:r w:rsidRPr="009B0414">
        <w:rPr>
          <w:b/>
        </w:rPr>
        <w:t>Kemahasiswaan</w:t>
      </w:r>
      <w:r>
        <w:sym w:font="Wingdings" w:char="F0E0"/>
      </w:r>
      <w:r>
        <w:rPr>
          <w:b/>
        </w:rPr>
        <w:t>Pengajuan C</w:t>
      </w:r>
      <w:r w:rsidRPr="009B0414">
        <w:rPr>
          <w:b/>
        </w:rPr>
        <w:t>utiMahasiswa</w:t>
      </w:r>
    </w:p>
    <w:p w:rsidR="009B0414" w:rsidRDefault="009B0414" w:rsidP="00DA29B2">
      <w:pPr>
        <w:numPr>
          <w:ilvl w:val="0"/>
          <w:numId w:val="57"/>
        </w:numPr>
      </w:pPr>
      <w:r>
        <w:t xml:space="preserve">Lakukan pencarian berdasarkan program studi, nama, dan lain-lain, klik tombol </w:t>
      </w:r>
      <w:r w:rsidRPr="009B0414">
        <w:rPr>
          <w:b/>
        </w:rPr>
        <w:t>Cari</w:t>
      </w:r>
      <w:r w:rsidRPr="0008688A">
        <w:t>.</w:t>
      </w:r>
    </w:p>
    <w:p w:rsidR="009B0414" w:rsidRDefault="009B0414" w:rsidP="00DA29B2">
      <w:pPr>
        <w:numPr>
          <w:ilvl w:val="0"/>
          <w:numId w:val="57"/>
        </w:numPr>
      </w:pPr>
      <w:r>
        <w:t xml:space="preserve">Klik tombol </w:t>
      </w:r>
      <w:r w:rsidRPr="009B0414">
        <w:rPr>
          <w:b/>
        </w:rPr>
        <w:t>ProsesPengajuanCuti</w:t>
      </w:r>
      <w:r w:rsidRPr="009B0414">
        <w:t>.</w:t>
      </w:r>
    </w:p>
    <w:p w:rsidR="009B0414" w:rsidRDefault="009B0414" w:rsidP="00DA29B2">
      <w:pPr>
        <w:numPr>
          <w:ilvl w:val="0"/>
          <w:numId w:val="57"/>
        </w:numPr>
      </w:pPr>
      <w:r>
        <w:t xml:space="preserve">Lengkapi data cuti mahasiswa, kemudian klik tombol </w:t>
      </w:r>
      <w:r w:rsidRPr="009B0414">
        <w:rPr>
          <w:b/>
        </w:rPr>
        <w:t>Proses</w:t>
      </w:r>
      <w:r>
        <w:t xml:space="preserve"> untuk memproses cuti mahasiswa.</w:t>
      </w:r>
    </w:p>
    <w:p w:rsidR="009B0414" w:rsidRDefault="00BC70C9" w:rsidP="009B0414">
      <w:pPr>
        <w:jc w:val="center"/>
      </w:pPr>
      <w:r>
        <w:pict>
          <v:group id="_x0000_s4064" editas="canvas" style="width:343.5pt;height:368.65pt;mso-position-horizontal-relative:char;mso-position-vertical-relative:line" coordorigin="2797,7768" coordsize="6870,7373">
            <o:lock v:ext="edit" aspectratio="t"/>
            <v:shape id="_x0000_s4063" type="#_x0000_t75" style="position:absolute;left:2797;top:7768;width:6870;height:7373" o:preferrelative="f">
              <v:fill o:detectmouseclick="t"/>
              <v:path o:extrusionok="t" o:connecttype="none"/>
              <o:lock v:ext="edit" text="t"/>
            </v:shape>
            <v:shape id="_x0000_s4065" type="#_x0000_t75" style="position:absolute;left:2797;top:7768;width:6870;height:3603" stroked="t" strokeweight="1pt">
              <v:imagedata r:id="rId84" o:title="screenshot-192 168 254 228 81 2015-09-14 10-39-04"/>
            </v:shape>
            <v:shape id="_x0000_s4066" type="#_x0000_t75" style="position:absolute;left:3132;top:11253;width:4874;height:3888" stroked="t" strokeweight="1pt">
              <v:imagedata r:id="rId85" o:title="screenshot-192 168 254 228 81 2015-09-14 10-39-25"/>
            </v:shape>
            <v:roundrect id="_x0000_s4067" style="position:absolute;left:8049;top:11020;width:1352;height:249" arcsize="10923f" filled="f" strokecolor="red" strokeweight="1.5pt"/>
            <v:roundrect id="_x0000_s4068" style="position:absolute;left:4993;top:10179;width:434;height:249" arcsize="10923f" filled="f" strokecolor="red" strokeweight="1.5pt"/>
            <v:roundrect id="_x0000_s4069" style="position:absolute;left:5237;top:14780;width:695;height:292" arcsize="10923f" filled="f" strokecolor="red" strokeweight="1.5pt"/>
            <v:shape id="_x0000_s4070" type="#_x0000_t33" style="position:absolute;left:7409;top:11881;width:1913;height:719;rotation:90" o:connectortype="elbow" adj="-96867,-289452,-96867" strokecolor="red" strokeweight="1.5pt">
              <v:stroke endarrow="block"/>
            </v:shape>
            <w10:wrap type="none"/>
            <w10:anchorlock/>
          </v:group>
        </w:pict>
      </w:r>
    </w:p>
    <w:p w:rsidR="009B0414" w:rsidRDefault="004945C4" w:rsidP="00DA29B2">
      <w:pPr>
        <w:numPr>
          <w:ilvl w:val="0"/>
          <w:numId w:val="58"/>
        </w:numPr>
      </w:pPr>
      <w:r>
        <w:t>M</w:t>
      </w:r>
      <w:r w:rsidR="009B0414">
        <w:t>encatatkan cuti mahasiswa</w:t>
      </w:r>
      <w:r w:rsidR="0008688A">
        <w:t>, langkah-langkahnya adalah sebagai berikut :</w:t>
      </w:r>
    </w:p>
    <w:p w:rsidR="009B0414" w:rsidRDefault="0008688A" w:rsidP="00DA29B2">
      <w:pPr>
        <w:numPr>
          <w:ilvl w:val="1"/>
          <w:numId w:val="56"/>
        </w:numPr>
      </w:pPr>
      <w:r>
        <w:t xml:space="preserve">Pilih menu </w:t>
      </w:r>
      <w:r w:rsidRPr="009B0414">
        <w:rPr>
          <w:b/>
        </w:rPr>
        <w:t>Kemahasiswaan</w:t>
      </w:r>
      <w:r>
        <w:sym w:font="Wingdings" w:char="F0E0"/>
      </w:r>
      <w:r w:rsidRPr="009B0414">
        <w:rPr>
          <w:b/>
        </w:rPr>
        <w:t>CutiMahasiswa</w:t>
      </w:r>
    </w:p>
    <w:p w:rsidR="009B0414" w:rsidRDefault="0008688A" w:rsidP="00DA29B2">
      <w:pPr>
        <w:numPr>
          <w:ilvl w:val="1"/>
          <w:numId w:val="56"/>
        </w:numPr>
      </w:pPr>
      <w:r>
        <w:t xml:space="preserve">Lakukan pencarian berdasarkan program studi, nama, dan lain-lain, klik tombol </w:t>
      </w:r>
      <w:r w:rsidRPr="009B0414">
        <w:rPr>
          <w:b/>
        </w:rPr>
        <w:t>Cari</w:t>
      </w:r>
      <w:r w:rsidRPr="0008688A">
        <w:t>.</w:t>
      </w:r>
    </w:p>
    <w:p w:rsidR="009B0414" w:rsidRDefault="0008688A" w:rsidP="00DA29B2">
      <w:pPr>
        <w:numPr>
          <w:ilvl w:val="1"/>
          <w:numId w:val="56"/>
        </w:numPr>
      </w:pPr>
      <w:r>
        <w:t xml:space="preserve">Klik </w:t>
      </w:r>
      <w:r w:rsidRPr="009B0414">
        <w:rPr>
          <w:b/>
        </w:rPr>
        <w:t>TambahCutiMahasiswa</w:t>
      </w:r>
      <w:r>
        <w:t xml:space="preserve"> untuk mencatatkan mahasiswa yang cuti.</w:t>
      </w:r>
    </w:p>
    <w:p w:rsidR="009B0414" w:rsidRDefault="0086232C" w:rsidP="00DA29B2">
      <w:pPr>
        <w:numPr>
          <w:ilvl w:val="1"/>
          <w:numId w:val="56"/>
        </w:numPr>
      </w:pPr>
      <w:r>
        <w:t xml:space="preserve">Klik tombol </w:t>
      </w:r>
      <w:r w:rsidRPr="009B0414">
        <w:rPr>
          <w:b/>
        </w:rPr>
        <w:t>Cuti</w:t>
      </w:r>
      <w:r>
        <w:t xml:space="preserve"> pada mahasiswa yang mengambil cuti.</w:t>
      </w:r>
    </w:p>
    <w:p w:rsidR="0086232C" w:rsidRDefault="0086232C" w:rsidP="00DA29B2">
      <w:pPr>
        <w:numPr>
          <w:ilvl w:val="1"/>
          <w:numId w:val="56"/>
        </w:numPr>
      </w:pPr>
      <w:r>
        <w:lastRenderedPageBreak/>
        <w:t xml:space="preserve">Isikan data cutinya, kemudian klik tombol </w:t>
      </w:r>
      <w:r w:rsidRPr="009B0414">
        <w:rPr>
          <w:b/>
        </w:rPr>
        <w:t>Proses</w:t>
      </w:r>
      <w:r>
        <w:t xml:space="preserve"> untuk memproses cuti mahasiswa.</w:t>
      </w:r>
    </w:p>
    <w:p w:rsidR="0086232C" w:rsidRDefault="00BC70C9" w:rsidP="0086232C">
      <w:pPr>
        <w:jc w:val="center"/>
      </w:pPr>
      <w:r>
        <w:pict>
          <v:group id="_x0000_s4061" editas="canvas" style="width:285.45pt;height:172.95pt;mso-position-horizontal-relative:char;mso-position-vertical-relative:line" coordorigin="2355,4057" coordsize="4531,2745">
            <o:lock v:ext="edit" aspectratio="t"/>
            <v:shape id="_x0000_s4060" type="#_x0000_t75" style="position:absolute;left:2355;top:4057;width:4531;height:2745" o:preferrelative="f">
              <v:fill o:detectmouseclick="t"/>
              <v:path o:extrusionok="t" o:connecttype="none"/>
              <o:lock v:ext="edit" text="t"/>
            </v:shape>
            <v:shape id="_x0000_s4062" type="#_x0000_t75" style="position:absolute;left:2355;top:4057;width:4531;height:2745" stroked="t" strokeweight="1pt">
              <v:imagedata r:id="rId86" o:title="screenshot-192 168 254 228 81 2015-09-14 10-26-29"/>
            </v:shape>
            <w10:wrap type="none"/>
            <w10:anchorlock/>
          </v:group>
        </w:pict>
      </w:r>
    </w:p>
    <w:p w:rsidR="004945C4" w:rsidRDefault="004945C4">
      <w:pPr>
        <w:pStyle w:val="Heading4"/>
      </w:pPr>
      <w:r>
        <w:t>Mahasiswa Keluar</w:t>
      </w:r>
    </w:p>
    <w:p w:rsidR="004945C4" w:rsidRDefault="00BD02A6" w:rsidP="004945C4">
      <w:r>
        <w:t>Mencatatkan mahasiswa yang keluar, langkah-langkah-nya adalah sebagai berikut :</w:t>
      </w:r>
    </w:p>
    <w:p w:rsidR="00777C7A" w:rsidRDefault="00BD02A6" w:rsidP="00DA29B2">
      <w:pPr>
        <w:numPr>
          <w:ilvl w:val="0"/>
          <w:numId w:val="59"/>
        </w:numPr>
      </w:pPr>
      <w:r>
        <w:t xml:space="preserve">Pilih menu </w:t>
      </w:r>
      <w:r w:rsidRPr="00777C7A">
        <w:rPr>
          <w:b/>
        </w:rPr>
        <w:t>Kemahasiswaan</w:t>
      </w:r>
      <w:r>
        <w:sym w:font="Wingdings" w:char="F0E0"/>
      </w:r>
      <w:r w:rsidRPr="00777C7A">
        <w:rPr>
          <w:b/>
        </w:rPr>
        <w:t>Mahasiswa</w:t>
      </w:r>
    </w:p>
    <w:p w:rsidR="00777C7A" w:rsidRDefault="00777C7A" w:rsidP="00DA29B2">
      <w:pPr>
        <w:numPr>
          <w:ilvl w:val="0"/>
          <w:numId w:val="59"/>
        </w:numPr>
      </w:pPr>
      <w:r>
        <w:t xml:space="preserve">Lakukan pencarian berdasarkan program studi, nama, dan lain-lain, klik tombol </w:t>
      </w:r>
      <w:r w:rsidRPr="00777C7A">
        <w:rPr>
          <w:b/>
        </w:rPr>
        <w:t>Cari</w:t>
      </w:r>
      <w:r w:rsidRPr="0008688A">
        <w:t>.</w:t>
      </w:r>
    </w:p>
    <w:p w:rsidR="00777C7A" w:rsidRDefault="00777C7A" w:rsidP="00DA29B2">
      <w:pPr>
        <w:numPr>
          <w:ilvl w:val="0"/>
          <w:numId w:val="59"/>
        </w:numPr>
      </w:pPr>
      <w:r>
        <w:t xml:space="preserve">Klik tombol </w:t>
      </w:r>
      <w:r w:rsidRPr="00777C7A">
        <w:rPr>
          <w:b/>
        </w:rPr>
        <w:t>Pilih</w:t>
      </w:r>
      <w:r>
        <w:t xml:space="preserve"> untuk mahasiswa yang sudah keluar.</w:t>
      </w:r>
    </w:p>
    <w:p w:rsidR="00777C7A" w:rsidRDefault="00777C7A" w:rsidP="00DA29B2">
      <w:pPr>
        <w:numPr>
          <w:ilvl w:val="0"/>
          <w:numId w:val="59"/>
        </w:numPr>
      </w:pPr>
      <w:r>
        <w:t xml:space="preserve">Isikan data pengunduran diri mahasiswa tersebut, kemudian klik tombol </w:t>
      </w:r>
      <w:r w:rsidRPr="00777C7A">
        <w:rPr>
          <w:b/>
        </w:rPr>
        <w:t>Proses</w:t>
      </w:r>
      <w:r>
        <w:t>.</w:t>
      </w:r>
    </w:p>
    <w:p w:rsidR="00777C7A" w:rsidRPr="004945C4" w:rsidRDefault="00BC70C9" w:rsidP="00777C7A">
      <w:pPr>
        <w:jc w:val="center"/>
      </w:pPr>
      <w:r>
        <w:pict>
          <v:group id="_x0000_s4072" editas="canvas" style="width:316.95pt;height:184.45pt;mso-position-horizontal-relative:char;mso-position-vertical-relative:line" coordorigin="2355,4732" coordsize="5031,2928">
            <o:lock v:ext="edit" aspectratio="t"/>
            <v:shape id="_x0000_s4071" type="#_x0000_t75" style="position:absolute;left:2355;top:4732;width:5031;height:2928" o:preferrelative="f">
              <v:fill o:detectmouseclick="t"/>
              <v:path o:extrusionok="t" o:connecttype="none"/>
              <o:lock v:ext="edit" text="t"/>
            </v:shape>
            <v:shape id="_x0000_s4073" type="#_x0000_t75" style="position:absolute;left:2355;top:4732;width:5031;height:2928" stroked="t" strokeweight="1pt">
              <v:imagedata r:id="rId87" o:title="screenshot-192 168 254 228 84 2015-09-14 10-55-34"/>
            </v:shape>
            <w10:wrap type="none"/>
            <w10:anchorlock/>
          </v:group>
        </w:pict>
      </w:r>
    </w:p>
    <w:p w:rsidR="004945C4" w:rsidRDefault="004945C4">
      <w:pPr>
        <w:pStyle w:val="Heading4"/>
      </w:pPr>
      <w:r>
        <w:t>Mahasiswa DO</w:t>
      </w:r>
    </w:p>
    <w:p w:rsidR="004945C4" w:rsidRDefault="00777C7A" w:rsidP="004945C4">
      <w:r>
        <w:t>Mencatatkan mahasiswa yang drop out, langkah-langkahnya adalah sebagai berikut :</w:t>
      </w:r>
    </w:p>
    <w:p w:rsidR="00777C7A" w:rsidRPr="00777C7A" w:rsidRDefault="00777C7A" w:rsidP="00DA29B2">
      <w:pPr>
        <w:numPr>
          <w:ilvl w:val="0"/>
          <w:numId w:val="60"/>
        </w:numPr>
      </w:pPr>
      <w:r>
        <w:t xml:space="preserve">Pilih menu </w:t>
      </w:r>
      <w:r w:rsidRPr="00777C7A">
        <w:rPr>
          <w:b/>
        </w:rPr>
        <w:t>Kemahasiswaan</w:t>
      </w:r>
      <w:r>
        <w:sym w:font="Wingdings" w:char="F0E0"/>
      </w:r>
      <w:r w:rsidRPr="00777C7A">
        <w:rPr>
          <w:b/>
        </w:rPr>
        <w:t>Mahasiswa</w:t>
      </w:r>
      <w:r>
        <w:rPr>
          <w:b/>
        </w:rPr>
        <w:t xml:space="preserve"> Drop Out</w:t>
      </w:r>
    </w:p>
    <w:p w:rsidR="00777C7A" w:rsidRPr="00777C7A" w:rsidRDefault="00777C7A" w:rsidP="00DA29B2">
      <w:pPr>
        <w:numPr>
          <w:ilvl w:val="0"/>
          <w:numId w:val="60"/>
        </w:numPr>
      </w:pPr>
      <w:r w:rsidRPr="00777C7A">
        <w:t>Klik tombol</w:t>
      </w:r>
      <w:r>
        <w:rPr>
          <w:b/>
        </w:rPr>
        <w:t xml:space="preserve"> Tambah</w:t>
      </w:r>
      <w:r w:rsidRPr="00777C7A">
        <w:t>.</w:t>
      </w:r>
    </w:p>
    <w:p w:rsidR="00777C7A" w:rsidRDefault="00777C7A" w:rsidP="00DA29B2">
      <w:pPr>
        <w:numPr>
          <w:ilvl w:val="0"/>
          <w:numId w:val="60"/>
        </w:numPr>
      </w:pPr>
      <w:r>
        <w:t xml:space="preserve">Lakukan pencarian berdasarkan program studi, nama, dan lain-lain, klik tombol </w:t>
      </w:r>
      <w:r w:rsidRPr="00777C7A">
        <w:rPr>
          <w:b/>
        </w:rPr>
        <w:t>Cari</w:t>
      </w:r>
      <w:r w:rsidRPr="0008688A">
        <w:t>.</w:t>
      </w:r>
    </w:p>
    <w:p w:rsidR="00777C7A" w:rsidRDefault="00777C7A" w:rsidP="00DA29B2">
      <w:pPr>
        <w:numPr>
          <w:ilvl w:val="0"/>
          <w:numId w:val="60"/>
        </w:numPr>
      </w:pPr>
      <w:r>
        <w:t xml:space="preserve">Klik tombol </w:t>
      </w:r>
      <w:r w:rsidRPr="00777C7A">
        <w:rPr>
          <w:b/>
        </w:rPr>
        <w:t>Pilih</w:t>
      </w:r>
      <w:r>
        <w:t xml:space="preserve"> pada daftar mahasiswa.</w:t>
      </w:r>
    </w:p>
    <w:p w:rsidR="00777C7A" w:rsidRDefault="00777C7A" w:rsidP="00DA29B2">
      <w:pPr>
        <w:numPr>
          <w:ilvl w:val="0"/>
          <w:numId w:val="60"/>
        </w:numPr>
      </w:pPr>
      <w:r>
        <w:t xml:space="preserve">Isikan data DO mahasiswa tersebut, kemudian klik tombol </w:t>
      </w:r>
      <w:r w:rsidRPr="00777C7A">
        <w:rPr>
          <w:b/>
        </w:rPr>
        <w:t>Proses</w:t>
      </w:r>
      <w:r>
        <w:t>.</w:t>
      </w:r>
    </w:p>
    <w:p w:rsidR="00777C7A" w:rsidRPr="004945C4" w:rsidRDefault="00BC70C9" w:rsidP="00777C7A">
      <w:pPr>
        <w:jc w:val="center"/>
      </w:pPr>
      <w:r>
        <w:pict>
          <v:group id="_x0000_s4075" editas="canvas" style="width:328.9pt;height:172.55pt;mso-position-horizontal-relative:char;mso-position-vertical-relative:line" coordorigin="2355,12225" coordsize="5221,2739">
            <o:lock v:ext="edit" aspectratio="t"/>
            <v:shape id="_x0000_s4074" type="#_x0000_t75" style="position:absolute;left:2355;top:12225;width:5221;height:2739" o:preferrelative="f">
              <v:fill o:detectmouseclick="t"/>
              <v:path o:extrusionok="t" o:connecttype="none"/>
              <o:lock v:ext="edit" text="t"/>
            </v:shape>
            <v:shape id="_x0000_s4076" type="#_x0000_t75" style="position:absolute;left:2355;top:12225;width:5221;height:2739" stroked="t" strokeweight="1pt">
              <v:imagedata r:id="rId88" o:title="screenshot-192 168 254 228 84 2015-09-14 11-00-12"/>
            </v:shape>
            <w10:wrap type="none"/>
            <w10:anchorlock/>
          </v:group>
        </w:pict>
      </w:r>
    </w:p>
    <w:p w:rsidR="004945C4" w:rsidRDefault="004945C4">
      <w:pPr>
        <w:pStyle w:val="Heading30"/>
      </w:pPr>
      <w:bookmarkStart w:id="39" w:name="_Toc439015934"/>
      <w:r>
        <w:t>Cetak Presensi Ujian</w:t>
      </w:r>
      <w:bookmarkEnd w:id="39"/>
    </w:p>
    <w:p w:rsidR="004945C4" w:rsidRDefault="004945C4" w:rsidP="004945C4">
      <w:pPr>
        <w:rPr>
          <w:lang w:val="sv-SE"/>
        </w:rPr>
      </w:pPr>
      <w:r>
        <w:rPr>
          <w:lang w:val="sv-SE"/>
        </w:rPr>
        <w:t>Pembuatan presensi UTS atau UAS memiliki proses yang sama, dengan langkah-langkah sebagai berikut :</w:t>
      </w:r>
    </w:p>
    <w:p w:rsidR="004945C4" w:rsidRDefault="004945C4" w:rsidP="006269B3">
      <w:pPr>
        <w:numPr>
          <w:ilvl w:val="0"/>
          <w:numId w:val="42"/>
        </w:numPr>
        <w:suppressAutoHyphens w:val="0"/>
        <w:rPr>
          <w:lang w:val="id-ID"/>
        </w:rPr>
      </w:pPr>
      <w:r w:rsidRPr="00C40235">
        <w:rPr>
          <w:lang w:val="id-ID"/>
        </w:rPr>
        <w:t xml:space="preserve">Pilih menu </w:t>
      </w:r>
      <w:r w:rsidRPr="00C317EF">
        <w:rPr>
          <w:b/>
          <w:lang w:val="id-ID"/>
        </w:rPr>
        <w:t xml:space="preserve">Peserta Kelas </w:t>
      </w:r>
      <w:r w:rsidRPr="00C317EF">
        <w:rPr>
          <w:b/>
          <w:lang w:val="id-ID"/>
        </w:rPr>
        <w:sym w:font="Wingdings" w:char="F0E0"/>
      </w:r>
      <w:r w:rsidRPr="00C317EF">
        <w:rPr>
          <w:b/>
          <w:lang w:val="id-ID"/>
        </w:rPr>
        <w:t xml:space="preserve"> Cetak Presensi UTS</w:t>
      </w:r>
      <w:r w:rsidRPr="000F2F2A">
        <w:rPr>
          <w:bCs/>
          <w:lang w:val="id-ID"/>
        </w:rPr>
        <w:t>atau</w:t>
      </w:r>
      <w:r w:rsidRPr="00C317EF">
        <w:rPr>
          <w:b/>
          <w:lang w:val="id-ID"/>
        </w:rPr>
        <w:t>Cetak Presensi UAS</w:t>
      </w:r>
      <w:r w:rsidRPr="00C40235">
        <w:rPr>
          <w:lang w:val="id-ID"/>
        </w:rPr>
        <w:t>.</w:t>
      </w:r>
    </w:p>
    <w:p w:rsidR="004945C4" w:rsidRDefault="004945C4" w:rsidP="006269B3">
      <w:pPr>
        <w:numPr>
          <w:ilvl w:val="0"/>
          <w:numId w:val="42"/>
        </w:numPr>
        <w:suppressAutoHyphens w:val="0"/>
        <w:rPr>
          <w:lang w:val="id-ID"/>
        </w:rPr>
      </w:pPr>
      <w:r w:rsidRPr="00C317EF">
        <w:rPr>
          <w:lang w:val="id-ID"/>
        </w:rPr>
        <w:t xml:space="preserve">Tentukan filter </w:t>
      </w:r>
      <w:r w:rsidRPr="00C317EF">
        <w:rPr>
          <w:b/>
          <w:bCs/>
          <w:lang w:val="id-ID"/>
        </w:rPr>
        <w:t xml:space="preserve">Program Studi </w:t>
      </w:r>
      <w:r w:rsidRPr="00C317EF">
        <w:rPr>
          <w:lang w:val="id-ID"/>
        </w:rPr>
        <w:t xml:space="preserve">dari kelas yang akan dicetak presensi ujiannya. Tekan tombol </w:t>
      </w:r>
      <w:r w:rsidRPr="00C317EF">
        <w:rPr>
          <w:b/>
          <w:lang w:val="id-ID"/>
        </w:rPr>
        <w:t>OK</w:t>
      </w:r>
      <w:r w:rsidRPr="00C317EF">
        <w:rPr>
          <w:lang w:val="id-ID"/>
        </w:rPr>
        <w:t>.</w:t>
      </w:r>
    </w:p>
    <w:p w:rsidR="004945C4" w:rsidRPr="00C317EF" w:rsidRDefault="004945C4" w:rsidP="006269B3">
      <w:pPr>
        <w:numPr>
          <w:ilvl w:val="0"/>
          <w:numId w:val="42"/>
        </w:numPr>
        <w:suppressAutoHyphens w:val="0"/>
        <w:spacing w:after="120"/>
        <w:rPr>
          <w:lang w:val="id-ID"/>
        </w:rPr>
      </w:pPr>
      <w:r w:rsidRPr="00C317EF">
        <w:t>B</w:t>
      </w:r>
      <w:r w:rsidRPr="00C317EF">
        <w:rPr>
          <w:lang w:val="id-ID"/>
        </w:rPr>
        <w:t xml:space="preserve">eri tanda centang (√) di depan nama kelas yang akan dicetak presensi ujiannya. Tekan tombol </w:t>
      </w:r>
      <w:r w:rsidRPr="00C317EF">
        <w:rPr>
          <w:b/>
          <w:lang w:val="id-ID"/>
        </w:rPr>
        <w:t xml:space="preserve">Cetak </w:t>
      </w:r>
      <w:r>
        <w:t xml:space="preserve">atau </w:t>
      </w:r>
      <w:r>
        <w:rPr>
          <w:b/>
        </w:rPr>
        <w:t xml:space="preserve">Cetak Khusus </w:t>
      </w:r>
      <w:r w:rsidRPr="00C317EF">
        <w:rPr>
          <w:lang w:val="id-ID"/>
        </w:rPr>
        <w:t>untuk mencetak presensi ujiannya.</w:t>
      </w:r>
    </w:p>
    <w:p w:rsidR="004945C4" w:rsidRPr="004945C4" w:rsidRDefault="00BC70C9" w:rsidP="00964658">
      <w:pPr>
        <w:jc w:val="center"/>
      </w:pPr>
      <w:r>
        <w:pict>
          <v:group id="_x0000_s3968" editas="canvas" style="width:349.75pt;height:253.2pt;mso-position-horizontal-relative:char;mso-position-vertical-relative:line" coordorigin="2375,7267" coordsize="6995,5064">
            <o:lock v:ext="edit" aspectratio="t"/>
            <v:shape id="_x0000_s3967" type="#_x0000_t75" style="position:absolute;left:2375;top:7267;width:6995;height:5064" o:preferrelative="f" strokecolor="blue">
              <v:fill o:detectmouseclick="t"/>
              <v:path o:extrusionok="t" o:connecttype="none"/>
              <o:lock v:ext="edit" text="t"/>
            </v:shape>
            <v:shape id="_x0000_s4078" type="#_x0000_t75" style="position:absolute;left:3107;top:7267;width:6263;height:5064" stroked="t" strokeweight="1pt">
              <v:imagedata r:id="rId89" o:title="screenshot-192 168 254 228 81 2015-09-14 11-02-43"/>
            </v:shape>
            <v:roundrect id="_x0000_s4079" style="position:absolute;left:4663;top:8489;width:1485;height:249" arcsize="10923f" filled="f" strokecolor="red" strokeweight="1.5pt"/>
            <v:roundrect id="_x0000_s4080" style="position:absolute;left:3833;top:10107;width:469;height:574" arcsize="10923f" filled="f" strokecolor="red" strokeweight="1.5pt"/>
            <v:roundrect id="_x0000_s4081" style="position:absolute;left:3198;top:10080;width:292;height:1386" arcsize="10923f" filled="f" strokecolor="red" strokeweight="1.5pt"/>
            <v:shape id="_x0000_s4082" type="#_x0000_t202" style="position:absolute;left:7000;top:8370;width:2060;height:465" fillcolor="#e7e6e6" strokecolor="red" strokeweight="1.5pt">
              <v:textbox style="mso-next-textbox:#_x0000_s4082">
                <w:txbxContent>
                  <w:p w:rsidR="008E74A3" w:rsidRPr="000227DB" w:rsidRDefault="008E74A3" w:rsidP="00886840">
                    <w:pPr>
                      <w:spacing w:line="240" w:lineRule="auto"/>
                      <w:jc w:val="center"/>
                      <w:rPr>
                        <w:b/>
                        <w:sz w:val="16"/>
                        <w:szCs w:val="16"/>
                        <w:lang w:val="id-ID"/>
                      </w:rPr>
                    </w:pPr>
                    <w:r>
                      <w:rPr>
                        <w:b/>
                        <w:sz w:val="16"/>
                        <w:szCs w:val="16"/>
                      </w:rPr>
                      <w:t>Kik untuk cetak massal</w:t>
                    </w:r>
                  </w:p>
                </w:txbxContent>
              </v:textbox>
            </v:shape>
            <v:shape id="_x0000_s4083" type="#_x0000_t202" style="position:absolute;left:4328;top:8925;width:2060;height:465" fillcolor="#e7e6e6" strokecolor="red" strokeweight="1.5pt">
              <v:textbox style="mso-next-textbox:#_x0000_s4083">
                <w:txbxContent>
                  <w:p w:rsidR="008E74A3" w:rsidRPr="000227DB" w:rsidRDefault="008E74A3" w:rsidP="00886840">
                    <w:pPr>
                      <w:spacing w:line="240" w:lineRule="auto"/>
                      <w:jc w:val="center"/>
                      <w:rPr>
                        <w:b/>
                        <w:sz w:val="16"/>
                        <w:szCs w:val="16"/>
                        <w:lang w:val="id-ID"/>
                      </w:rPr>
                    </w:pPr>
                    <w:r>
                      <w:rPr>
                        <w:b/>
                        <w:sz w:val="16"/>
                        <w:szCs w:val="16"/>
                      </w:rPr>
                      <w:t>Kik untuk cetak satuan</w:t>
                    </w:r>
                  </w:p>
                </w:txbxContent>
              </v:textbox>
            </v:shape>
            <v:shape id="_x0000_s4084" type="#_x0000_t202" style="position:absolute;left:2375;top:11730;width:1960;height:465" fillcolor="#e7e6e6" strokecolor="red" strokeweight="1.5pt">
              <v:textbox style="mso-next-textbox:#_x0000_s4084">
                <w:txbxContent>
                  <w:p w:rsidR="008E74A3" w:rsidRPr="000227DB" w:rsidRDefault="008E74A3" w:rsidP="00886840">
                    <w:pPr>
                      <w:spacing w:line="240" w:lineRule="auto"/>
                      <w:jc w:val="center"/>
                      <w:rPr>
                        <w:b/>
                        <w:sz w:val="16"/>
                        <w:szCs w:val="16"/>
                        <w:lang w:val="id-ID"/>
                      </w:rPr>
                    </w:pPr>
                    <w:r>
                      <w:rPr>
                        <w:b/>
                        <w:sz w:val="16"/>
                        <w:szCs w:val="16"/>
                      </w:rPr>
                      <w:t>Pilh kelas matakuliah</w:t>
                    </w:r>
                  </w:p>
                </w:txbxContent>
              </v:textbox>
            </v:shape>
            <v:shape id="_x0000_s4085" type="#_x0000_t32" style="position:absolute;left:6163;top:8603;width:822;height:11;flip:y" o:connectortype="straight" strokecolor="red" strokeweight="1.5pt">
              <v:stroke dashstyle="1 1"/>
            </v:shape>
            <v:shape id="_x0000_s4086" type="#_x0000_t32" style="position:absolute;left:3344;top:11481;width:11;height:234" o:connectortype="straight" strokecolor="red" strokeweight="1.5pt">
              <v:stroke dashstyle="1 1"/>
            </v:shape>
            <v:shape id="_x0000_s4087" type="#_x0000_t33" style="position:absolute;left:4068;top:9158;width:245;height:934;rotation:180;flip:y" o:connectortype="elbow" adj="-398322,225204,-398322" strokecolor="red" strokeweight="1.5pt">
              <v:stroke dashstyle="1 1"/>
            </v:shape>
            <w10:wrap type="none"/>
            <w10:anchorlock/>
          </v:group>
        </w:pict>
      </w:r>
    </w:p>
    <w:p w:rsidR="004945C4" w:rsidRDefault="004945C4">
      <w:pPr>
        <w:pStyle w:val="Heading30"/>
      </w:pPr>
      <w:bookmarkStart w:id="40" w:name="_Toc439015935"/>
      <w:r>
        <w:t>Cetak Kartu Ujian</w:t>
      </w:r>
      <w:bookmarkEnd w:id="40"/>
    </w:p>
    <w:p w:rsidR="004945C4" w:rsidRDefault="004945C4" w:rsidP="004945C4">
      <w:pPr>
        <w:rPr>
          <w:lang w:val="sv-SE"/>
        </w:rPr>
      </w:pPr>
      <w:r>
        <w:rPr>
          <w:lang w:val="sv-SE"/>
        </w:rPr>
        <w:t>Cetak kartu ujian dilakukan menjelang masa ujian berlangsung, setelah melalui beberapa kondisi yang harus terpenuhi antara lain sebagai berikut :</w:t>
      </w:r>
    </w:p>
    <w:p w:rsidR="004945C4" w:rsidRDefault="004945C4" w:rsidP="006269B3">
      <w:pPr>
        <w:numPr>
          <w:ilvl w:val="0"/>
          <w:numId w:val="43"/>
        </w:numPr>
        <w:suppressAutoHyphens w:val="0"/>
        <w:rPr>
          <w:lang w:val="sv-SE"/>
        </w:rPr>
      </w:pPr>
      <w:r>
        <w:rPr>
          <w:lang w:val="sv-SE"/>
        </w:rPr>
        <w:t>Jadwal ujian (UTS/UAS) telah disusun beserta dengan ruangan dan pembagian peserta ujian di tiap-tiap ruang ujian.</w:t>
      </w:r>
    </w:p>
    <w:p w:rsidR="004945C4" w:rsidRPr="00760C58" w:rsidRDefault="004945C4" w:rsidP="006269B3">
      <w:pPr>
        <w:numPr>
          <w:ilvl w:val="0"/>
          <w:numId w:val="43"/>
        </w:numPr>
        <w:suppressAutoHyphens w:val="0"/>
        <w:spacing w:after="120"/>
        <w:rPr>
          <w:lang w:val="sv-SE"/>
        </w:rPr>
      </w:pPr>
      <w:r w:rsidRPr="00760C58">
        <w:rPr>
          <w:lang w:val="sv-SE"/>
        </w:rPr>
        <w:lastRenderedPageBreak/>
        <w:t>Masa pembayaran biaya perkuliahan telah berakhir, sehingga mahasiswa telah menyelesaikan administrasi pembayarannya.</w:t>
      </w:r>
    </w:p>
    <w:p w:rsidR="004945C4" w:rsidRDefault="004945C4" w:rsidP="004945C4">
      <w:pPr>
        <w:rPr>
          <w:lang w:val="sv-SE"/>
        </w:rPr>
      </w:pPr>
      <w:r>
        <w:rPr>
          <w:lang w:val="sv-SE"/>
        </w:rPr>
        <w:t>Untuk mencetak kartu ujian bagi mahasiswa dapat dilakukan dengan langkah sebagai berikut :</w:t>
      </w:r>
    </w:p>
    <w:p w:rsidR="004945C4" w:rsidRDefault="004945C4" w:rsidP="006269B3">
      <w:pPr>
        <w:numPr>
          <w:ilvl w:val="0"/>
          <w:numId w:val="44"/>
        </w:numPr>
        <w:suppressAutoHyphens w:val="0"/>
        <w:rPr>
          <w:lang w:val="id-ID"/>
        </w:rPr>
      </w:pPr>
      <w:r w:rsidRPr="00C40235">
        <w:rPr>
          <w:lang w:val="id-ID"/>
        </w:rPr>
        <w:t xml:space="preserve">Pilih menu </w:t>
      </w:r>
      <w:r w:rsidRPr="00760C58">
        <w:rPr>
          <w:b/>
          <w:lang w:val="id-ID"/>
        </w:rPr>
        <w:t xml:space="preserve">Rencana Studi </w:t>
      </w:r>
      <w:r w:rsidRPr="00760C58">
        <w:rPr>
          <w:b/>
          <w:lang w:val="id-ID"/>
        </w:rPr>
        <w:sym w:font="Wingdings" w:char="F0E0"/>
      </w:r>
      <w:r w:rsidRPr="00760C58">
        <w:rPr>
          <w:b/>
          <w:lang w:val="id-ID"/>
        </w:rPr>
        <w:t xml:space="preserve"> Rencana Studi</w:t>
      </w:r>
      <w:r w:rsidRPr="00C40235">
        <w:rPr>
          <w:lang w:val="id-ID"/>
        </w:rPr>
        <w:t>.</w:t>
      </w:r>
    </w:p>
    <w:p w:rsidR="004945C4" w:rsidRDefault="004945C4" w:rsidP="006269B3">
      <w:pPr>
        <w:numPr>
          <w:ilvl w:val="0"/>
          <w:numId w:val="44"/>
        </w:numPr>
        <w:suppressAutoHyphens w:val="0"/>
        <w:rPr>
          <w:lang w:val="id-ID"/>
        </w:rPr>
      </w:pPr>
      <w:r w:rsidRPr="00D037D0">
        <w:rPr>
          <w:lang w:val="id-ID"/>
        </w:rPr>
        <w:t xml:space="preserve">Tentukan filter </w:t>
      </w:r>
      <w:r w:rsidRPr="00D037D0">
        <w:rPr>
          <w:b/>
          <w:bCs/>
          <w:lang w:val="id-ID"/>
        </w:rPr>
        <w:t xml:space="preserve">Program Studi </w:t>
      </w:r>
      <w:r w:rsidRPr="00D037D0">
        <w:rPr>
          <w:lang w:val="id-ID"/>
        </w:rPr>
        <w:t xml:space="preserve">dan </w:t>
      </w:r>
      <w:r w:rsidRPr="00D037D0">
        <w:rPr>
          <w:b/>
          <w:bCs/>
          <w:lang w:val="id-ID"/>
        </w:rPr>
        <w:t xml:space="preserve">Angkatan </w:t>
      </w:r>
      <w:r w:rsidRPr="00D037D0">
        <w:rPr>
          <w:lang w:val="id-ID"/>
        </w:rPr>
        <w:t xml:space="preserve">mahasiswa yang akan dicetak kartu ujiannya. Tekan tombol </w:t>
      </w:r>
      <w:r w:rsidRPr="00D037D0">
        <w:rPr>
          <w:b/>
          <w:lang w:val="id-ID"/>
        </w:rPr>
        <w:t>Tampilkan</w:t>
      </w:r>
      <w:r w:rsidRPr="00D037D0">
        <w:rPr>
          <w:lang w:val="id-ID"/>
        </w:rPr>
        <w:t>.</w:t>
      </w:r>
    </w:p>
    <w:p w:rsidR="004945C4" w:rsidRDefault="004945C4" w:rsidP="006269B3">
      <w:pPr>
        <w:numPr>
          <w:ilvl w:val="0"/>
          <w:numId w:val="44"/>
        </w:numPr>
        <w:suppressAutoHyphens w:val="0"/>
        <w:spacing w:after="120"/>
        <w:rPr>
          <w:lang w:val="id-ID"/>
        </w:rPr>
      </w:pPr>
      <w:r w:rsidRPr="00D037D0">
        <w:rPr>
          <w:lang w:val="id-ID"/>
        </w:rPr>
        <w:t xml:space="preserve">Setelah muncul Daftar Mahasiswa Sudah KRS, tekan tombol </w:t>
      </w:r>
      <w:r w:rsidRPr="00D037D0">
        <w:rPr>
          <w:b/>
          <w:bCs/>
          <w:lang w:val="id-ID"/>
        </w:rPr>
        <w:t xml:space="preserve">Cetak Kartu UTS </w:t>
      </w:r>
      <w:r w:rsidRPr="00D037D0">
        <w:rPr>
          <w:lang w:val="id-ID"/>
        </w:rPr>
        <w:t xml:space="preserve">atau </w:t>
      </w:r>
      <w:r w:rsidRPr="00D037D0">
        <w:rPr>
          <w:b/>
          <w:bCs/>
          <w:lang w:val="id-ID"/>
        </w:rPr>
        <w:t xml:space="preserve">Cetak Kartu UAS </w:t>
      </w:r>
      <w:r w:rsidRPr="00D037D0">
        <w:rPr>
          <w:lang w:val="id-ID"/>
        </w:rPr>
        <w:t>yang terdapat di kolom aksi di samping setiap nama mahasiswa.</w:t>
      </w:r>
    </w:p>
    <w:p w:rsidR="004945C4" w:rsidRPr="00D037D0" w:rsidRDefault="00BC70C9" w:rsidP="004945C4">
      <w:pPr>
        <w:suppressAutoHyphens w:val="0"/>
        <w:spacing w:after="120"/>
        <w:rPr>
          <w:lang w:val="id-ID"/>
        </w:rPr>
      </w:pPr>
      <w:r>
        <w:rPr>
          <w:lang w:val="id-ID"/>
        </w:rPr>
      </w:r>
      <w:r>
        <w:rPr>
          <w:lang w:val="id-ID"/>
        </w:rPr>
        <w:pict>
          <v:group id="_x0000_s3970" editas="canvas" style="width:453.6pt;height:30.95pt;mso-position-horizontal-relative:char;mso-position-vertical-relative:line" coordorigin="1737,3037" coordsize="9072,619">
            <o:lock v:ext="edit" aspectratio="t"/>
            <v:shape id="_x0000_s3969" type="#_x0000_t75" style="position:absolute;left:1737;top:3037;width:9072;height:619" o:preferrelative="f" strokecolor="blue">
              <v:fill o:detectmouseclick="t"/>
              <v:path o:extrusionok="t" o:connecttype="none"/>
              <o:lock v:ext="edit" text="t"/>
            </v:shape>
            <v:shape id="_x0000_s4088" type="#_x0000_t75" style="position:absolute;left:1737;top:3037;width:9059;height:619" stroked="t" strokeweight="1pt">
              <v:imagedata r:id="rId90" o:title="screenshot-192 168 254 228 81 2015-09-14 11-19-50"/>
            </v:shape>
            <v:roundrect id="_x0000_s4089" style="position:absolute;left:3298;top:3393;width:1671;height:219" arcsize="10923f" filled="f" strokecolor="red" strokeweight="1.5pt"/>
            <w10:wrap type="none"/>
            <w10:anchorlock/>
          </v:group>
        </w:pict>
      </w:r>
    </w:p>
    <w:p w:rsidR="004945C4" w:rsidRDefault="004945C4" w:rsidP="00757B8C">
      <w:pPr>
        <w:pStyle w:val="Heading2"/>
      </w:pPr>
      <w:bookmarkStart w:id="41" w:name="_Toc439015936"/>
      <w:r>
        <w:t>Masa Akhir Semester</w:t>
      </w:r>
      <w:bookmarkEnd w:id="41"/>
    </w:p>
    <w:p w:rsidR="004945C4" w:rsidRDefault="004945C4" w:rsidP="004945C4">
      <w:pPr>
        <w:pStyle w:val="Heading30"/>
      </w:pPr>
      <w:bookmarkStart w:id="42" w:name="_Toc439015937"/>
      <w:r>
        <w:t>Input Nilai</w:t>
      </w:r>
      <w:bookmarkEnd w:id="42"/>
    </w:p>
    <w:p w:rsidR="004945C4" w:rsidRDefault="004945C4" w:rsidP="004945C4">
      <w:pPr>
        <w:rPr>
          <w:lang w:val="sv-SE"/>
        </w:rPr>
      </w:pPr>
      <w:r>
        <w:rPr>
          <w:lang w:val="sv-SE"/>
        </w:rPr>
        <w:t xml:space="preserve">Proses entri nilai akhir yang diperoleh mahasiswa merupakan salah satu proses yang dilakukan di akhir sebuah semester. Nilai yang dientrikan diperoleh dari masing-masing dosen pengampu matakuliah. </w:t>
      </w:r>
    </w:p>
    <w:p w:rsidR="004945C4" w:rsidRDefault="004945C4" w:rsidP="004945C4">
      <w:pPr>
        <w:spacing w:after="240"/>
        <w:rPr>
          <w:lang w:val="sv-SE"/>
        </w:rPr>
      </w:pPr>
      <w:r>
        <w:rPr>
          <w:lang w:val="sv-SE"/>
        </w:rPr>
        <w:t>Entri nilai yang dilakukan dapat dengan mengisikan nilai per komponen penilaian ataupun langsung dengan Nilai Relatifnya.</w:t>
      </w:r>
    </w:p>
    <w:p w:rsidR="004945C4" w:rsidRPr="0051246D" w:rsidRDefault="004945C4" w:rsidP="004945C4">
      <w:pPr>
        <w:rPr>
          <w:lang w:val="sv-SE"/>
        </w:rPr>
      </w:pPr>
      <w:r>
        <w:rPr>
          <w:lang w:val="sv-SE"/>
        </w:rPr>
        <w:t>L</w:t>
      </w:r>
      <w:r w:rsidRPr="0051246D">
        <w:rPr>
          <w:lang w:val="sv-SE"/>
        </w:rPr>
        <w:t>angkah-langkah untuk</w:t>
      </w:r>
      <w:r>
        <w:rPr>
          <w:lang w:val="id-ID"/>
        </w:rPr>
        <w:t xml:space="preserve"> melakukan</w:t>
      </w:r>
      <w:r w:rsidRPr="0051246D">
        <w:rPr>
          <w:lang w:val="sv-SE"/>
        </w:rPr>
        <w:t xml:space="preserve"> proses entr</w:t>
      </w:r>
      <w:r>
        <w:rPr>
          <w:lang w:val="sv-SE"/>
        </w:rPr>
        <w:t>i nilai adalah sebagai berikut.</w:t>
      </w:r>
    </w:p>
    <w:p w:rsidR="004945C4" w:rsidRDefault="004945C4" w:rsidP="006269B3">
      <w:pPr>
        <w:numPr>
          <w:ilvl w:val="0"/>
          <w:numId w:val="45"/>
        </w:numPr>
        <w:suppressAutoHyphens w:val="0"/>
        <w:rPr>
          <w:lang w:val="id-ID"/>
        </w:rPr>
      </w:pPr>
      <w:r w:rsidRPr="0051246D">
        <w:rPr>
          <w:lang w:val="id-ID"/>
        </w:rPr>
        <w:t xml:space="preserve">Pilih menu </w:t>
      </w:r>
      <w:r w:rsidRPr="00860EB5">
        <w:rPr>
          <w:b/>
          <w:lang w:val="id-ID"/>
        </w:rPr>
        <w:t xml:space="preserve">Input Nilai </w:t>
      </w:r>
      <w:r w:rsidRPr="00860EB5">
        <w:rPr>
          <w:b/>
          <w:lang w:val="id-ID"/>
        </w:rPr>
        <w:sym w:font="Wingdings" w:char="F0E0"/>
      </w:r>
      <w:r w:rsidRPr="00860EB5">
        <w:rPr>
          <w:b/>
          <w:lang w:val="id-ID"/>
        </w:rPr>
        <w:t xml:space="preserve"> Input Nilai Per Kelas</w:t>
      </w:r>
      <w:r w:rsidRPr="0051246D">
        <w:rPr>
          <w:lang w:val="id-ID"/>
        </w:rPr>
        <w:t>.</w:t>
      </w:r>
    </w:p>
    <w:p w:rsidR="004945C4" w:rsidRDefault="004945C4" w:rsidP="006269B3">
      <w:pPr>
        <w:numPr>
          <w:ilvl w:val="0"/>
          <w:numId w:val="45"/>
        </w:numPr>
        <w:suppressAutoHyphens w:val="0"/>
        <w:rPr>
          <w:lang w:val="id-ID"/>
        </w:rPr>
      </w:pPr>
      <w:r w:rsidRPr="00860EB5">
        <w:rPr>
          <w:lang w:val="id-ID"/>
        </w:rPr>
        <w:t xml:space="preserve">Pada halaman </w:t>
      </w:r>
      <w:r w:rsidRPr="00860EB5">
        <w:rPr>
          <w:b/>
          <w:lang w:val="id-ID"/>
        </w:rPr>
        <w:t>Daftar Kelas</w:t>
      </w:r>
      <w:r w:rsidRPr="00860EB5">
        <w:rPr>
          <w:lang w:val="id-ID"/>
        </w:rPr>
        <w:t xml:space="preserve">, </w:t>
      </w:r>
      <w:r>
        <w:t xml:space="preserve">pilih kelas yang akan diinputkan, </w:t>
      </w:r>
      <w:r w:rsidRPr="00860EB5">
        <w:rPr>
          <w:lang w:val="id-ID"/>
        </w:rPr>
        <w:t xml:space="preserve">tekan tombol </w:t>
      </w:r>
      <w:r w:rsidRPr="00860EB5">
        <w:rPr>
          <w:b/>
          <w:lang w:val="id-ID"/>
        </w:rPr>
        <w:t>Input Nilai</w:t>
      </w:r>
      <w:r w:rsidRPr="00860EB5">
        <w:rPr>
          <w:lang w:val="id-ID"/>
        </w:rPr>
        <w:t xml:space="preserve"> pada kolom </w:t>
      </w:r>
      <w:r w:rsidRPr="00860EB5">
        <w:rPr>
          <w:b/>
          <w:lang w:val="id-ID"/>
        </w:rPr>
        <w:t>Aksi</w:t>
      </w:r>
      <w:r w:rsidRPr="00860EB5">
        <w:rPr>
          <w:lang w:val="id-ID"/>
        </w:rPr>
        <w:t>.</w:t>
      </w:r>
    </w:p>
    <w:p w:rsidR="004945C4" w:rsidRDefault="004945C4" w:rsidP="006269B3">
      <w:pPr>
        <w:numPr>
          <w:ilvl w:val="0"/>
          <w:numId w:val="45"/>
        </w:numPr>
        <w:suppressAutoHyphens w:val="0"/>
        <w:rPr>
          <w:lang w:val="id-ID"/>
        </w:rPr>
      </w:pPr>
      <w:r w:rsidRPr="0051246D">
        <w:rPr>
          <w:lang w:val="id-ID"/>
        </w:rPr>
        <w:t>Beri tanda centang ( √ ) di depan nama mahasiswa yang akan dientrikan nilainya.</w:t>
      </w:r>
    </w:p>
    <w:p w:rsidR="004945C4" w:rsidRDefault="004945C4" w:rsidP="000E5680">
      <w:pPr>
        <w:numPr>
          <w:ilvl w:val="0"/>
          <w:numId w:val="45"/>
        </w:numPr>
        <w:suppressAutoHyphens w:val="0"/>
        <w:rPr>
          <w:lang w:val="id-ID"/>
        </w:rPr>
      </w:pPr>
      <w:r w:rsidRPr="00860EB5">
        <w:rPr>
          <w:lang w:val="id-ID"/>
        </w:rPr>
        <w:t xml:space="preserve">Isikan nilai pada form Input Nilai Mahasiswa, dan tekan tombol </w:t>
      </w:r>
      <w:r w:rsidRPr="00860EB5">
        <w:rPr>
          <w:b/>
          <w:lang w:val="id-ID"/>
        </w:rPr>
        <w:t>Simpan</w:t>
      </w:r>
      <w:r w:rsidRPr="00860EB5">
        <w:rPr>
          <w:lang w:val="id-ID"/>
        </w:rPr>
        <w:t>.</w:t>
      </w:r>
    </w:p>
    <w:p w:rsidR="000E5680" w:rsidRDefault="00BC70C9" w:rsidP="000E5680">
      <w:pPr>
        <w:suppressAutoHyphens w:val="0"/>
        <w:spacing w:after="240"/>
        <w:rPr>
          <w:lang w:val="id-ID"/>
        </w:rPr>
      </w:pPr>
      <w:r>
        <w:rPr>
          <w:lang w:val="id-ID"/>
        </w:rPr>
      </w:r>
      <w:r>
        <w:rPr>
          <w:lang w:val="id-ID"/>
        </w:rPr>
        <w:pict>
          <v:group id="_x0000_s4093" editas="canvas" style="width:453.6pt;height:281.05pt;mso-position-horizontal-relative:char;mso-position-vertical-relative:line" coordorigin="1701,8271" coordsize="9072,5621">
            <o:lock v:ext="edit" aspectratio="t"/>
            <v:shape id="_x0000_s4092" type="#_x0000_t75" style="position:absolute;left:1701;top:8271;width:9072;height:5621" o:preferrelative="f">
              <v:fill o:detectmouseclick="t"/>
              <v:path o:extrusionok="t" o:connecttype="none"/>
              <o:lock v:ext="edit" text="t"/>
            </v:shape>
            <v:shape id="_x0000_s4094" type="#_x0000_t75" style="position:absolute;left:1701;top:8271;width:7606;height:2936" stroked="t" strokeweight="1pt">
              <v:imagedata r:id="rId91" o:title="screenshot-192 168 254 228 81 2015-09-14 11-22-37"/>
            </v:shape>
            <v:shape id="_x0000_s4099" type="#_x0000_t75" style="position:absolute;left:1701;top:11147;width:9058;height:2745" stroked="t" strokeweight="1pt">
              <v:imagedata r:id="rId92" o:title="screenshot-192 168 254 228 81 2015-09-14 11-34-49"/>
            </v:shape>
            <v:roundrect id="_x0000_s4095" style="position:absolute;left:2462;top:10965;width:556;height:182" arcsize="10923f" filled="f" strokecolor="red" strokeweight="1.5p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4098" type="#_x0000_t19" style="position:absolute;left:3018;top:11069;width:300;height:374" strokecolor="red" strokeweight="1.5pt">
              <v:stroke endarrow="block"/>
            </v:shape>
            <v:roundrect id="_x0000_s4107" style="position:absolute;left:1746;top:13651;width:556;height:182" arcsize="10923f" filled="f" strokecolor="red" strokeweight="1.5pt"/>
            <w10:wrap type="none"/>
            <w10:anchorlock/>
          </v:group>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84"/>
      </w:tblGrid>
      <w:tr w:rsidR="004945C4" w:rsidRPr="00651CD7" w:rsidTr="004C5130">
        <w:tc>
          <w:tcPr>
            <w:tcW w:w="9288" w:type="dxa"/>
            <w:tcBorders>
              <w:top w:val="double" w:sz="4" w:space="0" w:color="auto"/>
              <w:left w:val="double" w:sz="4" w:space="0" w:color="auto"/>
              <w:bottom w:val="double" w:sz="4" w:space="0" w:color="auto"/>
              <w:right w:val="double" w:sz="4" w:space="0" w:color="auto"/>
            </w:tcBorders>
            <w:shd w:val="clear" w:color="auto" w:fill="auto"/>
          </w:tcPr>
          <w:p w:rsidR="004945C4" w:rsidRPr="00651CD7" w:rsidRDefault="004945C4" w:rsidP="004C5130">
            <w:pPr>
              <w:spacing w:line="240" w:lineRule="auto"/>
              <w:rPr>
                <w:rFonts w:cs="Segoe UI"/>
                <w:b/>
                <w:szCs w:val="19"/>
                <w:lang w:val="id-ID"/>
              </w:rPr>
            </w:pPr>
            <w:r w:rsidRPr="00651CD7">
              <w:rPr>
                <w:rFonts w:cs="Segoe UI"/>
                <w:b/>
                <w:szCs w:val="19"/>
                <w:u w:val="single"/>
                <w:lang w:val="id-ID"/>
              </w:rPr>
              <w:lastRenderedPageBreak/>
              <w:t>Catatan</w:t>
            </w:r>
            <w:r w:rsidRPr="00651CD7">
              <w:rPr>
                <w:rFonts w:cs="Segoe UI"/>
                <w:b/>
                <w:szCs w:val="19"/>
                <w:lang w:val="id-ID"/>
              </w:rPr>
              <w:t>:</w:t>
            </w:r>
          </w:p>
          <w:p w:rsidR="004945C4" w:rsidRPr="004945C4" w:rsidRDefault="004945C4" w:rsidP="006269B3">
            <w:pPr>
              <w:numPr>
                <w:ilvl w:val="0"/>
                <w:numId w:val="4"/>
              </w:numPr>
              <w:suppressAutoHyphens w:val="0"/>
              <w:spacing w:line="240" w:lineRule="auto"/>
              <w:rPr>
                <w:rFonts w:cs="Segoe UI"/>
                <w:szCs w:val="19"/>
              </w:rPr>
            </w:pPr>
            <w:r w:rsidRPr="004945C4">
              <w:rPr>
                <w:rFonts w:cs="Segoe UI"/>
                <w:szCs w:val="19"/>
              </w:rPr>
              <w:t>Apabila nilai yang dientrikan dengan menyertakan nilai per komponen penilaian, maka harus dipastikan prosentase penilaian per komponen telah diseting saat membuat kelas ditawarkan.</w:t>
            </w:r>
          </w:p>
          <w:p w:rsidR="004945C4" w:rsidRPr="004945C4" w:rsidRDefault="004945C4" w:rsidP="006269B3">
            <w:pPr>
              <w:numPr>
                <w:ilvl w:val="0"/>
                <w:numId w:val="4"/>
              </w:numPr>
              <w:suppressAutoHyphens w:val="0"/>
              <w:spacing w:line="240" w:lineRule="auto"/>
              <w:rPr>
                <w:rFonts w:cs="Segoe UI"/>
                <w:szCs w:val="19"/>
              </w:rPr>
            </w:pPr>
            <w:r w:rsidRPr="004945C4">
              <w:rPr>
                <w:rFonts w:cs="Segoe UI"/>
                <w:szCs w:val="19"/>
              </w:rPr>
              <w:t>Bagian kolom absolut merupakan total nilai yang diperoleh mahasiswa dari hasil penghitungan prosentase nilai per komponen nilai dikali dengan nilai yang diperoleh untuk tiap komponen nilai.</w:t>
            </w:r>
          </w:p>
          <w:p w:rsidR="004945C4" w:rsidRPr="004945C4" w:rsidRDefault="004945C4" w:rsidP="006269B3">
            <w:pPr>
              <w:numPr>
                <w:ilvl w:val="0"/>
                <w:numId w:val="4"/>
              </w:numPr>
              <w:suppressAutoHyphens w:val="0"/>
              <w:spacing w:line="240" w:lineRule="auto"/>
              <w:rPr>
                <w:rFonts w:cs="Segoe UI"/>
                <w:szCs w:val="19"/>
              </w:rPr>
            </w:pPr>
            <w:r w:rsidRPr="004945C4">
              <w:rPr>
                <w:rFonts w:cs="Segoe UI"/>
                <w:szCs w:val="19"/>
              </w:rPr>
              <w:t>Jangan lupakan memberi centang di depan nama mahasiswa yang akan dientrikan nilainya, sebab tanpa dicentang maka nilai untuk mahasiswa tersebut tidak akan tersimpan.</w:t>
            </w:r>
          </w:p>
        </w:tc>
      </w:tr>
    </w:tbl>
    <w:p w:rsidR="004F6FD4" w:rsidRDefault="004F6FD4" w:rsidP="004F6FD4">
      <w:pPr>
        <w:pStyle w:val="Heading4"/>
      </w:pPr>
      <w:r>
        <w:t>Input Nilai Semester Lama</w:t>
      </w:r>
    </w:p>
    <w:p w:rsidR="004F6FD4" w:rsidRDefault="004F6FD4" w:rsidP="004F6FD4">
      <w:r>
        <w:t xml:space="preserve">Pada saat pertama kali penggunaan sistem, ada kalanya data nilai mahasiswa di semester lama ada yang belum </w:t>
      </w:r>
      <w:r w:rsidR="00FA0B4C">
        <w:t>lengkap</w:t>
      </w:r>
      <w:r>
        <w:t xml:space="preserve">, sehingga perlu dilakukan input nilai </w:t>
      </w:r>
      <w:r w:rsidR="00FA0B4C">
        <w:t xml:space="preserve">matakuliah untuk </w:t>
      </w:r>
      <w:r>
        <w:t>semester lama. Langkah-langkah untuk melakukan input nilai semester lama adalah sebagai berikut :</w:t>
      </w:r>
    </w:p>
    <w:p w:rsidR="00A939D5" w:rsidRDefault="00A939D5" w:rsidP="004F6FD4">
      <w:pPr>
        <w:numPr>
          <w:ilvl w:val="0"/>
          <w:numId w:val="70"/>
        </w:numPr>
      </w:pPr>
      <w:r w:rsidRPr="00A939D5">
        <w:rPr>
          <w:b/>
        </w:rPr>
        <w:t>Buat kelas matakuliah di semester lama</w:t>
      </w:r>
      <w:r>
        <w:t xml:space="preserve"> :</w:t>
      </w:r>
    </w:p>
    <w:p w:rsidR="004F6FD4" w:rsidRDefault="00A939D5" w:rsidP="00A939D5">
      <w:pPr>
        <w:ind w:left="720"/>
      </w:pPr>
      <w:r>
        <w:t xml:space="preserve">Jika kelas matakuliah di semester lama masih belum ada, maka lakukan penambahan kelas matakuliah terlebih dahulu. </w:t>
      </w:r>
      <w:r w:rsidRPr="00C16F99">
        <w:rPr>
          <w:u w:val="single"/>
        </w:rPr>
        <w:t>Jangan lupa untuk pilih semester lain</w:t>
      </w:r>
      <w:r>
        <w:t xml:space="preserve">, karena secara default semester yang tampil adalah semester yang sedang aktif (klik tombol </w:t>
      </w:r>
      <w:r w:rsidRPr="00A939D5">
        <w:rPr>
          <w:b/>
        </w:rPr>
        <w:t>Pilih Semester</w:t>
      </w:r>
      <w:r>
        <w:t xml:space="preserve"> di menu </w:t>
      </w:r>
      <w:r w:rsidRPr="00A939D5">
        <w:rPr>
          <w:b/>
        </w:rPr>
        <w:t>Jadwal</w:t>
      </w:r>
      <w:r>
        <w:t>). Kemudian lakukan penambahan data kelas seperti pada bab 2.4.3.</w:t>
      </w:r>
    </w:p>
    <w:p w:rsidR="0083515E" w:rsidRDefault="00BC70C9" w:rsidP="0056661D">
      <w:pPr>
        <w:jc w:val="center"/>
      </w:pPr>
      <w:r>
        <w:pict>
          <v:group id="_x0000_s4298" editas="canvas" style="width:308.2pt;height:92.85pt;mso-position-horizontal-relative:char;mso-position-vertical-relative:line" coordorigin="2542,6549" coordsize="6164,1857">
            <o:lock v:ext="edit" aspectratio="t"/>
            <v:shape id="_x0000_s4297" type="#_x0000_t75" style="position:absolute;left:2542;top:6549;width:6164;height:1857" o:preferrelative="f">
              <v:fill o:detectmouseclick="t"/>
              <v:path o:extrusionok="t" o:connecttype="none"/>
              <o:lock v:ext="edit" text="t"/>
            </v:shape>
            <v:shape id="_x0000_s4299" type="#_x0000_t75" style="position:absolute;left:2542;top:6549;width:6164;height:1857" stroked="t" strokeweight="1pt">
              <v:imagedata r:id="rId93" o:title="screenshot-192 168 254 228 81 2015-12-27 21-05-09"/>
            </v:shape>
            <v:roundrect id="_x0000_s4300" style="position:absolute;left:7659;top:8040;width:945;height:306" arcsize="10923f" filled="f" strokecolor="red" strokeweight="1.5pt"/>
            <w10:wrap type="none"/>
            <w10:anchorlock/>
          </v:group>
        </w:pict>
      </w:r>
    </w:p>
    <w:p w:rsidR="00A939D5" w:rsidRDefault="00A939D5" w:rsidP="004F6FD4">
      <w:pPr>
        <w:numPr>
          <w:ilvl w:val="0"/>
          <w:numId w:val="70"/>
        </w:numPr>
      </w:pPr>
      <w:r w:rsidRPr="00C16F99">
        <w:rPr>
          <w:b/>
        </w:rPr>
        <w:t>KRS matakuliah semester lama</w:t>
      </w:r>
      <w:r>
        <w:t xml:space="preserve"> :</w:t>
      </w:r>
    </w:p>
    <w:p w:rsidR="00A939D5" w:rsidRDefault="00C16F99" w:rsidP="0056661D">
      <w:pPr>
        <w:ind w:left="720"/>
      </w:pPr>
      <w:r>
        <w:t xml:space="preserve">Lakukan pengambilan KRS untuk mahasiswa yang ingin ditambahkan nilai matakuliahnya. </w:t>
      </w:r>
      <w:r w:rsidRPr="00C16F99">
        <w:rPr>
          <w:u w:val="single"/>
        </w:rPr>
        <w:t>Jangan lupa untuk pilih filter semester lain</w:t>
      </w:r>
      <w:r>
        <w:t xml:space="preserve"> (ada pada kolom filter data). Kemudian lakukan pengambilan KRS seperti pada bab 2.5.2. Setelah selesai melakukan pengambilan KRS, lakukan persetujuan KRS.</w:t>
      </w:r>
    </w:p>
    <w:p w:rsidR="0056661D" w:rsidRDefault="00BC70C9" w:rsidP="0056661D">
      <w:pPr>
        <w:spacing w:after="240"/>
        <w:jc w:val="center"/>
      </w:pPr>
      <w:r>
        <w:pict>
          <v:group id="_x0000_s4302" editas="canvas" style="width:245.95pt;height:262.75pt;mso-position-horizontal-relative:char;mso-position-vertical-relative:line" coordorigin="1699,1440" coordsize="4919,5255">
            <o:lock v:ext="edit" aspectratio="t"/>
            <v:shape id="_x0000_s4301" type="#_x0000_t75" style="position:absolute;left:1699;top:1440;width:4919;height:5255" o:preferrelative="f">
              <v:fill o:detectmouseclick="t"/>
              <v:path o:extrusionok="t" o:connecttype="none"/>
              <o:lock v:ext="edit" text="t"/>
            </v:shape>
            <v:shape id="_x0000_s4303" type="#_x0000_t75" style="position:absolute;left:1699;top:1440;width:4899;height:5255" stroked="t" strokeweight="1pt">
              <v:imagedata r:id="rId94" o:title="screenshot-192 168 254 228 81 2015-12-27 21-05-091"/>
            </v:shape>
            <v:roundrect id="_x0000_s4304" style="position:absolute;left:1850;top:3676;width:4399;height:269" arcsize="10923f" filled="f" strokecolor="red" strokeweight="1.5pt"/>
            <w10:wrap type="none"/>
            <w10:anchorlock/>
          </v:group>
        </w:pict>
      </w:r>
    </w:p>
    <w:p w:rsidR="00C16F99" w:rsidRPr="00C16F99" w:rsidRDefault="00C16F99" w:rsidP="00C16F99">
      <w:r>
        <w:lastRenderedPageBreak/>
        <w:t>Jika 2 langkah diatas sudah dilakukan, maka proses input nilai untuk semester lama sudah bisa dilakukan.</w:t>
      </w:r>
    </w:p>
    <w:p w:rsidR="004945C4" w:rsidRDefault="004945C4">
      <w:pPr>
        <w:pStyle w:val="Heading30"/>
      </w:pPr>
      <w:bookmarkStart w:id="43" w:name="_Toc439015938"/>
      <w:r>
        <w:t>Cetak KHS</w:t>
      </w:r>
      <w:bookmarkEnd w:id="43"/>
    </w:p>
    <w:p w:rsidR="004945C4" w:rsidRPr="00C260E3" w:rsidRDefault="004945C4" w:rsidP="004945C4">
      <w:pPr>
        <w:rPr>
          <w:lang w:val="fi-FI"/>
        </w:rPr>
      </w:pPr>
      <w:r w:rsidRPr="00C260E3">
        <w:rPr>
          <w:lang w:val="fi-FI"/>
        </w:rPr>
        <w:t xml:space="preserve">Untuk mencetak </w:t>
      </w:r>
      <w:r>
        <w:rPr>
          <w:lang w:val="fi-FI"/>
        </w:rPr>
        <w:t>hasil studi</w:t>
      </w:r>
      <w:r w:rsidRPr="00C260E3">
        <w:rPr>
          <w:lang w:val="fi-FI"/>
        </w:rPr>
        <w:t xml:space="preserve"> mahasiswa, dapat dilakuk</w:t>
      </w:r>
      <w:r>
        <w:rPr>
          <w:lang w:val="fi-FI"/>
        </w:rPr>
        <w:t>an dengan cara sebagai berikut.</w:t>
      </w:r>
    </w:p>
    <w:p w:rsidR="004945C4" w:rsidRDefault="004945C4" w:rsidP="006269B3">
      <w:pPr>
        <w:numPr>
          <w:ilvl w:val="0"/>
          <w:numId w:val="46"/>
        </w:numPr>
        <w:suppressAutoHyphens w:val="0"/>
        <w:rPr>
          <w:lang w:val="id-ID"/>
        </w:rPr>
      </w:pPr>
      <w:r w:rsidRPr="00C40235">
        <w:rPr>
          <w:lang w:val="id-ID"/>
        </w:rPr>
        <w:t xml:space="preserve">Pilih menu </w:t>
      </w:r>
      <w:r w:rsidRPr="00A701AD">
        <w:rPr>
          <w:b/>
        </w:rPr>
        <w:t>Hasil Studi</w:t>
      </w:r>
      <w:r w:rsidRPr="00A701AD">
        <w:rPr>
          <w:b/>
          <w:lang w:val="id-ID"/>
        </w:rPr>
        <w:sym w:font="Wingdings" w:char="F0E0"/>
      </w:r>
      <w:r w:rsidRPr="00A701AD">
        <w:rPr>
          <w:b/>
        </w:rPr>
        <w:t>Hasil Studi per Semester</w:t>
      </w:r>
      <w:r w:rsidRPr="00C40235">
        <w:rPr>
          <w:lang w:val="id-ID"/>
        </w:rPr>
        <w:t>.</w:t>
      </w:r>
    </w:p>
    <w:p w:rsidR="004945C4" w:rsidRDefault="004945C4" w:rsidP="006269B3">
      <w:pPr>
        <w:numPr>
          <w:ilvl w:val="0"/>
          <w:numId w:val="46"/>
        </w:numPr>
        <w:suppressAutoHyphens w:val="0"/>
        <w:rPr>
          <w:lang w:val="id-ID"/>
        </w:rPr>
      </w:pPr>
      <w:r w:rsidRPr="00A701AD">
        <w:rPr>
          <w:lang w:val="id-ID"/>
        </w:rPr>
        <w:t xml:space="preserve">Tentukan filter </w:t>
      </w:r>
      <w:r w:rsidRPr="00AE483E">
        <w:rPr>
          <w:bCs/>
          <w:lang w:val="id-ID"/>
        </w:rPr>
        <w:t>Program Studi</w:t>
      </w:r>
      <w:r>
        <w:rPr>
          <w:bCs/>
        </w:rPr>
        <w:t xml:space="preserve">dan semester KHS yang akan dicetak </w:t>
      </w:r>
      <w:r w:rsidRPr="00A701AD">
        <w:rPr>
          <w:lang w:val="id-ID"/>
        </w:rPr>
        <w:t xml:space="preserve">dari </w:t>
      </w:r>
      <w:r>
        <w:t>mahasiswa</w:t>
      </w:r>
      <w:r w:rsidRPr="00A701AD">
        <w:rPr>
          <w:lang w:val="id-ID"/>
        </w:rPr>
        <w:t xml:space="preserve"> yang akan dicetak </w:t>
      </w:r>
      <w:r>
        <w:t>hasil studinya</w:t>
      </w:r>
      <w:r w:rsidRPr="00A701AD">
        <w:rPr>
          <w:lang w:val="id-ID"/>
        </w:rPr>
        <w:t xml:space="preserve">. Tekan tombol </w:t>
      </w:r>
      <w:r w:rsidRPr="00A701AD">
        <w:rPr>
          <w:b/>
        </w:rPr>
        <w:t>Tampilkan</w:t>
      </w:r>
      <w:r w:rsidRPr="00A701AD">
        <w:rPr>
          <w:lang w:val="id-ID"/>
        </w:rPr>
        <w:t>.</w:t>
      </w:r>
    </w:p>
    <w:p w:rsidR="004945C4" w:rsidRDefault="004945C4" w:rsidP="006269B3">
      <w:pPr>
        <w:numPr>
          <w:ilvl w:val="0"/>
          <w:numId w:val="46"/>
        </w:numPr>
        <w:suppressAutoHyphens w:val="0"/>
        <w:spacing w:after="120"/>
        <w:rPr>
          <w:lang w:val="id-ID"/>
        </w:rPr>
      </w:pPr>
      <w:r w:rsidRPr="00A701AD">
        <w:rPr>
          <w:lang w:val="id-ID"/>
        </w:rPr>
        <w:t xml:space="preserve">Pada halaman </w:t>
      </w:r>
      <w:r w:rsidRPr="00AE483E">
        <w:rPr>
          <w:b/>
        </w:rPr>
        <w:t>Hasil Studi Mahasiswa</w:t>
      </w:r>
      <w:r w:rsidRPr="00A701AD">
        <w:rPr>
          <w:lang w:val="id-ID"/>
        </w:rPr>
        <w:t xml:space="preserve">, </w:t>
      </w:r>
      <w:r>
        <w:t xml:space="preserve">tekan tombol </w:t>
      </w:r>
      <w:r w:rsidRPr="00A701AD">
        <w:rPr>
          <w:b/>
        </w:rPr>
        <w:t>Cetak Khusus Semua KHS</w:t>
      </w:r>
      <w:r>
        <w:t xml:space="preserve">atau </w:t>
      </w:r>
      <w:r>
        <w:rPr>
          <w:b/>
        </w:rPr>
        <w:t>Cetak Semua KHS</w:t>
      </w:r>
      <w:r w:rsidRPr="00A701AD">
        <w:rPr>
          <w:lang w:val="id-ID"/>
        </w:rPr>
        <w:t>.</w:t>
      </w:r>
    </w:p>
    <w:p w:rsidR="004945C4" w:rsidRDefault="004945C4">
      <w:pPr>
        <w:pStyle w:val="Heading30"/>
      </w:pPr>
      <w:bookmarkStart w:id="44" w:name="_Toc439015939"/>
      <w:r>
        <w:t>Penyusunan Transkrip</w:t>
      </w:r>
      <w:bookmarkEnd w:id="44"/>
    </w:p>
    <w:p w:rsidR="004945C4" w:rsidRDefault="004945C4" w:rsidP="004945C4">
      <w:pPr>
        <w:spacing w:after="240"/>
        <w:rPr>
          <w:lang w:val="sv-SE"/>
        </w:rPr>
      </w:pPr>
      <w:r>
        <w:rPr>
          <w:lang w:val="sv-SE"/>
        </w:rPr>
        <w:t xml:space="preserve">Transkrip merupakan daftar nilai terbaik dari seorang mahasiswa dengan mengacu pada sebuah setingan kurikulum tertentu. </w:t>
      </w:r>
    </w:p>
    <w:p w:rsidR="004945C4" w:rsidRDefault="004945C4" w:rsidP="00A83FCA">
      <w:pPr>
        <w:rPr>
          <w:lang w:val="sv-SE"/>
        </w:rPr>
      </w:pPr>
      <w:r>
        <w:rPr>
          <w:lang w:val="sv-SE"/>
        </w:rPr>
        <w:t>Syarat pra-kondisi yang harus terpenuhi sebelum dilakukan penyusunan transkrip seorang m</w:t>
      </w:r>
      <w:r w:rsidR="00A83FCA">
        <w:rPr>
          <w:lang w:val="sv-SE"/>
        </w:rPr>
        <w:t>ahasiswa adalah sebagai berikut :</w:t>
      </w:r>
    </w:p>
    <w:p w:rsidR="00A83FCA" w:rsidRPr="00A83FCA" w:rsidRDefault="00A83FCA" w:rsidP="00A83FCA">
      <w:pPr>
        <w:numPr>
          <w:ilvl w:val="0"/>
          <w:numId w:val="47"/>
        </w:numPr>
        <w:rPr>
          <w:lang w:val="sv-SE"/>
        </w:rPr>
      </w:pPr>
      <w:r>
        <w:rPr>
          <w:lang w:val="sv-SE"/>
        </w:rPr>
        <w:t>Seluruh nilai dari setiap matakuliah yang diambil oleh mahasiswa pada semester tersebut telah dientri.</w:t>
      </w:r>
    </w:p>
    <w:p w:rsidR="004945C4" w:rsidRDefault="004945C4" w:rsidP="006269B3">
      <w:pPr>
        <w:numPr>
          <w:ilvl w:val="0"/>
          <w:numId w:val="47"/>
        </w:numPr>
        <w:suppressAutoHyphens w:val="0"/>
        <w:rPr>
          <w:lang w:val="sv-SE"/>
        </w:rPr>
      </w:pPr>
      <w:r>
        <w:rPr>
          <w:lang w:val="sv-SE"/>
        </w:rPr>
        <w:t>Kurikulum yang diberlakukan pada mahasiswa yang akan dibuat transkripnya telah diseting.</w:t>
      </w:r>
    </w:p>
    <w:p w:rsidR="004945C4" w:rsidRDefault="004945C4" w:rsidP="006269B3">
      <w:pPr>
        <w:numPr>
          <w:ilvl w:val="0"/>
          <w:numId w:val="47"/>
        </w:numPr>
        <w:suppressAutoHyphens w:val="0"/>
        <w:rPr>
          <w:lang w:val="sv-SE"/>
        </w:rPr>
      </w:pPr>
      <w:r w:rsidRPr="00E625A6">
        <w:rPr>
          <w:lang w:val="sv-SE"/>
        </w:rPr>
        <w:t>Kesetaraan matakuliah telah di</w:t>
      </w:r>
      <w:r w:rsidRPr="00D46007">
        <w:rPr>
          <w:i/>
          <w:lang w:val="sv-SE"/>
        </w:rPr>
        <w:t>setting</w:t>
      </w:r>
      <w:r w:rsidRPr="00E625A6">
        <w:rPr>
          <w:lang w:val="sv-SE"/>
        </w:rPr>
        <w:t>.</w:t>
      </w:r>
    </w:p>
    <w:p w:rsidR="004945C4" w:rsidRPr="00E625A6" w:rsidRDefault="004945C4" w:rsidP="006269B3">
      <w:pPr>
        <w:numPr>
          <w:ilvl w:val="0"/>
          <w:numId w:val="47"/>
        </w:numPr>
        <w:suppressAutoHyphens w:val="0"/>
        <w:spacing w:after="120"/>
        <w:rPr>
          <w:lang w:val="sv-SE"/>
        </w:rPr>
      </w:pPr>
      <w:r w:rsidRPr="00E625A6">
        <w:rPr>
          <w:lang w:val="sv-SE"/>
        </w:rPr>
        <w:t>Untuk mahasiswa pindahan, nilai yang diperoleh dari perguruan tinggi sebelumnya telah dientri ke dalam sistem.</w:t>
      </w:r>
    </w:p>
    <w:p w:rsidR="004945C4" w:rsidRPr="005F419D" w:rsidRDefault="004945C4" w:rsidP="004945C4">
      <w:pPr>
        <w:rPr>
          <w:lang w:val="sv-SE"/>
        </w:rPr>
      </w:pPr>
      <w:r>
        <w:rPr>
          <w:lang w:val="sv-SE"/>
        </w:rPr>
        <w:t xml:space="preserve">Proses untuk melakukan </w:t>
      </w:r>
      <w:r w:rsidRPr="004546E3">
        <w:rPr>
          <w:i/>
          <w:lang w:val="sv-SE"/>
        </w:rPr>
        <w:t>generate</w:t>
      </w:r>
      <w:r w:rsidRPr="005F419D">
        <w:rPr>
          <w:lang w:val="sv-SE"/>
        </w:rPr>
        <w:t xml:space="preserve"> transkrip bagi mahasiswa dapat dilakuk</w:t>
      </w:r>
      <w:r>
        <w:rPr>
          <w:lang w:val="sv-SE"/>
        </w:rPr>
        <w:t>an dengan cara sebagai berikut.</w:t>
      </w:r>
    </w:p>
    <w:p w:rsidR="004945C4" w:rsidRDefault="004945C4" w:rsidP="006269B3">
      <w:pPr>
        <w:numPr>
          <w:ilvl w:val="0"/>
          <w:numId w:val="48"/>
        </w:numPr>
        <w:suppressAutoHyphens w:val="0"/>
        <w:rPr>
          <w:lang w:val="id-ID"/>
        </w:rPr>
      </w:pPr>
      <w:r w:rsidRPr="005F419D">
        <w:rPr>
          <w:lang w:val="id-ID"/>
        </w:rPr>
        <w:t xml:space="preserve">Pilih menu </w:t>
      </w:r>
      <w:r w:rsidRPr="00E625A6">
        <w:rPr>
          <w:b/>
          <w:lang w:val="id-ID"/>
        </w:rPr>
        <w:t xml:space="preserve">Transkrip  Nilai </w:t>
      </w:r>
      <w:r w:rsidRPr="00E625A6">
        <w:rPr>
          <w:b/>
          <w:lang w:val="id-ID"/>
        </w:rPr>
        <w:sym w:font="Wingdings" w:char="F0E0"/>
      </w:r>
      <w:r w:rsidRPr="00E625A6">
        <w:rPr>
          <w:b/>
          <w:lang w:val="id-ID"/>
        </w:rPr>
        <w:t xml:space="preserve"> Transkrip</w:t>
      </w:r>
      <w:r w:rsidRPr="005F419D">
        <w:rPr>
          <w:lang w:val="id-ID"/>
        </w:rPr>
        <w:t>.</w:t>
      </w:r>
    </w:p>
    <w:p w:rsidR="004945C4" w:rsidRDefault="004945C4" w:rsidP="006269B3">
      <w:pPr>
        <w:numPr>
          <w:ilvl w:val="0"/>
          <w:numId w:val="48"/>
        </w:numPr>
        <w:suppressAutoHyphens w:val="0"/>
        <w:rPr>
          <w:lang w:val="id-ID"/>
        </w:rPr>
      </w:pPr>
      <w:r w:rsidRPr="00E625A6">
        <w:rPr>
          <w:lang w:val="id-ID"/>
        </w:rPr>
        <w:t xml:space="preserve">Tentukan filter data yang akan ditampilkan dan tekan tombol </w:t>
      </w:r>
      <w:r w:rsidRPr="00E625A6">
        <w:rPr>
          <w:b/>
          <w:lang w:val="id-ID"/>
        </w:rPr>
        <w:t>Tampilkan</w:t>
      </w:r>
      <w:r w:rsidRPr="00E625A6">
        <w:rPr>
          <w:lang w:val="id-ID"/>
        </w:rPr>
        <w:t>.</w:t>
      </w:r>
    </w:p>
    <w:p w:rsidR="004945C4" w:rsidRDefault="004945C4" w:rsidP="006269B3">
      <w:pPr>
        <w:numPr>
          <w:ilvl w:val="0"/>
          <w:numId w:val="48"/>
        </w:numPr>
        <w:suppressAutoHyphens w:val="0"/>
        <w:rPr>
          <w:lang w:val="id-ID"/>
        </w:rPr>
      </w:pPr>
      <w:r w:rsidRPr="00E625A6">
        <w:rPr>
          <w:lang w:val="id-ID"/>
        </w:rPr>
        <w:t xml:space="preserve">Pada halaman </w:t>
      </w:r>
      <w:r w:rsidRPr="00E625A6">
        <w:rPr>
          <w:b/>
          <w:lang w:val="id-ID"/>
        </w:rPr>
        <w:t>Daftar Transkrip Mahasiswa</w:t>
      </w:r>
      <w:r w:rsidRPr="00E625A6">
        <w:rPr>
          <w:lang w:val="id-ID"/>
        </w:rPr>
        <w:t xml:space="preserve">, pilih data mahasiswa dan tekan link pada nama mahasiswa pada kolom </w:t>
      </w:r>
      <w:r w:rsidRPr="00E625A6">
        <w:rPr>
          <w:b/>
          <w:lang w:val="id-ID"/>
        </w:rPr>
        <w:t>Nama</w:t>
      </w:r>
      <w:r w:rsidRPr="00E625A6">
        <w:rPr>
          <w:lang w:val="id-ID"/>
        </w:rPr>
        <w:t>.</w:t>
      </w:r>
    </w:p>
    <w:p w:rsidR="004945C4" w:rsidRPr="00E625A6" w:rsidRDefault="004945C4" w:rsidP="006269B3">
      <w:pPr>
        <w:numPr>
          <w:ilvl w:val="0"/>
          <w:numId w:val="48"/>
        </w:numPr>
        <w:suppressAutoHyphens w:val="0"/>
        <w:spacing w:after="120"/>
        <w:rPr>
          <w:lang w:val="id-ID"/>
        </w:rPr>
      </w:pPr>
      <w:r>
        <w:rPr>
          <w:lang w:val="id-ID"/>
        </w:rPr>
        <w:t>Pada halaman selanjutnya</w:t>
      </w:r>
      <w:r w:rsidRPr="00E625A6">
        <w:rPr>
          <w:lang w:val="id-ID"/>
        </w:rPr>
        <w:t xml:space="preserve">, isikan </w:t>
      </w:r>
      <w:r w:rsidRPr="00D46007">
        <w:rPr>
          <w:i/>
          <w:lang w:val="id-ID"/>
        </w:rPr>
        <w:t>setting</w:t>
      </w:r>
      <w:r w:rsidRPr="00E625A6">
        <w:rPr>
          <w:lang w:val="id-ID"/>
        </w:rPr>
        <w:t xml:space="preserve"> pengambilan nilai dan pengembalian kurikulumnya</w:t>
      </w:r>
      <w:r>
        <w:t>,</w:t>
      </w:r>
      <w:r w:rsidRPr="00E625A6">
        <w:rPr>
          <w:lang w:val="id-ID"/>
        </w:rPr>
        <w:t xml:space="preserve"> lalu tekan tombol </w:t>
      </w:r>
      <w:r w:rsidRPr="00E625A6">
        <w:rPr>
          <w:b/>
          <w:lang w:val="id-ID"/>
        </w:rPr>
        <w:t>Buat Transkrip</w:t>
      </w:r>
      <w:r w:rsidRPr="00E625A6">
        <w:rPr>
          <w:lang w:val="id-ID"/>
        </w:rPr>
        <w:t>.</w:t>
      </w:r>
    </w:p>
    <w:p w:rsidR="004945C4" w:rsidRDefault="004945C4" w:rsidP="00757B8C">
      <w:pPr>
        <w:pStyle w:val="Heading2"/>
      </w:pPr>
      <w:bookmarkStart w:id="45" w:name="_Toc439015940"/>
      <w:r>
        <w:t>Kelulusan</w:t>
      </w:r>
      <w:bookmarkEnd w:id="45"/>
    </w:p>
    <w:p w:rsidR="004945C4" w:rsidRDefault="004945C4" w:rsidP="004945C4">
      <w:pPr>
        <w:pStyle w:val="Heading30"/>
        <w:suppressAutoHyphens w:val="0"/>
        <w:spacing w:before="240" w:after="60"/>
        <w:rPr>
          <w:lang w:val="id-ID"/>
        </w:rPr>
      </w:pPr>
      <w:bookmarkStart w:id="46" w:name="_Toc412551711"/>
      <w:bookmarkStart w:id="47" w:name="_Toc439015941"/>
      <w:r>
        <w:rPr>
          <w:lang w:val="id-ID"/>
        </w:rPr>
        <w:t>Pendaftaran Tugas Akhir</w:t>
      </w:r>
      <w:bookmarkEnd w:id="46"/>
      <w:bookmarkEnd w:id="47"/>
    </w:p>
    <w:p w:rsidR="004945C4" w:rsidRDefault="004945C4" w:rsidP="004945C4">
      <w:pPr>
        <w:spacing w:after="240"/>
        <w:rPr>
          <w:lang w:val="id-ID"/>
        </w:rPr>
      </w:pPr>
      <w:r w:rsidRPr="00D356D1">
        <w:rPr>
          <w:lang w:val="id-ID"/>
        </w:rPr>
        <w:t>Menu ini digunakan untuk mengelola pendaftaran tugas akhir mahasiswa.</w:t>
      </w:r>
      <w:r>
        <w:rPr>
          <w:lang w:val="id-ID"/>
        </w:rPr>
        <w:t xml:space="preserve"> Data mahasiswa yang muncul pada menu ini adalah mahasiswa yang sudah mengambil matakuliah Skrispi pada saat mengisi Rencana Studi.</w:t>
      </w:r>
    </w:p>
    <w:p w:rsidR="004945C4" w:rsidRPr="005E6A7B" w:rsidRDefault="004945C4" w:rsidP="004945C4">
      <w:r w:rsidRPr="00D356D1">
        <w:rPr>
          <w:lang w:val="id-ID"/>
        </w:rPr>
        <w:t xml:space="preserve">Berikut ini adalah langkah-langkah untuk menambah pendaftaran </w:t>
      </w:r>
      <w:r w:rsidR="003254C8">
        <w:rPr>
          <w:lang w:val="sv-SE"/>
        </w:rPr>
        <w:t>tugas akhir :</w:t>
      </w:r>
    </w:p>
    <w:p w:rsidR="004945C4" w:rsidRDefault="004945C4" w:rsidP="006269B3">
      <w:pPr>
        <w:numPr>
          <w:ilvl w:val="0"/>
          <w:numId w:val="49"/>
        </w:numPr>
        <w:suppressAutoHyphens w:val="0"/>
        <w:rPr>
          <w:lang w:val="id-ID"/>
        </w:rPr>
      </w:pPr>
      <w:r w:rsidRPr="00D356D1">
        <w:rPr>
          <w:lang w:val="id-ID"/>
        </w:rPr>
        <w:t xml:space="preserve">Pilih </w:t>
      </w:r>
      <w:r w:rsidRPr="00E14FD5">
        <w:rPr>
          <w:b/>
          <w:lang w:val="id-ID"/>
        </w:rPr>
        <w:t xml:space="preserve">Tugas Akhir </w:t>
      </w:r>
      <w:r w:rsidRPr="00E14FD5">
        <w:rPr>
          <w:b/>
          <w:lang w:val="id-ID"/>
        </w:rPr>
        <w:sym w:font="Wingdings" w:char="F0E0"/>
      </w:r>
      <w:r w:rsidRPr="00E14FD5">
        <w:rPr>
          <w:b/>
          <w:lang w:val="id-ID"/>
        </w:rPr>
        <w:t xml:space="preserve"> Pendaftaran Tugas Akhir</w:t>
      </w:r>
      <w:r w:rsidRPr="00D356D1">
        <w:rPr>
          <w:lang w:val="id-ID"/>
        </w:rPr>
        <w:t>.</w:t>
      </w:r>
    </w:p>
    <w:p w:rsidR="004945C4" w:rsidRDefault="004945C4" w:rsidP="006269B3">
      <w:pPr>
        <w:numPr>
          <w:ilvl w:val="0"/>
          <w:numId w:val="49"/>
        </w:numPr>
        <w:suppressAutoHyphens w:val="0"/>
        <w:rPr>
          <w:lang w:val="id-ID"/>
        </w:rPr>
      </w:pPr>
      <w:r w:rsidRPr="00E14FD5">
        <w:rPr>
          <w:lang w:val="id-ID"/>
        </w:rPr>
        <w:t xml:space="preserve">Pada halaman </w:t>
      </w:r>
      <w:r w:rsidRPr="00E14FD5">
        <w:rPr>
          <w:b/>
          <w:lang w:val="id-ID"/>
        </w:rPr>
        <w:t>Pendaftaran Tugas Akhir</w:t>
      </w:r>
      <w:r w:rsidRPr="00E14FD5">
        <w:rPr>
          <w:lang w:val="id-ID"/>
        </w:rPr>
        <w:t xml:space="preserve">, tekan tombol </w:t>
      </w:r>
      <w:r w:rsidRPr="00E14FD5">
        <w:rPr>
          <w:b/>
          <w:lang w:val="id-ID"/>
        </w:rPr>
        <w:t>Tambah</w:t>
      </w:r>
      <w:r w:rsidRPr="00E14FD5">
        <w:rPr>
          <w:lang w:val="id-ID"/>
        </w:rPr>
        <w:t>.</w:t>
      </w:r>
    </w:p>
    <w:p w:rsidR="004945C4" w:rsidRDefault="004945C4" w:rsidP="00005F18">
      <w:pPr>
        <w:numPr>
          <w:ilvl w:val="0"/>
          <w:numId w:val="49"/>
        </w:numPr>
        <w:suppressAutoHyphens w:val="0"/>
        <w:rPr>
          <w:lang w:val="id-ID"/>
        </w:rPr>
      </w:pPr>
      <w:r>
        <w:rPr>
          <w:lang w:val="id-ID"/>
        </w:rPr>
        <w:t xml:space="preserve">Pada halaman </w:t>
      </w:r>
      <w:r>
        <w:rPr>
          <w:b/>
          <w:lang w:val="id-ID"/>
        </w:rPr>
        <w:t>Tambah Tugas Akhir Mahasiswa</w:t>
      </w:r>
      <w:r>
        <w:rPr>
          <w:lang w:val="id-ID"/>
        </w:rPr>
        <w:t>, p</w:t>
      </w:r>
      <w:r w:rsidRPr="00E14FD5">
        <w:rPr>
          <w:lang w:val="id-ID"/>
        </w:rPr>
        <w:t xml:space="preserve">ilih mahasiswa dan tekan tombol </w:t>
      </w:r>
      <w:r w:rsidRPr="00E14FD5">
        <w:rPr>
          <w:b/>
          <w:lang w:val="id-ID"/>
        </w:rPr>
        <w:t>Pilih</w:t>
      </w:r>
      <w:r w:rsidRPr="00E14FD5">
        <w:rPr>
          <w:lang w:val="id-ID"/>
        </w:rPr>
        <w:t xml:space="preserve"> pada kolom </w:t>
      </w:r>
      <w:r w:rsidRPr="00E14FD5">
        <w:rPr>
          <w:b/>
          <w:lang w:val="id-ID"/>
        </w:rPr>
        <w:t>Aksi</w:t>
      </w:r>
      <w:r w:rsidRPr="00E14FD5">
        <w:rPr>
          <w:lang w:val="id-ID"/>
        </w:rPr>
        <w:t>.</w:t>
      </w:r>
    </w:p>
    <w:p w:rsidR="004945C4" w:rsidRDefault="004945C4" w:rsidP="006269B3">
      <w:pPr>
        <w:numPr>
          <w:ilvl w:val="0"/>
          <w:numId w:val="49"/>
        </w:numPr>
        <w:suppressAutoHyphens w:val="0"/>
        <w:rPr>
          <w:lang w:val="id-ID"/>
        </w:rPr>
      </w:pPr>
      <w:r w:rsidRPr="00410C67">
        <w:rPr>
          <w:lang w:val="id-ID"/>
        </w:rPr>
        <w:t xml:space="preserve">Isikan data pada form </w:t>
      </w:r>
      <w:r w:rsidRPr="00410C67">
        <w:rPr>
          <w:b/>
          <w:lang w:val="id-ID"/>
        </w:rPr>
        <w:t xml:space="preserve">Tambah Tugas Akhir Mahasiswa </w:t>
      </w:r>
      <w:r w:rsidRPr="00410C67">
        <w:rPr>
          <w:lang w:val="id-ID"/>
        </w:rPr>
        <w:t xml:space="preserve">dan tekan tombol </w:t>
      </w:r>
      <w:r w:rsidRPr="00410C67">
        <w:rPr>
          <w:b/>
          <w:lang w:val="id-ID"/>
        </w:rPr>
        <w:t>Tambah</w:t>
      </w:r>
      <w:r w:rsidRPr="00410C67">
        <w:rPr>
          <w:lang w:val="id-ID"/>
        </w:rPr>
        <w:t>.</w:t>
      </w:r>
    </w:p>
    <w:p w:rsidR="004945C4" w:rsidRDefault="004945C4" w:rsidP="006269B3">
      <w:pPr>
        <w:numPr>
          <w:ilvl w:val="0"/>
          <w:numId w:val="49"/>
        </w:numPr>
        <w:suppressAutoHyphens w:val="0"/>
        <w:spacing w:after="120"/>
        <w:rPr>
          <w:lang w:val="id-ID"/>
        </w:rPr>
      </w:pPr>
      <w:r w:rsidRPr="00410C67">
        <w:rPr>
          <w:lang w:val="id-ID"/>
        </w:rPr>
        <w:lastRenderedPageBreak/>
        <w:t xml:space="preserve">Isikan data-data Tugas Akhir mahasiswa, kemudian tekan tombol </w:t>
      </w:r>
      <w:r w:rsidRPr="00410C67">
        <w:rPr>
          <w:b/>
          <w:lang w:val="id-ID"/>
        </w:rPr>
        <w:t>Tambah</w:t>
      </w:r>
      <w:r w:rsidRPr="00410C67">
        <w:rPr>
          <w:lang w:val="id-ID"/>
        </w:rPr>
        <w:t>.</w:t>
      </w:r>
    </w:p>
    <w:p w:rsidR="00005F18" w:rsidRPr="004945C4" w:rsidRDefault="00BC70C9" w:rsidP="00005F18">
      <w:pPr>
        <w:suppressAutoHyphens w:val="0"/>
        <w:spacing w:after="120"/>
        <w:rPr>
          <w:lang w:val="id-ID"/>
        </w:rPr>
      </w:pPr>
      <w:r>
        <w:rPr>
          <w:lang w:val="id-ID"/>
        </w:rPr>
      </w:r>
      <w:r>
        <w:rPr>
          <w:lang w:val="id-ID"/>
        </w:rPr>
        <w:pict>
          <v:group id="_x0000_s4103" editas="canvas" style="width:453.6pt;height:662.4pt;mso-position-horizontal-relative:char;mso-position-vertical-relative:line" coordorigin="1728,1878" coordsize="9072,13248">
            <o:lock v:ext="edit" aspectratio="t"/>
            <v:shape id="_x0000_s4102" type="#_x0000_t75" style="position:absolute;left:1728;top:1878;width:9072;height:13248" o:preferrelative="f">
              <v:fill o:detectmouseclick="t"/>
              <v:path o:extrusionok="t" o:connecttype="none"/>
              <o:lock v:ext="edit" text="t"/>
            </v:shape>
            <v:shape id="_x0000_s4104" type="#_x0000_t75" style="position:absolute;left:1728;top:1878;width:6093;height:8873" stroked="t" strokeweight="1pt">
              <v:imagedata r:id="rId95" o:title="screenshot-192 168 254 228 81 2015-09-14 11-43-39" cropbottom="27921f"/>
            </v:shape>
            <v:shape id="_x0000_s4105" type="#_x0000_t75" style="position:absolute;left:5010;top:8720;width:5790;height:6406" stroked="t" strokeweight="1pt">
              <v:imagedata r:id="rId95" o:title="screenshot-192 168 254 228 81 2015-09-14 11-43-39" croptop="37556f"/>
            </v:shape>
            <v:roundrect id="_x0000_s4108" style="position:absolute;left:6569;top:14811;width:556;height:181" arcsize="10923f" filled="f" strokecolor="red" strokeweight="1.5pt"/>
            <v:roundrect id="_x0000_s4109" style="position:absolute;left:9931;top:13443;width:696;height:241" arcsize="10923f" filled="f" strokecolor="red" strokeweight="1.5pt"/>
            <w10:wrap type="none"/>
            <w10:anchorlock/>
          </v:group>
        </w:pict>
      </w:r>
    </w:p>
    <w:p w:rsidR="004945C4" w:rsidRDefault="004945C4">
      <w:pPr>
        <w:pStyle w:val="Heading30"/>
      </w:pPr>
      <w:bookmarkStart w:id="48" w:name="_Toc439015942"/>
      <w:r>
        <w:lastRenderedPageBreak/>
        <w:t>Pendaftaran Ujian Tugas Akhir</w:t>
      </w:r>
      <w:bookmarkEnd w:id="48"/>
    </w:p>
    <w:p w:rsidR="004945C4" w:rsidRPr="00D356D1" w:rsidRDefault="004945C4" w:rsidP="004945C4">
      <w:pPr>
        <w:spacing w:after="240"/>
        <w:rPr>
          <w:lang w:val="id-ID"/>
        </w:rPr>
      </w:pPr>
      <w:r w:rsidRPr="00D356D1">
        <w:rPr>
          <w:lang w:val="id-ID"/>
        </w:rPr>
        <w:t xml:space="preserve">Menu ini digunakan untuk mengelola data pendaftaran </w:t>
      </w:r>
      <w:r>
        <w:t>Ujian TA</w:t>
      </w:r>
      <w:r w:rsidRPr="00D356D1">
        <w:rPr>
          <w:lang w:val="id-ID"/>
        </w:rPr>
        <w:t>.</w:t>
      </w:r>
      <w:r>
        <w:rPr>
          <w:lang w:val="id-ID"/>
        </w:rPr>
        <w:t xml:space="preserve"> Data mahasiswa yang muncul pada menu ini adalah mahasiswa yang sudah melakukan pendaftaran Tugas Akhir.</w:t>
      </w:r>
    </w:p>
    <w:p w:rsidR="004945C4" w:rsidRPr="00D356D1" w:rsidRDefault="004945C4" w:rsidP="004945C4">
      <w:pPr>
        <w:rPr>
          <w:lang w:val="id-ID"/>
        </w:rPr>
      </w:pPr>
      <w:r>
        <w:rPr>
          <w:lang w:val="id-ID"/>
        </w:rPr>
        <w:t>B</w:t>
      </w:r>
      <w:r w:rsidRPr="00D356D1">
        <w:rPr>
          <w:lang w:val="id-ID"/>
        </w:rPr>
        <w:t xml:space="preserve">erikut ini adalah langkah-langkah untuk menambah pendaftaran </w:t>
      </w:r>
      <w:r>
        <w:rPr>
          <w:lang w:val="sv-SE"/>
        </w:rPr>
        <w:t>pendadaran.</w:t>
      </w:r>
    </w:p>
    <w:p w:rsidR="004945C4" w:rsidRDefault="004945C4" w:rsidP="006269B3">
      <w:pPr>
        <w:numPr>
          <w:ilvl w:val="0"/>
          <w:numId w:val="50"/>
        </w:numPr>
        <w:suppressAutoHyphens w:val="0"/>
        <w:rPr>
          <w:lang w:val="id-ID"/>
        </w:rPr>
      </w:pPr>
      <w:r w:rsidRPr="00D356D1">
        <w:rPr>
          <w:lang w:val="id-ID"/>
        </w:rPr>
        <w:t xml:space="preserve">Pilih </w:t>
      </w:r>
      <w:r w:rsidRPr="006B5B19">
        <w:rPr>
          <w:b/>
          <w:lang w:val="id-ID"/>
        </w:rPr>
        <w:t xml:space="preserve">Tugas Akhir </w:t>
      </w:r>
      <w:r w:rsidRPr="006B5B19">
        <w:rPr>
          <w:b/>
          <w:lang w:val="id-ID"/>
        </w:rPr>
        <w:sym w:font="Wingdings" w:char="F0E0"/>
      </w:r>
      <w:r w:rsidRPr="006B5B19">
        <w:rPr>
          <w:b/>
          <w:lang w:val="id-ID"/>
        </w:rPr>
        <w:t xml:space="preserve"> Pendaftaran </w:t>
      </w:r>
      <w:r w:rsidRPr="006B5B19">
        <w:rPr>
          <w:b/>
        </w:rPr>
        <w:t>Ujian TA</w:t>
      </w:r>
      <w:r w:rsidRPr="00D356D1">
        <w:rPr>
          <w:lang w:val="id-ID"/>
        </w:rPr>
        <w:t>.</w:t>
      </w:r>
    </w:p>
    <w:p w:rsidR="004945C4" w:rsidRPr="006B5B19" w:rsidRDefault="004945C4" w:rsidP="006269B3">
      <w:pPr>
        <w:numPr>
          <w:ilvl w:val="0"/>
          <w:numId w:val="50"/>
        </w:numPr>
        <w:suppressAutoHyphens w:val="0"/>
        <w:rPr>
          <w:lang w:val="id-ID"/>
        </w:rPr>
      </w:pPr>
      <w:r w:rsidRPr="006B5B19">
        <w:rPr>
          <w:lang w:val="id-ID"/>
        </w:rPr>
        <w:t xml:space="preserve">Pada halaman </w:t>
      </w:r>
      <w:r w:rsidRPr="006B5B19">
        <w:rPr>
          <w:b/>
          <w:lang w:val="id-ID"/>
        </w:rPr>
        <w:t xml:space="preserve">Pendaftaran </w:t>
      </w:r>
      <w:r w:rsidRPr="006B5B19">
        <w:rPr>
          <w:b/>
        </w:rPr>
        <w:t>Ujian TA</w:t>
      </w:r>
      <w:r w:rsidRPr="006B5B19">
        <w:rPr>
          <w:lang w:val="id-ID"/>
        </w:rPr>
        <w:t xml:space="preserve">, tekan tombol </w:t>
      </w:r>
      <w:r w:rsidRPr="006B5B19">
        <w:rPr>
          <w:b/>
          <w:lang w:val="id-ID"/>
        </w:rPr>
        <w:t>Tambah</w:t>
      </w:r>
      <w:r w:rsidRPr="006B5B19">
        <w:rPr>
          <w:lang w:val="id-ID"/>
        </w:rPr>
        <w:t>.</w:t>
      </w:r>
    </w:p>
    <w:p w:rsidR="004945C4" w:rsidRDefault="004945C4" w:rsidP="006269B3">
      <w:pPr>
        <w:numPr>
          <w:ilvl w:val="0"/>
          <w:numId w:val="50"/>
        </w:numPr>
        <w:suppressAutoHyphens w:val="0"/>
        <w:rPr>
          <w:lang w:val="id-ID"/>
        </w:rPr>
      </w:pPr>
      <w:r>
        <w:rPr>
          <w:lang w:val="id-ID"/>
        </w:rPr>
        <w:t xml:space="preserve">Pada halaman </w:t>
      </w:r>
      <w:r w:rsidRPr="006B5B19">
        <w:rPr>
          <w:b/>
          <w:lang w:val="id-ID"/>
        </w:rPr>
        <w:t>Pendaftaran Ujian TA Mahasiswa</w:t>
      </w:r>
      <w:r>
        <w:rPr>
          <w:lang w:val="id-ID"/>
        </w:rPr>
        <w:t>, p</w:t>
      </w:r>
      <w:r w:rsidRPr="006B5B19">
        <w:rPr>
          <w:lang w:val="id-ID"/>
        </w:rPr>
        <w:t xml:space="preserve">ada bagian </w:t>
      </w:r>
      <w:r w:rsidRPr="006B5B19">
        <w:rPr>
          <w:b/>
          <w:lang w:val="id-ID"/>
        </w:rPr>
        <w:t>Pencarian</w:t>
      </w:r>
      <w:r w:rsidRPr="006B5B19">
        <w:rPr>
          <w:lang w:val="id-ID"/>
        </w:rPr>
        <w:t xml:space="preserve">, cari mahasiswa yang akan mendaftar ujian Tugas Akhir, kemudian tekan tombol </w:t>
      </w:r>
      <w:r w:rsidRPr="006B5B19">
        <w:rPr>
          <w:b/>
          <w:lang w:val="id-ID"/>
        </w:rPr>
        <w:t>Cari</w:t>
      </w:r>
      <w:r w:rsidRPr="006B5B19">
        <w:rPr>
          <w:lang w:val="id-ID"/>
        </w:rPr>
        <w:t>.</w:t>
      </w:r>
    </w:p>
    <w:p w:rsidR="004945C4" w:rsidRDefault="004945C4" w:rsidP="006269B3">
      <w:pPr>
        <w:numPr>
          <w:ilvl w:val="0"/>
          <w:numId w:val="50"/>
        </w:numPr>
        <w:suppressAutoHyphens w:val="0"/>
        <w:rPr>
          <w:lang w:val="id-ID"/>
        </w:rPr>
      </w:pPr>
      <w:r w:rsidRPr="006B5B19">
        <w:rPr>
          <w:lang w:val="id-ID"/>
        </w:rPr>
        <w:t xml:space="preserve">Pada tabel daftar mahasiswa, cari nama mahasiswa yang dimaksud, kemudian tekan tombol </w:t>
      </w:r>
      <w:r w:rsidRPr="006B5B19">
        <w:rPr>
          <w:b/>
          <w:lang w:val="id-ID"/>
        </w:rPr>
        <w:t xml:space="preserve">Pilih </w:t>
      </w:r>
      <w:r w:rsidRPr="006B5B19">
        <w:rPr>
          <w:lang w:val="id-ID"/>
        </w:rPr>
        <w:t xml:space="preserve">pada kolom </w:t>
      </w:r>
      <w:r w:rsidRPr="006B5B19">
        <w:rPr>
          <w:b/>
          <w:lang w:val="id-ID"/>
        </w:rPr>
        <w:t>Aksi</w:t>
      </w:r>
      <w:r w:rsidRPr="006B5B19">
        <w:rPr>
          <w:lang w:val="id-ID"/>
        </w:rPr>
        <w:t>.</w:t>
      </w:r>
    </w:p>
    <w:p w:rsidR="004945C4" w:rsidRDefault="004945C4" w:rsidP="003254C8">
      <w:pPr>
        <w:numPr>
          <w:ilvl w:val="0"/>
          <w:numId w:val="50"/>
        </w:numPr>
        <w:suppressAutoHyphens w:val="0"/>
        <w:spacing w:after="120"/>
        <w:rPr>
          <w:lang w:val="id-ID"/>
        </w:rPr>
      </w:pPr>
      <w:r w:rsidRPr="005E6A7B">
        <w:rPr>
          <w:lang w:val="id-ID"/>
        </w:rPr>
        <w:t xml:space="preserve">Isikan </w:t>
      </w:r>
      <w:r>
        <w:rPr>
          <w:lang w:val="id-ID"/>
        </w:rPr>
        <w:t>data-data ujian Tugas Akhir mahasiswa</w:t>
      </w:r>
      <w:r w:rsidRPr="005E6A7B">
        <w:rPr>
          <w:lang w:val="id-ID"/>
        </w:rPr>
        <w:t xml:space="preserve"> dan tekan tombol </w:t>
      </w:r>
      <w:r w:rsidRPr="005E6A7B">
        <w:rPr>
          <w:b/>
          <w:lang w:val="id-ID"/>
        </w:rPr>
        <w:t>Tambah</w:t>
      </w:r>
      <w:r w:rsidRPr="005E6A7B">
        <w:rPr>
          <w:lang w:val="id-ID"/>
        </w:rPr>
        <w:t>.</w:t>
      </w:r>
    </w:p>
    <w:p w:rsidR="003254C8" w:rsidRDefault="00BC70C9" w:rsidP="00A45009">
      <w:pPr>
        <w:suppressAutoHyphens w:val="0"/>
        <w:spacing w:after="120"/>
        <w:jc w:val="center"/>
        <w:rPr>
          <w:lang w:val="id-ID"/>
        </w:rPr>
      </w:pPr>
      <w:r>
        <w:rPr>
          <w:lang w:val="id-ID"/>
        </w:rPr>
      </w:r>
      <w:r>
        <w:rPr>
          <w:lang w:val="id-ID"/>
        </w:rPr>
        <w:pict>
          <v:group id="_x0000_s4111" editas="canvas" style="width:287.2pt;height:419.6pt;mso-position-horizontal-relative:char;mso-position-vertical-relative:line" coordorigin="3360,5281" coordsize="5744,8392">
            <o:lock v:ext="edit" aspectratio="t"/>
            <v:shape id="_x0000_s4110" type="#_x0000_t75" style="position:absolute;left:3360;top:5281;width:5744;height:8392" o:preferrelative="f">
              <v:fill o:detectmouseclick="t"/>
              <v:path o:extrusionok="t" o:connecttype="none"/>
              <o:lock v:ext="edit" text="t"/>
            </v:shape>
            <v:shape id="_x0000_s4112" type="#_x0000_t75" style="position:absolute;left:3360;top:5281;width:5744;height:8392" stroked="t" strokeweight="1pt">
              <v:imagedata r:id="rId96" o:title="screenshot-192 168 254 228 81 2015-09-14 12-07-21"/>
            </v:shape>
            <v:roundrect id="_x0000_s4113" style="position:absolute;left:4928;top:13379;width:620;height:226" arcsize="10923f" filled="f" strokecolor="red" strokeweight="1.5pt"/>
            <w10:wrap type="none"/>
            <w10:anchorlock/>
          </v:group>
        </w:pict>
      </w:r>
    </w:p>
    <w:p w:rsidR="004945C4" w:rsidRDefault="004945C4">
      <w:pPr>
        <w:pStyle w:val="Heading30"/>
      </w:pPr>
      <w:bookmarkStart w:id="49" w:name="_Toc439015943"/>
      <w:r>
        <w:t>Pengelolaan Ujian Tugas Akhir</w:t>
      </w:r>
      <w:bookmarkEnd w:id="49"/>
    </w:p>
    <w:p w:rsidR="004945C4" w:rsidRDefault="004945C4" w:rsidP="004945C4">
      <w:pPr>
        <w:spacing w:after="240"/>
        <w:rPr>
          <w:lang w:val="id-ID"/>
        </w:rPr>
      </w:pPr>
      <w:r w:rsidRPr="003A43FA">
        <w:rPr>
          <w:lang w:val="id-ID"/>
        </w:rPr>
        <w:t>Menu ini digunakan</w:t>
      </w:r>
      <w:r>
        <w:rPr>
          <w:lang w:val="id-ID"/>
        </w:rPr>
        <w:t xml:space="preserve"> untuk mengelola data ujian Tugas Akhir atau pendadaran</w:t>
      </w:r>
      <w:r w:rsidRPr="003A43FA">
        <w:rPr>
          <w:lang w:val="id-ID"/>
        </w:rPr>
        <w:t xml:space="preserve"> mahasis</w:t>
      </w:r>
      <w:r>
        <w:rPr>
          <w:lang w:val="id-ID"/>
        </w:rPr>
        <w:t>wa. Data mahasiswa yang muncul pada menu ini adalah mahasiswa yang sudah melakukan pendaftaran ujian Tugas Akhir.</w:t>
      </w:r>
    </w:p>
    <w:p w:rsidR="004945C4" w:rsidRPr="003A43FA" w:rsidRDefault="004945C4" w:rsidP="004945C4">
      <w:pPr>
        <w:rPr>
          <w:lang w:val="id-ID"/>
        </w:rPr>
      </w:pPr>
      <w:r w:rsidRPr="003A43FA">
        <w:rPr>
          <w:lang w:val="id-ID"/>
        </w:rPr>
        <w:lastRenderedPageBreak/>
        <w:t>Berikut ini adalah langkah-langkah untuk menentukan dosen pen</w:t>
      </w:r>
      <w:r>
        <w:rPr>
          <w:lang w:val="id-ID"/>
        </w:rPr>
        <w:t>guji pada pendadaran mahasiswa.</w:t>
      </w:r>
    </w:p>
    <w:p w:rsidR="004945C4" w:rsidRDefault="004945C4" w:rsidP="006269B3">
      <w:pPr>
        <w:numPr>
          <w:ilvl w:val="0"/>
          <w:numId w:val="51"/>
        </w:numPr>
        <w:suppressAutoHyphens w:val="0"/>
        <w:rPr>
          <w:lang w:val="id-ID"/>
        </w:rPr>
      </w:pPr>
      <w:r w:rsidRPr="003A43FA">
        <w:rPr>
          <w:lang w:val="id-ID"/>
        </w:rPr>
        <w:t xml:space="preserve">Pilih </w:t>
      </w:r>
      <w:r w:rsidRPr="006B5B19">
        <w:rPr>
          <w:b/>
          <w:lang w:val="id-ID"/>
        </w:rPr>
        <w:t xml:space="preserve">Tugas Akhir </w:t>
      </w:r>
      <w:r w:rsidRPr="006B5B19">
        <w:rPr>
          <w:b/>
          <w:lang w:val="id-ID"/>
        </w:rPr>
        <w:sym w:font="Wingdings" w:char="F0E0"/>
      </w:r>
      <w:r w:rsidRPr="006B5B19">
        <w:rPr>
          <w:b/>
          <w:lang w:val="id-ID"/>
        </w:rPr>
        <w:t xml:space="preserve"> Pengelolaan Pendadaran</w:t>
      </w:r>
      <w:r w:rsidRPr="003A43FA">
        <w:rPr>
          <w:lang w:val="id-ID"/>
        </w:rPr>
        <w:t>.</w:t>
      </w:r>
    </w:p>
    <w:p w:rsidR="004945C4" w:rsidRDefault="004945C4" w:rsidP="006269B3">
      <w:pPr>
        <w:numPr>
          <w:ilvl w:val="0"/>
          <w:numId w:val="51"/>
        </w:numPr>
        <w:suppressAutoHyphens w:val="0"/>
        <w:rPr>
          <w:lang w:val="id-ID"/>
        </w:rPr>
      </w:pPr>
      <w:r w:rsidRPr="006B5B19">
        <w:rPr>
          <w:lang w:val="id-ID"/>
        </w:rPr>
        <w:t xml:space="preserve">Pada halaman </w:t>
      </w:r>
      <w:r w:rsidRPr="006B5B19">
        <w:rPr>
          <w:b/>
          <w:lang w:val="id-ID"/>
        </w:rPr>
        <w:t>Pengelolaan Pendadaran</w:t>
      </w:r>
      <w:r w:rsidRPr="006B5B19">
        <w:rPr>
          <w:lang w:val="id-ID"/>
        </w:rPr>
        <w:t>, pilih data mahasiswa yang mempunyai Status Pendadaran “</w:t>
      </w:r>
      <w:r w:rsidRPr="006B5B19">
        <w:rPr>
          <w:b/>
          <w:lang w:val="id-ID"/>
        </w:rPr>
        <w:t>Belum</w:t>
      </w:r>
      <w:r w:rsidRPr="006B5B19">
        <w:rPr>
          <w:lang w:val="id-ID"/>
        </w:rPr>
        <w:t>”.</w:t>
      </w:r>
    </w:p>
    <w:p w:rsidR="004945C4" w:rsidRDefault="004945C4" w:rsidP="006269B3">
      <w:pPr>
        <w:numPr>
          <w:ilvl w:val="0"/>
          <w:numId w:val="51"/>
        </w:numPr>
        <w:suppressAutoHyphens w:val="0"/>
        <w:rPr>
          <w:lang w:val="id-ID"/>
        </w:rPr>
      </w:pPr>
      <w:r w:rsidRPr="006B5B19">
        <w:rPr>
          <w:lang w:val="id-ID"/>
        </w:rPr>
        <w:t xml:space="preserve">Pada data tersebut, tekan tombol </w:t>
      </w:r>
      <w:r w:rsidRPr="006B5B19">
        <w:rPr>
          <w:b/>
          <w:lang w:val="id-ID"/>
        </w:rPr>
        <w:t>Detil</w:t>
      </w:r>
      <w:r w:rsidRPr="006B5B19">
        <w:rPr>
          <w:lang w:val="id-ID"/>
        </w:rPr>
        <w:t xml:space="preserve"> pada kolom </w:t>
      </w:r>
      <w:r w:rsidRPr="006B5B19">
        <w:rPr>
          <w:b/>
          <w:lang w:val="id-ID"/>
        </w:rPr>
        <w:t>Aksi</w:t>
      </w:r>
      <w:r w:rsidRPr="006B5B19">
        <w:rPr>
          <w:lang w:val="id-ID"/>
        </w:rPr>
        <w:t>.</w:t>
      </w:r>
    </w:p>
    <w:p w:rsidR="004945C4" w:rsidRDefault="004945C4" w:rsidP="006269B3">
      <w:pPr>
        <w:numPr>
          <w:ilvl w:val="0"/>
          <w:numId w:val="51"/>
        </w:numPr>
        <w:suppressAutoHyphens w:val="0"/>
        <w:rPr>
          <w:lang w:val="id-ID"/>
        </w:rPr>
      </w:pPr>
      <w:r w:rsidRPr="003A43FA">
        <w:rPr>
          <w:lang w:val="id-ID"/>
        </w:rPr>
        <w:t xml:space="preserve">Pada halaman </w:t>
      </w:r>
      <w:r>
        <w:rPr>
          <w:b/>
          <w:lang w:val="id-ID"/>
        </w:rPr>
        <w:t>Detil Ujian TA</w:t>
      </w:r>
      <w:r w:rsidRPr="00FC1967">
        <w:rPr>
          <w:b/>
          <w:lang w:val="id-ID"/>
        </w:rPr>
        <w:t xml:space="preserve"> Mahasiswa</w:t>
      </w:r>
      <w:r w:rsidRPr="003A43FA">
        <w:rPr>
          <w:lang w:val="id-ID"/>
        </w:rPr>
        <w:t xml:space="preserve">, tekan tombol </w:t>
      </w:r>
      <w:r w:rsidRPr="003A43FA">
        <w:rPr>
          <w:b/>
          <w:lang w:val="id-ID"/>
        </w:rPr>
        <w:t>Tambah/Ubah Dosen Pendadaran</w:t>
      </w:r>
      <w:r>
        <w:rPr>
          <w:lang w:val="id-ID"/>
        </w:rPr>
        <w:t xml:space="preserve"> untuk menentukan dosen penguji pendadaran.</w:t>
      </w:r>
    </w:p>
    <w:p w:rsidR="004945C4" w:rsidRDefault="004945C4" w:rsidP="006269B3">
      <w:pPr>
        <w:numPr>
          <w:ilvl w:val="0"/>
          <w:numId w:val="51"/>
        </w:numPr>
        <w:suppressAutoHyphens w:val="0"/>
        <w:rPr>
          <w:lang w:val="id-ID"/>
        </w:rPr>
      </w:pPr>
      <w:r w:rsidRPr="00651F6A">
        <w:rPr>
          <w:lang w:val="id-ID"/>
        </w:rPr>
        <w:t xml:space="preserve">Pada halaman </w:t>
      </w:r>
      <w:r w:rsidRPr="00651F6A">
        <w:rPr>
          <w:b/>
          <w:lang w:val="id-ID"/>
        </w:rPr>
        <w:t>Tambah Dosen Ujian TA</w:t>
      </w:r>
      <w:r w:rsidRPr="00651F6A">
        <w:rPr>
          <w:lang w:val="id-ID"/>
        </w:rPr>
        <w:t>, pilih dosen pendadaran dengan cara memberikan tanda centang pada data dosen dan tentukan peran dosen tersebut.</w:t>
      </w:r>
    </w:p>
    <w:p w:rsidR="004945C4" w:rsidRDefault="004945C4" w:rsidP="006269B3">
      <w:pPr>
        <w:numPr>
          <w:ilvl w:val="0"/>
          <w:numId w:val="51"/>
        </w:numPr>
        <w:suppressAutoHyphens w:val="0"/>
        <w:rPr>
          <w:lang w:val="id-ID"/>
        </w:rPr>
      </w:pPr>
      <w:r w:rsidRPr="00651F6A">
        <w:rPr>
          <w:lang w:val="id-ID"/>
        </w:rPr>
        <w:t xml:space="preserve">Tekan tombol </w:t>
      </w:r>
      <w:r w:rsidRPr="00651F6A">
        <w:rPr>
          <w:b/>
          <w:lang w:val="id-ID"/>
        </w:rPr>
        <w:t>Tambah</w:t>
      </w:r>
      <w:r w:rsidRPr="00651F6A">
        <w:rPr>
          <w:lang w:val="id-ID"/>
        </w:rPr>
        <w:t>.</w:t>
      </w:r>
    </w:p>
    <w:p w:rsidR="004945C4" w:rsidRPr="00651F6A" w:rsidRDefault="004945C4" w:rsidP="006269B3">
      <w:pPr>
        <w:numPr>
          <w:ilvl w:val="0"/>
          <w:numId w:val="51"/>
        </w:numPr>
        <w:suppressAutoHyphens w:val="0"/>
        <w:rPr>
          <w:lang w:val="id-ID"/>
        </w:rPr>
      </w:pPr>
      <w:r w:rsidRPr="00651F6A">
        <w:rPr>
          <w:lang w:val="id-ID"/>
        </w:rPr>
        <w:t xml:space="preserve">Untuk memasukkan data-data hasil ujian Tugas Akhir Mahasiswa, pada halaman </w:t>
      </w:r>
      <w:r w:rsidRPr="00651F6A">
        <w:rPr>
          <w:b/>
          <w:lang w:val="id-ID"/>
        </w:rPr>
        <w:t>Detil Ujian TA Mahasiswa</w:t>
      </w:r>
      <w:r w:rsidRPr="00651F6A">
        <w:rPr>
          <w:lang w:val="id-ID"/>
        </w:rPr>
        <w:t xml:space="preserve">, tekan tombol </w:t>
      </w:r>
      <w:r w:rsidRPr="00651F6A">
        <w:rPr>
          <w:b/>
          <w:lang w:val="id-ID"/>
        </w:rPr>
        <w:t>Ubah</w:t>
      </w:r>
      <w:r w:rsidRPr="00651F6A">
        <w:rPr>
          <w:lang w:val="id-ID"/>
        </w:rPr>
        <w:t>.</w:t>
      </w:r>
    </w:p>
    <w:p w:rsidR="004945C4" w:rsidRDefault="004945C4" w:rsidP="006269B3">
      <w:pPr>
        <w:numPr>
          <w:ilvl w:val="0"/>
          <w:numId w:val="51"/>
        </w:numPr>
        <w:suppressAutoHyphens w:val="0"/>
        <w:rPr>
          <w:lang w:val="id-ID"/>
        </w:rPr>
      </w:pPr>
      <w:r>
        <w:rPr>
          <w:lang w:val="id-ID"/>
        </w:rPr>
        <w:t xml:space="preserve">Isikan data-data hasil ujian Tugas Akhir, kemudian tekan tombol </w:t>
      </w:r>
      <w:r>
        <w:rPr>
          <w:b/>
          <w:lang w:val="id-ID"/>
        </w:rPr>
        <w:t>Simpan</w:t>
      </w:r>
      <w:r>
        <w:rPr>
          <w:lang w:val="id-ID"/>
        </w:rPr>
        <w:t>.</w:t>
      </w:r>
    </w:p>
    <w:p w:rsidR="00EF737A" w:rsidRDefault="00BC70C9" w:rsidP="00EF737A">
      <w:pPr>
        <w:suppressAutoHyphens w:val="0"/>
        <w:rPr>
          <w:lang w:val="id-ID"/>
        </w:rPr>
      </w:pPr>
      <w:r>
        <w:rPr>
          <w:lang w:val="id-ID"/>
        </w:rPr>
      </w:r>
      <w:r>
        <w:rPr>
          <w:lang w:val="id-ID"/>
        </w:rPr>
        <w:pict>
          <v:group id="_x0000_s4115" editas="canvas" style="width:453.6pt;height:494.65pt;mso-position-horizontal-relative:char;mso-position-vertical-relative:line" coordorigin="1728,5249" coordsize="9072,9893">
            <o:lock v:ext="edit" aspectratio="t"/>
            <v:shape id="_x0000_s4114" type="#_x0000_t75" style="position:absolute;left:1728;top:5249;width:9072;height:9893" o:preferrelative="f">
              <v:fill o:detectmouseclick="t"/>
              <v:path o:extrusionok="t" o:connecttype="none"/>
              <o:lock v:ext="edit" text="t"/>
            </v:shape>
            <v:shape id="_x0000_s4116" type="#_x0000_t75" style="position:absolute;left:1728;top:5249;width:6072;height:2015" stroked="t" strokeweight="1pt">
              <v:imagedata r:id="rId97" o:title="screenshot-192 168 254 228 81 2015-09-14 12-11-35"/>
            </v:shape>
            <v:shape id="_x0000_s4117" type="#_x0000_t75" style="position:absolute;left:3380;top:6525;width:4803;height:4728" stroked="t" strokeweight="1pt">
              <v:imagedata r:id="rId98" o:title="screenshot-192 168 254 228 81 2015-09-14 12-13-01"/>
            </v:shape>
            <v:shape id="_x0000_s4118" type="#_x0000_t75" style="position:absolute;left:6108;top:8605;width:4692;height:6537" stroked="t" strokeweight="1pt">
              <v:imagedata r:id="rId99" o:title="screenshot-192 168 254 228 81 2015-09-14 12-13-14"/>
            </v:shape>
            <v:roundrect id="_x0000_s4119" style="position:absolute;left:2515;top:5969;width:571;height:282" arcsize="10923f" filled="f" strokecolor="red" strokeweight="1.5pt"/>
            <v:shape id="_x0000_s4120" type="#_x0000_t33" style="position:absolute;left:1779;top:7288;width:2623;height:579;rotation:90;flip:x" o:connectortype="elbow" adj="-23115,233907,-23115" strokecolor="red" strokeweight="1.5pt">
              <v:stroke endarrow="block"/>
            </v:shape>
            <v:roundrect id="_x0000_s4121" style="position:absolute;left:7508;top:14868;width:499;height:206" arcsize="10923f" filled="f" strokecolor="red" strokeweight="1.5pt"/>
            <v:roundrect id="_x0000_s4122" style="position:absolute;left:10136;top:14145;width:499;height:206" arcsize="10923f" filled="f" strokecolor="red" strokeweight="1.5pt"/>
            <w10:wrap type="none"/>
            <w10:anchorlock/>
          </v:group>
        </w:pict>
      </w:r>
    </w:p>
    <w:p w:rsidR="004945C4" w:rsidRDefault="004945C4">
      <w:pPr>
        <w:pStyle w:val="Heading30"/>
      </w:pPr>
      <w:bookmarkStart w:id="50" w:name="_Toc439015944"/>
      <w:r>
        <w:lastRenderedPageBreak/>
        <w:t>Pendaftaran Yudisium</w:t>
      </w:r>
      <w:bookmarkEnd w:id="50"/>
    </w:p>
    <w:p w:rsidR="004945C4" w:rsidRDefault="004945C4" w:rsidP="00EB1E57">
      <w:pPr>
        <w:spacing w:after="240"/>
        <w:rPr>
          <w:lang w:val="sv-SE"/>
        </w:rPr>
      </w:pPr>
      <w:r>
        <w:rPr>
          <w:lang w:val="sv-SE"/>
        </w:rPr>
        <w:t>Setelah seorang mahasiswa menyelesaikan kewajibannya mengikuti perkuliahan maka sebelum diwisuda dan dinyatakan lulus dari perguruan tinggi mahasiswa tersebut mengikuti proses yudisium. Proses yudisium sendiri adalah proses untuk membereskan segala urusan administrasi yang terkait dengan perkuliahan, diantaranya adalah proses menyusun daftar nilai akhir mahasiswa, penghitungan IP Kumulatif akhir yang akan tercatum di dalam ijazah seorang mahasiswa.</w:t>
      </w:r>
    </w:p>
    <w:p w:rsidR="004945C4" w:rsidRDefault="004945C4" w:rsidP="004945C4">
      <w:pPr>
        <w:rPr>
          <w:lang w:val="sv-SE"/>
        </w:rPr>
      </w:pPr>
      <w:r>
        <w:rPr>
          <w:lang w:val="sv-SE"/>
        </w:rPr>
        <w:t>Syarat pra-kondisi yang harus terpenuhi sebelum proses yudisium dapat berjalan dengan menggunakan aplikasi akademik adalah sebagai berikut.</w:t>
      </w:r>
    </w:p>
    <w:p w:rsidR="004945C4" w:rsidRDefault="004945C4" w:rsidP="006269B3">
      <w:pPr>
        <w:numPr>
          <w:ilvl w:val="0"/>
          <w:numId w:val="52"/>
        </w:numPr>
        <w:suppressAutoHyphens w:val="0"/>
        <w:rPr>
          <w:lang w:val="sv-SE"/>
        </w:rPr>
      </w:pPr>
      <w:r>
        <w:rPr>
          <w:lang w:val="sv-SE"/>
        </w:rPr>
        <w:t>Mahasiswa yang akan mengikuti yudisium, telah dinyatakan lulus dan selesai dari proses Tugas Akhir.</w:t>
      </w:r>
    </w:p>
    <w:p w:rsidR="004945C4" w:rsidRPr="00651F6A" w:rsidRDefault="004945C4" w:rsidP="006269B3">
      <w:pPr>
        <w:numPr>
          <w:ilvl w:val="0"/>
          <w:numId w:val="52"/>
        </w:numPr>
        <w:suppressAutoHyphens w:val="0"/>
        <w:spacing w:after="120"/>
        <w:rPr>
          <w:lang w:val="sv-SE"/>
        </w:rPr>
      </w:pPr>
      <w:r w:rsidRPr="00D46007">
        <w:rPr>
          <w:i/>
          <w:lang w:val="sv-SE"/>
        </w:rPr>
        <w:t>Setting</w:t>
      </w:r>
      <w:r w:rsidRPr="00651F6A">
        <w:rPr>
          <w:lang w:val="sv-SE"/>
        </w:rPr>
        <w:t xml:space="preserve"> gelar, syarat yudisium dan sesi yudisium telah dientrikan dalam aplikasi.</w:t>
      </w:r>
    </w:p>
    <w:p w:rsidR="004945C4" w:rsidRDefault="004945C4" w:rsidP="004945C4">
      <w:pPr>
        <w:rPr>
          <w:lang w:val="sv-SE"/>
        </w:rPr>
      </w:pPr>
      <w:r w:rsidRPr="004B2CBB">
        <w:rPr>
          <w:lang w:val="sv-SE"/>
        </w:rPr>
        <w:t>Adapun langkah yang dapat digunakan untuk mendaftarkan mahasiswa mengikuti yudisium ke dalam sis</w:t>
      </w:r>
      <w:r w:rsidR="00033AF2">
        <w:rPr>
          <w:lang w:val="sv-SE"/>
        </w:rPr>
        <w:t>tem dengan cara sebagai berikut :</w:t>
      </w:r>
    </w:p>
    <w:p w:rsidR="004945C4" w:rsidRDefault="004945C4" w:rsidP="006269B3">
      <w:pPr>
        <w:numPr>
          <w:ilvl w:val="0"/>
          <w:numId w:val="53"/>
        </w:numPr>
        <w:suppressAutoHyphens w:val="0"/>
        <w:rPr>
          <w:lang w:val="id-ID"/>
        </w:rPr>
      </w:pPr>
      <w:r w:rsidRPr="004B2CBB">
        <w:rPr>
          <w:lang w:val="id-ID"/>
        </w:rPr>
        <w:t xml:space="preserve">Pilih </w:t>
      </w:r>
      <w:r w:rsidRPr="00651F6A">
        <w:rPr>
          <w:b/>
          <w:lang w:val="id-ID"/>
        </w:rPr>
        <w:t xml:space="preserve">Kelulusan </w:t>
      </w:r>
      <w:r w:rsidRPr="00651F6A">
        <w:rPr>
          <w:b/>
          <w:lang w:val="id-ID"/>
        </w:rPr>
        <w:sym w:font="Wingdings" w:char="F0E0"/>
      </w:r>
      <w:r w:rsidRPr="00651F6A">
        <w:rPr>
          <w:b/>
          <w:lang w:val="id-ID"/>
        </w:rPr>
        <w:t xml:space="preserve"> Pendaftaran Yudicium</w:t>
      </w:r>
      <w:r w:rsidRPr="004B2CBB">
        <w:rPr>
          <w:lang w:val="id-ID"/>
        </w:rPr>
        <w:t>.</w:t>
      </w:r>
    </w:p>
    <w:p w:rsidR="004945C4" w:rsidRDefault="004945C4" w:rsidP="006269B3">
      <w:pPr>
        <w:numPr>
          <w:ilvl w:val="0"/>
          <w:numId w:val="53"/>
        </w:numPr>
        <w:suppressAutoHyphens w:val="0"/>
        <w:rPr>
          <w:lang w:val="id-ID"/>
        </w:rPr>
      </w:pPr>
      <w:r w:rsidRPr="00651F6A">
        <w:rPr>
          <w:lang w:val="id-ID"/>
        </w:rPr>
        <w:t xml:space="preserve">Pada halaman </w:t>
      </w:r>
      <w:r w:rsidRPr="00651F6A">
        <w:rPr>
          <w:b/>
          <w:lang w:val="id-ID"/>
        </w:rPr>
        <w:t>Pendaftaran Yudicium</w:t>
      </w:r>
      <w:r w:rsidRPr="00651F6A">
        <w:rPr>
          <w:lang w:val="id-ID"/>
        </w:rPr>
        <w:t xml:space="preserve">, tekan tombol </w:t>
      </w:r>
      <w:r w:rsidRPr="00651F6A">
        <w:rPr>
          <w:b/>
          <w:lang w:val="id-ID"/>
        </w:rPr>
        <w:t>Tambah</w:t>
      </w:r>
      <w:r w:rsidRPr="00651F6A">
        <w:rPr>
          <w:lang w:val="id-ID"/>
        </w:rPr>
        <w:t>.</w:t>
      </w:r>
    </w:p>
    <w:p w:rsidR="004945C4" w:rsidRDefault="004945C4" w:rsidP="006269B3">
      <w:pPr>
        <w:numPr>
          <w:ilvl w:val="0"/>
          <w:numId w:val="53"/>
        </w:numPr>
        <w:suppressAutoHyphens w:val="0"/>
        <w:rPr>
          <w:lang w:val="id-ID"/>
        </w:rPr>
      </w:pPr>
      <w:r>
        <w:rPr>
          <w:lang w:val="id-ID"/>
        </w:rPr>
        <w:t>C</w:t>
      </w:r>
      <w:r w:rsidRPr="00651F6A">
        <w:rPr>
          <w:lang w:val="id-ID"/>
        </w:rPr>
        <w:t xml:space="preserve">ari mahasiswa yang ingin didaftarkan yudisiumnya di bagian </w:t>
      </w:r>
      <w:r w:rsidRPr="00651F6A">
        <w:rPr>
          <w:b/>
          <w:lang w:val="id-ID"/>
        </w:rPr>
        <w:t>Filter</w:t>
      </w:r>
      <w:r w:rsidRPr="00651F6A">
        <w:rPr>
          <w:lang w:val="id-ID"/>
        </w:rPr>
        <w:t xml:space="preserve">. Kemudian tekan tombol </w:t>
      </w:r>
      <w:r w:rsidRPr="00651F6A">
        <w:rPr>
          <w:b/>
          <w:lang w:val="id-ID"/>
        </w:rPr>
        <w:t>Tampilkan</w:t>
      </w:r>
      <w:r w:rsidRPr="00651F6A">
        <w:rPr>
          <w:lang w:val="id-ID"/>
        </w:rPr>
        <w:t>.</w:t>
      </w:r>
    </w:p>
    <w:p w:rsidR="004945C4" w:rsidRDefault="004945C4" w:rsidP="006269B3">
      <w:pPr>
        <w:numPr>
          <w:ilvl w:val="0"/>
          <w:numId w:val="53"/>
        </w:numPr>
        <w:suppressAutoHyphens w:val="0"/>
        <w:rPr>
          <w:lang w:val="id-ID"/>
        </w:rPr>
      </w:pPr>
      <w:r w:rsidRPr="00651F6A">
        <w:rPr>
          <w:lang w:val="id-ID"/>
        </w:rPr>
        <w:t xml:space="preserve">Pilih mahasiswa yang ada di daftar mahasiswa lulus tugas akhir yang akan didaftarkan yudisium dengan cara menekan nama mahasiswa tersebut. </w:t>
      </w:r>
    </w:p>
    <w:p w:rsidR="004945C4" w:rsidRPr="00651F6A" w:rsidRDefault="004945C4" w:rsidP="006269B3">
      <w:pPr>
        <w:numPr>
          <w:ilvl w:val="0"/>
          <w:numId w:val="53"/>
        </w:numPr>
        <w:suppressAutoHyphens w:val="0"/>
        <w:spacing w:after="120"/>
        <w:rPr>
          <w:lang w:val="id-ID"/>
        </w:rPr>
      </w:pPr>
      <w:r w:rsidRPr="00651F6A">
        <w:rPr>
          <w:lang w:val="id-ID"/>
        </w:rPr>
        <w:t xml:space="preserve">Isikan data-data di halaman </w:t>
      </w:r>
      <w:r w:rsidRPr="00651F6A">
        <w:rPr>
          <w:b/>
          <w:lang w:val="id-ID"/>
        </w:rPr>
        <w:t>Pendaftaran Yudisium Mahasiswa</w:t>
      </w:r>
      <w:r w:rsidRPr="00651F6A">
        <w:rPr>
          <w:lang w:val="id-ID"/>
        </w:rPr>
        <w:t>, kemudian t</w:t>
      </w:r>
      <w:r w:rsidRPr="005E6A7B">
        <w:t xml:space="preserve">ekan tombol </w:t>
      </w:r>
      <w:r w:rsidRPr="00651F6A">
        <w:rPr>
          <w:b/>
        </w:rPr>
        <w:t>Tambah</w:t>
      </w:r>
      <w:r w:rsidRPr="005E6A7B">
        <w:t>.</w:t>
      </w:r>
    </w:p>
    <w:p w:rsidR="004945C4" w:rsidRPr="004945C4" w:rsidRDefault="00BC70C9" w:rsidP="00CB271E">
      <w:pPr>
        <w:jc w:val="center"/>
      </w:pPr>
      <w:r>
        <w:pict>
          <v:group id="_x0000_s3980" editas="canvas" style="width:296.25pt;height:168.75pt;mso-position-horizontal-relative:char;mso-position-vertical-relative:line" coordorigin="3278,8025" coordsize="5925,3375">
            <o:lock v:ext="edit" aspectratio="t"/>
            <v:shape id="_x0000_s3979" type="#_x0000_t75" style="position:absolute;left:3278;top:8025;width:5925;height:3375" o:preferrelative="f" strokecolor="blue">
              <v:fill o:detectmouseclick="t"/>
              <v:path o:extrusionok="t" o:connecttype="none"/>
              <o:lock v:ext="edit" text="t"/>
            </v:shape>
            <v:shape id="_x0000_s4123" type="#_x0000_t75" style="position:absolute;left:3278;top:8025;width:5925;height:3375" stroked="t" strokeweight="1pt">
              <v:imagedata r:id="rId100" o:title=""/>
            </v:shape>
            <v:roundrect id="_x0000_s4125" style="position:absolute;left:5605;top:11049;width:643;height:261" arcsize="10923f" filled="f" strokecolor="red" strokeweight="1.5pt"/>
            <w10:wrap type="none"/>
            <w10:anchorlock/>
          </v:group>
        </w:pict>
      </w:r>
    </w:p>
    <w:p w:rsidR="00EB1E57" w:rsidRDefault="00EB1E57">
      <w:pPr>
        <w:pStyle w:val="Heading30"/>
      </w:pPr>
      <w:bookmarkStart w:id="51" w:name="_Toc439015945"/>
      <w:r>
        <w:t>Pengelolaan Yudisium</w:t>
      </w:r>
      <w:bookmarkEnd w:id="51"/>
    </w:p>
    <w:p w:rsidR="00EB1E57" w:rsidRPr="006947C0" w:rsidRDefault="00EB1E57" w:rsidP="00EB1E57">
      <w:pPr>
        <w:spacing w:after="240"/>
        <w:rPr>
          <w:lang w:val="id-ID"/>
        </w:rPr>
      </w:pPr>
      <w:r w:rsidRPr="006947C0">
        <w:rPr>
          <w:lang w:val="id-ID"/>
        </w:rPr>
        <w:t>Selanjutnya, setelah mahasiswa didaftarkan sebagai yang akan mengikuti yudisium, operator akademik akan mengelola data-data pendaftar sehingga dinyatakan lulus yudisium.</w:t>
      </w:r>
    </w:p>
    <w:p w:rsidR="00EB1E57" w:rsidRPr="006947C0" w:rsidRDefault="00EB1E57" w:rsidP="00EB1E57">
      <w:pPr>
        <w:rPr>
          <w:lang w:val="id-ID"/>
        </w:rPr>
      </w:pPr>
      <w:r w:rsidRPr="006947C0">
        <w:rPr>
          <w:lang w:val="id-ID"/>
        </w:rPr>
        <w:t>Langkah-langkah yang di</w:t>
      </w:r>
      <w:r>
        <w:rPr>
          <w:lang w:val="id-ID"/>
        </w:rPr>
        <w:t>lakukan untuk menyatakan seorang mahasiswa lulus yudisum adalah sebagai berikut :</w:t>
      </w:r>
    </w:p>
    <w:p w:rsidR="00EB1E57" w:rsidRDefault="00EB1E57" w:rsidP="006269B3">
      <w:pPr>
        <w:numPr>
          <w:ilvl w:val="0"/>
          <w:numId w:val="54"/>
        </w:numPr>
        <w:suppressAutoHyphens w:val="0"/>
        <w:rPr>
          <w:lang w:val="id-ID"/>
        </w:rPr>
      </w:pPr>
      <w:r w:rsidRPr="006947C0">
        <w:rPr>
          <w:lang w:val="id-ID"/>
        </w:rPr>
        <w:t xml:space="preserve">Pilih </w:t>
      </w:r>
      <w:r w:rsidRPr="00AA43FC">
        <w:rPr>
          <w:b/>
          <w:lang w:val="id-ID"/>
        </w:rPr>
        <w:t xml:space="preserve">Kelulusan </w:t>
      </w:r>
      <w:r w:rsidRPr="00AA43FC">
        <w:rPr>
          <w:b/>
          <w:lang w:val="id-ID"/>
        </w:rPr>
        <w:sym w:font="Wingdings" w:char="F0E0"/>
      </w:r>
      <w:r w:rsidRPr="00AA43FC">
        <w:rPr>
          <w:b/>
          <w:lang w:val="id-ID"/>
        </w:rPr>
        <w:t xml:space="preserve"> Pengelolaan Yudicium</w:t>
      </w:r>
      <w:r w:rsidRPr="006947C0">
        <w:rPr>
          <w:lang w:val="id-ID"/>
        </w:rPr>
        <w:t>.</w:t>
      </w:r>
    </w:p>
    <w:p w:rsidR="00EB1E57" w:rsidRDefault="00EB1E57" w:rsidP="006269B3">
      <w:pPr>
        <w:numPr>
          <w:ilvl w:val="0"/>
          <w:numId w:val="54"/>
        </w:numPr>
        <w:suppressAutoHyphens w:val="0"/>
        <w:rPr>
          <w:lang w:val="id-ID"/>
        </w:rPr>
      </w:pPr>
      <w:r w:rsidRPr="00AA43FC">
        <w:rPr>
          <w:lang w:val="id-ID"/>
        </w:rPr>
        <w:t xml:space="preserve">Pada bagian </w:t>
      </w:r>
      <w:r w:rsidRPr="00AA43FC">
        <w:rPr>
          <w:b/>
          <w:lang w:val="id-ID"/>
        </w:rPr>
        <w:t xml:space="preserve">Filter, </w:t>
      </w:r>
      <w:r w:rsidRPr="00AA43FC">
        <w:rPr>
          <w:lang w:val="id-ID"/>
        </w:rPr>
        <w:t xml:space="preserve">cari mahasiswa yang ingin dinyatakan lulus yudisium, kemudian tekan tombol </w:t>
      </w:r>
      <w:r w:rsidRPr="00AA43FC">
        <w:rPr>
          <w:b/>
          <w:lang w:val="id-ID"/>
        </w:rPr>
        <w:t>Tampilkan.</w:t>
      </w:r>
    </w:p>
    <w:p w:rsidR="00EB1E57" w:rsidRPr="00AA43FC" w:rsidRDefault="00EB1E57" w:rsidP="006269B3">
      <w:pPr>
        <w:numPr>
          <w:ilvl w:val="0"/>
          <w:numId w:val="54"/>
        </w:numPr>
        <w:suppressAutoHyphens w:val="0"/>
        <w:rPr>
          <w:lang w:val="id-ID"/>
        </w:rPr>
      </w:pPr>
      <w:r w:rsidRPr="00AA43FC">
        <w:rPr>
          <w:lang w:val="id-ID"/>
        </w:rPr>
        <w:t xml:space="preserve">Pada daftar mahasiswa yang muncul, tekan tombol </w:t>
      </w:r>
      <w:r w:rsidRPr="00AA43FC">
        <w:rPr>
          <w:b/>
          <w:lang w:val="id-ID"/>
        </w:rPr>
        <w:t>Yudicium</w:t>
      </w:r>
      <w:r w:rsidRPr="00AA43FC">
        <w:rPr>
          <w:lang w:val="id-ID"/>
        </w:rPr>
        <w:t xml:space="preserve"> pada tombol </w:t>
      </w:r>
      <w:r w:rsidRPr="00AA43FC">
        <w:rPr>
          <w:b/>
          <w:lang w:val="id-ID"/>
        </w:rPr>
        <w:t>Aksi</w:t>
      </w:r>
      <w:r w:rsidRPr="00AA43FC">
        <w:rPr>
          <w:lang w:val="id-ID"/>
        </w:rPr>
        <w:t>.</w:t>
      </w:r>
    </w:p>
    <w:p w:rsidR="00EB1E57" w:rsidRDefault="00EB1E57" w:rsidP="006269B3">
      <w:pPr>
        <w:numPr>
          <w:ilvl w:val="0"/>
          <w:numId w:val="54"/>
        </w:numPr>
        <w:suppressAutoHyphens w:val="0"/>
        <w:rPr>
          <w:lang w:val="id-ID"/>
        </w:rPr>
      </w:pPr>
      <w:r>
        <w:rPr>
          <w:lang w:val="id-ID"/>
        </w:rPr>
        <w:t xml:space="preserve">Pada halaman </w:t>
      </w:r>
      <w:r>
        <w:rPr>
          <w:b/>
          <w:lang w:val="id-ID"/>
        </w:rPr>
        <w:t>Yudisium Mahasiswa</w:t>
      </w:r>
      <w:r>
        <w:rPr>
          <w:lang w:val="id-ID"/>
        </w:rPr>
        <w:t>, isikan data-data kelulusan yudisium.</w:t>
      </w:r>
    </w:p>
    <w:p w:rsidR="00EB1E57" w:rsidRPr="00FD5055" w:rsidRDefault="00EB1E57" w:rsidP="006269B3">
      <w:pPr>
        <w:numPr>
          <w:ilvl w:val="0"/>
          <w:numId w:val="54"/>
        </w:numPr>
        <w:suppressAutoHyphens w:val="0"/>
        <w:spacing w:after="120"/>
        <w:rPr>
          <w:lang w:val="id-ID"/>
        </w:rPr>
      </w:pPr>
      <w:r w:rsidRPr="00FD5055">
        <w:rPr>
          <w:lang w:val="id-ID"/>
        </w:rPr>
        <w:lastRenderedPageBreak/>
        <w:t xml:space="preserve">Tekan tombol </w:t>
      </w:r>
      <w:r w:rsidRPr="00FD5055">
        <w:rPr>
          <w:b/>
          <w:lang w:val="id-ID"/>
        </w:rPr>
        <w:t>Simpan</w:t>
      </w:r>
      <w:r w:rsidRPr="00FD5055">
        <w:rPr>
          <w:lang w:val="id-ID"/>
        </w:rPr>
        <w:t>.</w:t>
      </w:r>
    </w:p>
    <w:p w:rsidR="00EB1E57" w:rsidRPr="00EB1E57" w:rsidRDefault="00BC70C9" w:rsidP="00CB271E">
      <w:pPr>
        <w:jc w:val="center"/>
      </w:pPr>
      <w:r>
        <w:pict>
          <v:group id="_x0000_s3982" editas="canvas" style="width:369.1pt;height:621.35pt;mso-position-horizontal-relative:char;mso-position-vertical-relative:line" coordorigin="-987,1440" coordsize="7382,12427">
            <o:lock v:ext="edit" aspectratio="t"/>
            <v:shape id="_x0000_s3981" type="#_x0000_t75" style="position:absolute;left:-987;top:1440;width:7382;height:12427" o:preferrelative="f" strokecolor="blue">
              <v:fill o:detectmouseclick="t"/>
              <v:path o:extrusionok="t" o:connecttype="none"/>
              <o:lock v:ext="edit" text="t"/>
            </v:shape>
            <v:shape id="_x0000_s4124" type="#_x0000_t75" style="position:absolute;left:-987;top:1440;width:6524;height:4484" stroked="t" strokeweight="1pt">
              <v:imagedata r:id="rId101" o:title=""/>
            </v:shape>
            <v:roundrect id="_x0000_s4126" style="position:absolute;left:-525;top:5400;width:567;height:263" arcsize="10923f" filled="f" strokecolor="red" strokeweight="1.5pt"/>
            <v:roundrect id="_x0000_s4127" style="position:absolute;left:630;top:3734;width:822;height:264" arcsize="10923f" filled="f" strokecolor="red" strokeweight="1.5pt"/>
            <v:shape id="_x0000_s4128" type="#_x0000_t75" style="position:absolute;left:456;top:5513;width:5939;height:8354" stroked="t" strokeweight="1pt">
              <v:imagedata r:id="rId102" o:title=""/>
            </v:shape>
            <v:roundrect id="_x0000_s4129" style="position:absolute;left:2775;top:13530;width:567;height:263" arcsize="10923f" filled="f" strokecolor="red" strokeweight="1.5pt"/>
            <v:shape id="_x0000_s4130" type="#_x0000_t33" style="position:absolute;left:-1898;top:7335;width:4012;height:697;rotation:90;flip:x" o:connectortype="elbow" adj="-16873,189628,-16873" strokecolor="red" strokeweight="1.5pt">
              <v:stroke endarrow="block"/>
            </v:shape>
            <w10:wrap type="none"/>
            <w10:anchorlock/>
          </v:group>
        </w:pict>
      </w:r>
    </w:p>
    <w:p w:rsidR="00755289" w:rsidRDefault="00755289" w:rsidP="00755289">
      <w:pPr>
        <w:pStyle w:val="Heading30"/>
      </w:pPr>
      <w:bookmarkStart w:id="52" w:name="_Toc439015946"/>
      <w:r>
        <w:lastRenderedPageBreak/>
        <w:t>Cetak Transkrip Kelulusan</w:t>
      </w:r>
      <w:bookmarkEnd w:id="52"/>
    </w:p>
    <w:p w:rsidR="00755289" w:rsidRDefault="00755289" w:rsidP="00755289">
      <w:r>
        <w:t>Langkah-langkah untuk mencetak transkrip kelulusan, adalah sebagai berikut :</w:t>
      </w:r>
    </w:p>
    <w:p w:rsidR="00755289" w:rsidRDefault="00755289" w:rsidP="00755289">
      <w:pPr>
        <w:numPr>
          <w:ilvl w:val="0"/>
          <w:numId w:val="68"/>
        </w:numPr>
      </w:pPr>
      <w:r>
        <w:t xml:space="preserve">Pilih menu </w:t>
      </w:r>
      <w:r w:rsidRPr="00755289">
        <w:rPr>
          <w:b/>
        </w:rPr>
        <w:t>TranskripNilai</w:t>
      </w:r>
      <w:r>
        <w:sym w:font="Wingdings" w:char="F0E0"/>
      </w:r>
      <w:r w:rsidRPr="00755289">
        <w:rPr>
          <w:b/>
        </w:rPr>
        <w:t>Transkrip</w:t>
      </w:r>
    </w:p>
    <w:p w:rsidR="00755289" w:rsidRDefault="00755289" w:rsidP="00755289">
      <w:pPr>
        <w:numPr>
          <w:ilvl w:val="0"/>
          <w:numId w:val="68"/>
        </w:numPr>
      </w:pPr>
      <w:r>
        <w:t>Tampilkan daftar mahasiswa yang ingin dicetak transkrip kelulusannya</w:t>
      </w:r>
    </w:p>
    <w:p w:rsidR="00755289" w:rsidRDefault="00755289" w:rsidP="00755289">
      <w:pPr>
        <w:numPr>
          <w:ilvl w:val="0"/>
          <w:numId w:val="68"/>
        </w:numPr>
      </w:pPr>
      <w:r>
        <w:t xml:space="preserve">Klik tombol </w:t>
      </w:r>
      <w:r w:rsidRPr="00755289">
        <w:rPr>
          <w:b/>
        </w:rPr>
        <w:t>CetakSemuaTranskrip</w:t>
      </w:r>
    </w:p>
    <w:p w:rsidR="00755289" w:rsidRDefault="00755289" w:rsidP="00755289">
      <w:pPr>
        <w:numPr>
          <w:ilvl w:val="0"/>
          <w:numId w:val="68"/>
        </w:numPr>
      </w:pPr>
      <w:r>
        <w:t>Pilih mahasiswa yang ingin dicetak transkrip kelulusannya</w:t>
      </w:r>
    </w:p>
    <w:p w:rsidR="00755289" w:rsidRPr="00755289" w:rsidRDefault="00755289" w:rsidP="00755289">
      <w:pPr>
        <w:numPr>
          <w:ilvl w:val="0"/>
          <w:numId w:val="68"/>
        </w:numPr>
      </w:pPr>
      <w:r>
        <w:t xml:space="preserve">Klik tombol </w:t>
      </w:r>
      <w:r w:rsidRPr="00755289">
        <w:rPr>
          <w:b/>
        </w:rPr>
        <w:t>CetakTranskrip</w:t>
      </w:r>
      <w:r>
        <w:t xml:space="preserve">, atau klik tombol </w:t>
      </w:r>
      <w:r w:rsidRPr="00755289">
        <w:rPr>
          <w:b/>
        </w:rPr>
        <w:t>CetakTranskripDuplicate</w:t>
      </w:r>
    </w:p>
    <w:p w:rsidR="00755289" w:rsidRPr="00755289" w:rsidRDefault="00BC70C9" w:rsidP="00755289">
      <w:r w:rsidRPr="00BC70C9">
        <w:rPr>
          <w:b/>
        </w:rPr>
      </w:r>
      <w:r w:rsidRPr="00BC70C9">
        <w:rPr>
          <w:b/>
        </w:rPr>
        <w:pict>
          <v:group id="_x0000_s4175" editas="canvas" style="width:438.4pt;height:354pt;mso-position-horizontal-relative:char;mso-position-vertical-relative:line" coordorigin="1723,1470" coordsize="8768,7080">
            <o:lock v:ext="edit" aspectratio="t"/>
            <v:shape id="_x0000_s4176" type="#_x0000_t75" style="position:absolute;left:1723;top:1470;width:8768;height:7080" o:preferrelative="f">
              <v:fill o:detectmouseclick="t"/>
              <v:path o:extrusionok="t" o:connecttype="none"/>
              <o:lock v:ext="edit" text="t"/>
            </v:shape>
            <v:shape id="_x0000_s4177" type="#_x0000_t75" style="position:absolute;left:1723;top:1470;width:5991;height:4050" stroked="t" strokeweight="1pt">
              <v:imagedata r:id="rId103" o:title="screenshot-192 168 254 228 81 2015-10-02 15-37-05"/>
            </v:shape>
            <v:shape id="_x0000_s4178" type="#_x0000_t75" style="position:absolute;left:3790;top:4411;width:6701;height:4139" stroked="t" strokeweight="1pt">
              <v:imagedata r:id="rId104" o:title="screenshot-192 168 254 228 81 2015-10-02 15-35-37"/>
            </v:shape>
            <v:roundrect id="_x0000_s4179" style="position:absolute;left:6213;top:3916;width:1404;height:304" arcsize="10923f" filled="f" strokecolor="red" strokeweight="1.5pt"/>
            <v:roundrect id="_x0000_s4180" style="position:absolute;left:5243;top:5933;width:3105;height:357" arcsize="10923f" filled="f" strokecolor="red" strokeweight="1.5pt"/>
            <v:roundrect id="_x0000_s4181" style="position:absolute;left:4630;top:7375;width:361;height:1142" arcsize="10923f" filled="f" strokecolor="red" strokeweight="1.5pt"/>
            <v:roundrect id="_x0000_s4182" style="position:absolute;left:3617;top:3312;width:800;height:304" arcsize="10923f" filled="f" strokecolor="red" strokeweight="1.5pt"/>
            <v:shape id="_x0000_s4183" type="#_x0000_t34" style="position:absolute;left:3790;top:4068;width:2408;height:2413;rotation:180;flip:y" o:connectortype="elbow" adj="24829,56932,-55695" strokecolor="red" strokeweight="1.5pt">
              <v:stroke endarrow="block"/>
            </v:shape>
            <w10:wrap type="none"/>
            <w10:anchorlock/>
          </v:group>
        </w:pict>
      </w:r>
    </w:p>
    <w:sectPr w:rsidR="00755289" w:rsidRPr="00755289" w:rsidSect="0049100D">
      <w:headerReference w:type="even" r:id="rId105"/>
      <w:headerReference w:type="default" r:id="rId106"/>
      <w:footerReference w:type="even" r:id="rId107"/>
      <w:footerReference w:type="default" r:id="rId108"/>
      <w:headerReference w:type="first" r:id="rId109"/>
      <w:footerReference w:type="first" r:id="rId110"/>
      <w:pgSz w:w="11907" w:h="16839" w:code="9"/>
      <w:pgMar w:top="1440" w:right="1440" w:bottom="1440" w:left="169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C07" w:rsidRDefault="007C2C07">
      <w:r>
        <w:separator/>
      </w:r>
    </w:p>
  </w:endnote>
  <w:endnote w:type="continuationSeparator" w:id="1">
    <w:p w:rsidR="007C2C07" w:rsidRDefault="007C2C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0000000000000000000"/>
    <w:charset w:val="00"/>
    <w:family w:val="swiss"/>
    <w:notTrueType/>
    <w:pitch w:val="variable"/>
    <w:sig w:usb0="20000287" w:usb1="00000001"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Reference Specialty">
    <w:panose1 w:val="050005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8E74A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BC70C9">
    <w:pPr>
      <w:pStyle w:val="Footer"/>
      <w:jc w:val="right"/>
    </w:pPr>
    <w:r w:rsidRPr="00BC70C9">
      <w:rPr>
        <w:noProof/>
        <w:lang w:eastAsia="en-US"/>
      </w:rPr>
      <w:pict>
        <v:shapetype id="_x0000_t32" coordsize="21600,21600" o:spt="32" o:oned="t" path="m,l21600,21600e" filled="f">
          <v:path arrowok="t" fillok="f" o:connecttype="none"/>
          <o:lock v:ext="edit" shapetype="t"/>
        </v:shapetype>
        <v:shape id="_x0000_s2052" type="#_x0000_t32" style="position:absolute;left:0;text-align:left;margin-left:.45pt;margin-top:10.15pt;width:453pt;height:0;flip:x;z-index:251657728" o:connectortype="straight" strokecolor="#bfbfbf"/>
      </w:pict>
    </w:r>
  </w:p>
  <w:p w:rsidR="008E74A3" w:rsidRDefault="008E74A3">
    <w:pPr>
      <w:pStyle w:val="Footer"/>
      <w:jc w:val="right"/>
    </w:pPr>
    <w:r>
      <w:t xml:space="preserve">Halaman </w:t>
    </w:r>
    <w:r w:rsidR="00BC70C9">
      <w:rPr>
        <w:b/>
        <w:bCs/>
        <w:sz w:val="24"/>
      </w:rPr>
      <w:fldChar w:fldCharType="begin"/>
    </w:r>
    <w:r>
      <w:rPr>
        <w:b/>
        <w:bCs/>
      </w:rPr>
      <w:instrText xml:space="preserve"> PAGE </w:instrText>
    </w:r>
    <w:r w:rsidR="00BC70C9">
      <w:rPr>
        <w:b/>
        <w:bCs/>
        <w:sz w:val="24"/>
      </w:rPr>
      <w:fldChar w:fldCharType="separate"/>
    </w:r>
    <w:r w:rsidR="002E6EF3">
      <w:rPr>
        <w:b/>
        <w:bCs/>
        <w:noProof/>
      </w:rPr>
      <w:t>1</w:t>
    </w:r>
    <w:r w:rsidR="00BC70C9">
      <w:rPr>
        <w:b/>
        <w:bCs/>
        <w:sz w:val="24"/>
      </w:rPr>
      <w:fldChar w:fldCharType="end"/>
    </w:r>
    <w:r>
      <w:t xml:space="preserve"> dari </w:t>
    </w:r>
    <w:r w:rsidR="00BC70C9">
      <w:rPr>
        <w:b/>
        <w:bCs/>
        <w:sz w:val="24"/>
      </w:rPr>
      <w:fldChar w:fldCharType="begin"/>
    </w:r>
    <w:r>
      <w:rPr>
        <w:b/>
        <w:bCs/>
      </w:rPr>
      <w:instrText xml:space="preserve"> NUMPAGES  </w:instrText>
    </w:r>
    <w:r w:rsidR="00BC70C9">
      <w:rPr>
        <w:b/>
        <w:bCs/>
        <w:sz w:val="24"/>
      </w:rPr>
      <w:fldChar w:fldCharType="separate"/>
    </w:r>
    <w:r w:rsidR="002E6EF3">
      <w:rPr>
        <w:b/>
        <w:bCs/>
        <w:noProof/>
      </w:rPr>
      <w:t>53</w:t>
    </w:r>
    <w:r w:rsidR="00BC70C9">
      <w:rPr>
        <w:b/>
        <w:bCs/>
        <w:sz w:val="24"/>
      </w:rPr>
      <w:fldChar w:fldCharType="end"/>
    </w:r>
  </w:p>
  <w:p w:rsidR="008E74A3" w:rsidRPr="006E3696" w:rsidRDefault="008E74A3" w:rsidP="006E369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8E74A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C07" w:rsidRDefault="007C2C07">
      <w:r>
        <w:separator/>
      </w:r>
    </w:p>
  </w:footnote>
  <w:footnote w:type="continuationSeparator" w:id="1">
    <w:p w:rsidR="007C2C07" w:rsidRDefault="007C2C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8E74A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8E74A3"/>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A3" w:rsidRDefault="008E74A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Wingdings" w:hAnsi="Wingdings"/>
      </w:rPr>
    </w:lvl>
  </w:abstractNum>
  <w:abstractNum w:abstractNumId="1">
    <w:nsid w:val="00000003"/>
    <w:multiLevelType w:val="singleLevel"/>
    <w:tmpl w:val="9A88B8E4"/>
    <w:name w:val="WW8Num6"/>
    <w:lvl w:ilvl="0">
      <w:start w:val="1"/>
      <w:numFmt w:val="decimal"/>
      <w:lvlText w:val="%1."/>
      <w:lvlJc w:val="left"/>
      <w:pPr>
        <w:tabs>
          <w:tab w:val="num" w:pos="720"/>
        </w:tabs>
        <w:ind w:left="720" w:hanging="360"/>
      </w:pPr>
      <w:rPr>
        <w:b w:val="0"/>
      </w:rPr>
    </w:lvl>
  </w:abstractNum>
  <w:abstractNum w:abstractNumId="2">
    <w:nsid w:val="00000004"/>
    <w:multiLevelType w:val="singleLevel"/>
    <w:tmpl w:val="00000004"/>
    <w:name w:val="WW8Num7"/>
    <w:lvl w:ilvl="0">
      <w:start w:val="1"/>
      <w:numFmt w:val="decimal"/>
      <w:lvlText w:val="%1."/>
      <w:lvlJc w:val="left"/>
      <w:pPr>
        <w:tabs>
          <w:tab w:val="num" w:pos="648"/>
        </w:tabs>
        <w:ind w:left="648" w:hanging="360"/>
      </w:pPr>
    </w:lvl>
  </w:abstractNum>
  <w:abstractNum w:abstractNumId="3">
    <w:nsid w:val="00000005"/>
    <w:multiLevelType w:val="singleLevel"/>
    <w:tmpl w:val="00000005"/>
    <w:name w:val="WW8Num8"/>
    <w:lvl w:ilvl="0">
      <w:start w:val="1"/>
      <w:numFmt w:val="decimal"/>
      <w:lvlText w:val="%1."/>
      <w:lvlJc w:val="left"/>
      <w:pPr>
        <w:tabs>
          <w:tab w:val="num" w:pos="720"/>
        </w:tabs>
        <w:ind w:left="720" w:hanging="360"/>
      </w:pPr>
    </w:lvl>
  </w:abstractNum>
  <w:abstractNum w:abstractNumId="4">
    <w:nsid w:val="00000006"/>
    <w:multiLevelType w:val="singleLevel"/>
    <w:tmpl w:val="00000006"/>
    <w:name w:val="WW8Num10"/>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singleLevel"/>
    <w:tmpl w:val="00000007"/>
    <w:name w:val="WW8Num12"/>
    <w:lvl w:ilvl="0">
      <w:start w:val="1"/>
      <w:numFmt w:val="decimal"/>
      <w:lvlText w:val="%1."/>
      <w:lvlJc w:val="left"/>
      <w:pPr>
        <w:tabs>
          <w:tab w:val="num" w:pos="720"/>
        </w:tabs>
        <w:ind w:left="720" w:hanging="360"/>
      </w:pPr>
    </w:lvl>
  </w:abstractNum>
  <w:abstractNum w:abstractNumId="6">
    <w:nsid w:val="00000008"/>
    <w:multiLevelType w:val="multilevel"/>
    <w:tmpl w:val="C2AA6D1A"/>
    <w:name w:val="WW8Num15"/>
    <w:lvl w:ilvl="0">
      <w:start w:val="1"/>
      <w:numFmt w:val="decimal"/>
      <w:lvlText w:val="%1."/>
      <w:lvlJc w:val="left"/>
      <w:pPr>
        <w:tabs>
          <w:tab w:val="num" w:pos="720"/>
        </w:tabs>
        <w:ind w:left="720" w:hanging="360"/>
      </w:pPr>
      <w:rPr>
        <w:rFonts w:ascii="Segoe UI" w:hAnsi="Segoe UI" w:cs="Segoe UI" w:hint="default"/>
        <w:b w:val="0"/>
      </w:rPr>
    </w:lvl>
    <w:lvl w:ilvl="1">
      <w:start w:val="1"/>
      <w:numFmt w:val="bullet"/>
      <w:lvlText w:val=""/>
      <w:lvlJc w:val="left"/>
      <w:pPr>
        <w:tabs>
          <w:tab w:val="num" w:pos="1440"/>
        </w:tabs>
        <w:ind w:left="1440" w:hanging="360"/>
      </w:pPr>
      <w:rPr>
        <w:rFonts w:ascii="Wingdings" w:hAnsi="Wingdings"/>
      </w:r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nsid w:val="00000009"/>
    <w:multiLevelType w:val="singleLevel"/>
    <w:tmpl w:val="00000009"/>
    <w:name w:val="WW8Num17"/>
    <w:lvl w:ilvl="0">
      <w:start w:val="1"/>
      <w:numFmt w:val="decimal"/>
      <w:lvlText w:val="%1."/>
      <w:lvlJc w:val="left"/>
      <w:pPr>
        <w:tabs>
          <w:tab w:val="num" w:pos="648"/>
        </w:tabs>
        <w:ind w:left="648" w:hanging="360"/>
      </w:pPr>
    </w:lvl>
  </w:abstractNum>
  <w:abstractNum w:abstractNumId="8">
    <w:nsid w:val="0000000A"/>
    <w:multiLevelType w:val="singleLevel"/>
    <w:tmpl w:val="0000000A"/>
    <w:name w:val="WW8Num19"/>
    <w:lvl w:ilvl="0">
      <w:start w:val="1"/>
      <w:numFmt w:val="bullet"/>
      <w:lvlText w:val=""/>
      <w:lvlJc w:val="left"/>
      <w:pPr>
        <w:tabs>
          <w:tab w:val="num" w:pos="720"/>
        </w:tabs>
        <w:ind w:left="720" w:hanging="360"/>
      </w:pPr>
      <w:rPr>
        <w:rFonts w:ascii="Wingdings" w:hAnsi="Wingdings"/>
      </w:rPr>
    </w:lvl>
  </w:abstractNum>
  <w:abstractNum w:abstractNumId="9">
    <w:nsid w:val="0000000B"/>
    <w:multiLevelType w:val="singleLevel"/>
    <w:tmpl w:val="0000000B"/>
    <w:name w:val="WW8Num21"/>
    <w:lvl w:ilvl="0">
      <w:start w:val="1"/>
      <w:numFmt w:val="decimal"/>
      <w:lvlText w:val="%1."/>
      <w:lvlJc w:val="left"/>
      <w:pPr>
        <w:tabs>
          <w:tab w:val="num" w:pos="648"/>
        </w:tabs>
        <w:ind w:left="648" w:hanging="360"/>
      </w:pPr>
      <w:rPr>
        <w:b w:val="0"/>
        <w:color w:val="auto"/>
      </w:rPr>
    </w:lvl>
  </w:abstractNum>
  <w:abstractNum w:abstractNumId="10">
    <w:nsid w:val="0000000C"/>
    <w:multiLevelType w:val="singleLevel"/>
    <w:tmpl w:val="0994C4D4"/>
    <w:name w:val="WW8Num23"/>
    <w:lvl w:ilvl="0">
      <w:start w:val="1"/>
      <w:numFmt w:val="decimal"/>
      <w:lvlText w:val="%1."/>
      <w:lvlJc w:val="left"/>
      <w:pPr>
        <w:tabs>
          <w:tab w:val="num" w:pos="720"/>
        </w:tabs>
        <w:ind w:left="720" w:hanging="360"/>
      </w:pPr>
      <w:rPr>
        <w:b w:val="0"/>
      </w:rPr>
    </w:lvl>
  </w:abstractNum>
  <w:abstractNum w:abstractNumId="11">
    <w:nsid w:val="0000000D"/>
    <w:multiLevelType w:val="singleLevel"/>
    <w:tmpl w:val="0000000D"/>
    <w:name w:val="WW8Num24"/>
    <w:lvl w:ilvl="0">
      <w:start w:val="1"/>
      <w:numFmt w:val="bullet"/>
      <w:lvlText w:val=""/>
      <w:lvlJc w:val="left"/>
      <w:pPr>
        <w:tabs>
          <w:tab w:val="num" w:pos="720"/>
        </w:tabs>
        <w:ind w:left="720" w:hanging="360"/>
      </w:pPr>
      <w:rPr>
        <w:rFonts w:ascii="Wingdings" w:hAnsi="Wingdings"/>
      </w:rPr>
    </w:lvl>
  </w:abstractNum>
  <w:abstractNum w:abstractNumId="12">
    <w:nsid w:val="0000000E"/>
    <w:multiLevelType w:val="singleLevel"/>
    <w:tmpl w:val="2F74D65A"/>
    <w:name w:val="WW8Num27"/>
    <w:lvl w:ilvl="0">
      <w:start w:val="1"/>
      <w:numFmt w:val="decimal"/>
      <w:lvlText w:val="%1."/>
      <w:lvlJc w:val="left"/>
      <w:pPr>
        <w:tabs>
          <w:tab w:val="num" w:pos="720"/>
        </w:tabs>
        <w:ind w:left="720" w:hanging="360"/>
      </w:pPr>
      <w:rPr>
        <w:rFonts w:ascii="Segoe UI" w:hAnsi="Segoe UI" w:cs="Segoe UI" w:hint="default"/>
        <w:b w:val="0"/>
      </w:rPr>
    </w:lvl>
  </w:abstractNum>
  <w:abstractNum w:abstractNumId="13">
    <w:nsid w:val="0000000F"/>
    <w:multiLevelType w:val="singleLevel"/>
    <w:tmpl w:val="8E04BC06"/>
    <w:name w:val="WW8Num30"/>
    <w:lvl w:ilvl="0">
      <w:start w:val="1"/>
      <w:numFmt w:val="decimal"/>
      <w:lvlText w:val="%1."/>
      <w:lvlJc w:val="left"/>
      <w:pPr>
        <w:tabs>
          <w:tab w:val="num" w:pos="720"/>
        </w:tabs>
        <w:ind w:left="720" w:hanging="360"/>
      </w:pPr>
      <w:rPr>
        <w:rFonts w:ascii="Segoe UI" w:hAnsi="Segoe UI" w:cs="Segoe UI" w:hint="default"/>
        <w:b w:val="0"/>
      </w:rPr>
    </w:lvl>
  </w:abstractNum>
  <w:abstractNum w:abstractNumId="14">
    <w:nsid w:val="00000010"/>
    <w:multiLevelType w:val="singleLevel"/>
    <w:tmpl w:val="A7CE095C"/>
    <w:name w:val="WW8Num31"/>
    <w:lvl w:ilvl="0">
      <w:start w:val="1"/>
      <w:numFmt w:val="decimal"/>
      <w:lvlText w:val="%1."/>
      <w:lvlJc w:val="left"/>
      <w:pPr>
        <w:tabs>
          <w:tab w:val="num" w:pos="720"/>
        </w:tabs>
        <w:ind w:left="720" w:hanging="360"/>
      </w:pPr>
      <w:rPr>
        <w:b w:val="0"/>
      </w:rPr>
    </w:lvl>
  </w:abstractNum>
  <w:abstractNum w:abstractNumId="15">
    <w:nsid w:val="00000011"/>
    <w:multiLevelType w:val="singleLevel"/>
    <w:tmpl w:val="00000011"/>
    <w:name w:val="WW8Num32"/>
    <w:lvl w:ilvl="0">
      <w:start w:val="1"/>
      <w:numFmt w:val="bullet"/>
      <w:lvlText w:val=""/>
      <w:lvlJc w:val="left"/>
      <w:pPr>
        <w:tabs>
          <w:tab w:val="num" w:pos="648"/>
        </w:tabs>
        <w:ind w:left="648" w:hanging="360"/>
      </w:pPr>
      <w:rPr>
        <w:rFonts w:ascii="Symbol" w:hAnsi="Symbol"/>
      </w:rPr>
    </w:lvl>
  </w:abstractNum>
  <w:abstractNum w:abstractNumId="16">
    <w:nsid w:val="00000012"/>
    <w:multiLevelType w:val="singleLevel"/>
    <w:tmpl w:val="58844378"/>
    <w:name w:val="WW8Num33"/>
    <w:lvl w:ilvl="0">
      <w:start w:val="1"/>
      <w:numFmt w:val="decimal"/>
      <w:lvlText w:val="%1."/>
      <w:lvlJc w:val="left"/>
      <w:pPr>
        <w:tabs>
          <w:tab w:val="num" w:pos="720"/>
        </w:tabs>
        <w:ind w:left="720" w:hanging="360"/>
      </w:pPr>
      <w:rPr>
        <w:b w:val="0"/>
      </w:rPr>
    </w:lvl>
  </w:abstractNum>
  <w:abstractNum w:abstractNumId="17">
    <w:nsid w:val="00000013"/>
    <w:multiLevelType w:val="singleLevel"/>
    <w:tmpl w:val="00000013"/>
    <w:name w:val="WW8Num35"/>
    <w:lvl w:ilvl="0">
      <w:start w:val="1"/>
      <w:numFmt w:val="bullet"/>
      <w:lvlText w:val=""/>
      <w:lvlJc w:val="left"/>
      <w:pPr>
        <w:tabs>
          <w:tab w:val="num" w:pos="720"/>
        </w:tabs>
        <w:ind w:left="720" w:hanging="360"/>
      </w:pPr>
      <w:rPr>
        <w:rFonts w:ascii="Wingdings" w:hAnsi="Wingdings"/>
      </w:rPr>
    </w:lvl>
  </w:abstractNum>
  <w:abstractNum w:abstractNumId="18">
    <w:nsid w:val="00000014"/>
    <w:multiLevelType w:val="singleLevel"/>
    <w:tmpl w:val="00000014"/>
    <w:name w:val="WW8Num36"/>
    <w:lvl w:ilvl="0">
      <w:start w:val="1"/>
      <w:numFmt w:val="bullet"/>
      <w:lvlText w:val=""/>
      <w:lvlJc w:val="left"/>
      <w:pPr>
        <w:tabs>
          <w:tab w:val="num" w:pos="720"/>
        </w:tabs>
        <w:ind w:left="720" w:hanging="360"/>
      </w:pPr>
      <w:rPr>
        <w:rFonts w:ascii="Wingdings" w:hAnsi="Wingdings"/>
      </w:rPr>
    </w:lvl>
  </w:abstractNum>
  <w:abstractNum w:abstractNumId="19">
    <w:nsid w:val="00000016"/>
    <w:multiLevelType w:val="singleLevel"/>
    <w:tmpl w:val="00000016"/>
    <w:name w:val="WW8Num38"/>
    <w:lvl w:ilvl="0">
      <w:start w:val="1"/>
      <w:numFmt w:val="bullet"/>
      <w:lvlText w:val=""/>
      <w:lvlJc w:val="left"/>
      <w:pPr>
        <w:tabs>
          <w:tab w:val="num" w:pos="720"/>
        </w:tabs>
        <w:ind w:left="720" w:hanging="360"/>
      </w:pPr>
      <w:rPr>
        <w:rFonts w:ascii="Wingdings" w:hAnsi="Wingdings"/>
      </w:rPr>
    </w:lvl>
  </w:abstractNum>
  <w:abstractNum w:abstractNumId="20">
    <w:nsid w:val="00000017"/>
    <w:multiLevelType w:val="singleLevel"/>
    <w:tmpl w:val="00000017"/>
    <w:name w:val="WW8Num39"/>
    <w:lvl w:ilvl="0">
      <w:start w:val="1"/>
      <w:numFmt w:val="bullet"/>
      <w:lvlText w:val=""/>
      <w:lvlJc w:val="left"/>
      <w:pPr>
        <w:tabs>
          <w:tab w:val="num" w:pos="648"/>
        </w:tabs>
        <w:ind w:left="648" w:hanging="360"/>
      </w:pPr>
      <w:rPr>
        <w:rFonts w:ascii="Wingdings" w:hAnsi="Wingdings"/>
      </w:rPr>
    </w:lvl>
  </w:abstractNum>
  <w:abstractNum w:abstractNumId="21">
    <w:nsid w:val="00000018"/>
    <w:multiLevelType w:val="singleLevel"/>
    <w:tmpl w:val="00000018"/>
    <w:name w:val="WW8Num40"/>
    <w:lvl w:ilvl="0">
      <w:start w:val="1"/>
      <w:numFmt w:val="decimal"/>
      <w:lvlText w:val="%1."/>
      <w:lvlJc w:val="left"/>
      <w:pPr>
        <w:tabs>
          <w:tab w:val="num" w:pos="720"/>
        </w:tabs>
        <w:ind w:left="720" w:hanging="360"/>
      </w:pPr>
    </w:lvl>
  </w:abstractNum>
  <w:abstractNum w:abstractNumId="22">
    <w:nsid w:val="00000019"/>
    <w:multiLevelType w:val="singleLevel"/>
    <w:tmpl w:val="00000019"/>
    <w:name w:val="WW8Num42"/>
    <w:lvl w:ilvl="0">
      <w:start w:val="1"/>
      <w:numFmt w:val="decimal"/>
      <w:lvlText w:val="%1."/>
      <w:lvlJc w:val="left"/>
      <w:pPr>
        <w:tabs>
          <w:tab w:val="num" w:pos="648"/>
        </w:tabs>
        <w:ind w:left="648" w:hanging="360"/>
      </w:pPr>
    </w:lvl>
  </w:abstractNum>
  <w:abstractNum w:abstractNumId="23">
    <w:nsid w:val="0000001A"/>
    <w:multiLevelType w:val="singleLevel"/>
    <w:tmpl w:val="8292AFF0"/>
    <w:name w:val="WW8Num43"/>
    <w:lvl w:ilvl="0">
      <w:start w:val="1"/>
      <w:numFmt w:val="decimal"/>
      <w:lvlText w:val="%1."/>
      <w:lvlJc w:val="left"/>
      <w:pPr>
        <w:tabs>
          <w:tab w:val="num" w:pos="720"/>
        </w:tabs>
        <w:ind w:left="720" w:hanging="360"/>
      </w:pPr>
      <w:rPr>
        <w:b w:val="0"/>
        <w:sz w:val="19"/>
        <w:szCs w:val="19"/>
      </w:rPr>
    </w:lvl>
  </w:abstractNum>
  <w:abstractNum w:abstractNumId="24">
    <w:nsid w:val="0000001B"/>
    <w:multiLevelType w:val="singleLevel"/>
    <w:tmpl w:val="0000001B"/>
    <w:name w:val="WW8Num45"/>
    <w:lvl w:ilvl="0">
      <w:start w:val="1"/>
      <w:numFmt w:val="bullet"/>
      <w:pStyle w:val="Poin-poinChar"/>
      <w:lvlText w:val=""/>
      <w:lvlJc w:val="left"/>
      <w:pPr>
        <w:tabs>
          <w:tab w:val="num" w:pos="737"/>
        </w:tabs>
        <w:ind w:left="737" w:hanging="340"/>
      </w:pPr>
      <w:rPr>
        <w:rFonts w:ascii="Wingdings" w:hAnsi="Wingdings"/>
        <w:color w:val="auto"/>
        <w:sz w:val="22"/>
        <w:szCs w:val="22"/>
        <w:lang w:val="id-ID"/>
      </w:rPr>
    </w:lvl>
  </w:abstractNum>
  <w:abstractNum w:abstractNumId="25">
    <w:nsid w:val="0000001C"/>
    <w:multiLevelType w:val="singleLevel"/>
    <w:tmpl w:val="57B4FB42"/>
    <w:name w:val="WW8Num46"/>
    <w:lvl w:ilvl="0">
      <w:start w:val="1"/>
      <w:numFmt w:val="decimal"/>
      <w:lvlText w:val="%1."/>
      <w:lvlJc w:val="left"/>
      <w:pPr>
        <w:tabs>
          <w:tab w:val="num" w:pos="720"/>
        </w:tabs>
        <w:ind w:left="720" w:hanging="360"/>
      </w:pPr>
      <w:rPr>
        <w:rFonts w:ascii="Segoe UI" w:hAnsi="Segoe UI" w:cs="Segoe UI" w:hint="default"/>
        <w:b w:val="0"/>
        <w:sz w:val="19"/>
        <w:szCs w:val="19"/>
      </w:rPr>
    </w:lvl>
  </w:abstractNum>
  <w:abstractNum w:abstractNumId="26">
    <w:nsid w:val="0000001D"/>
    <w:multiLevelType w:val="singleLevel"/>
    <w:tmpl w:val="3CAC0DBE"/>
    <w:name w:val="WW8Num47"/>
    <w:lvl w:ilvl="0">
      <w:start w:val="1"/>
      <w:numFmt w:val="decimal"/>
      <w:lvlText w:val="%1."/>
      <w:lvlJc w:val="left"/>
      <w:pPr>
        <w:tabs>
          <w:tab w:val="num" w:pos="720"/>
        </w:tabs>
        <w:ind w:left="720" w:hanging="360"/>
      </w:pPr>
      <w:rPr>
        <w:b w:val="0"/>
      </w:rPr>
    </w:lvl>
  </w:abstractNum>
  <w:abstractNum w:abstractNumId="27">
    <w:nsid w:val="0000001E"/>
    <w:multiLevelType w:val="singleLevel"/>
    <w:tmpl w:val="54B87310"/>
    <w:name w:val="WW8Num48"/>
    <w:lvl w:ilvl="0">
      <w:start w:val="1"/>
      <w:numFmt w:val="decimal"/>
      <w:lvlText w:val="%1."/>
      <w:lvlJc w:val="left"/>
      <w:pPr>
        <w:tabs>
          <w:tab w:val="num" w:pos="720"/>
        </w:tabs>
        <w:ind w:left="720" w:hanging="360"/>
      </w:pPr>
      <w:rPr>
        <w:rFonts w:ascii="Segoe UI" w:hAnsi="Segoe UI"/>
        <w:sz w:val="19"/>
      </w:rPr>
    </w:lvl>
  </w:abstractNum>
  <w:abstractNum w:abstractNumId="28">
    <w:nsid w:val="0000001F"/>
    <w:multiLevelType w:val="multilevel"/>
    <w:tmpl w:val="0000001F"/>
    <w:name w:val="WW8Num49"/>
    <w:lvl w:ilvl="0">
      <w:start w:val="1"/>
      <w:numFmt w:val="decimal"/>
      <w:pStyle w:val="Heading3"/>
      <w:lvlText w:val="%1."/>
      <w:lvlJc w:val="left"/>
      <w:pPr>
        <w:tabs>
          <w:tab w:val="num" w:pos="454"/>
        </w:tabs>
        <w:ind w:left="0" w:firstLine="0"/>
      </w:pPr>
      <w:rPr>
        <w:rFonts w:ascii="Myriad Pro" w:hAnsi="Myriad Pro"/>
      </w:rPr>
    </w:lvl>
    <w:lvl w:ilvl="1">
      <w:start w:val="1"/>
      <w:numFmt w:val="decimal"/>
      <w:lvlText w:val="%1.%2 "/>
      <w:lvlJc w:val="left"/>
      <w:pPr>
        <w:tabs>
          <w:tab w:val="num" w:pos="747"/>
        </w:tabs>
        <w:ind w:left="180" w:hanging="180"/>
      </w:pPr>
      <w:rPr>
        <w:rFonts w:ascii="Myriad Pro" w:hAnsi="Myriad Pro"/>
        <w:b/>
        <w:i w:val="0"/>
        <w:sz w:val="32"/>
        <w:szCs w:val="32"/>
      </w:rPr>
    </w:lvl>
    <w:lvl w:ilvl="2">
      <w:start w:val="1"/>
      <w:numFmt w:val="decimal"/>
      <w:lvlText w:val="%1.%2.%3 "/>
      <w:lvlJc w:val="left"/>
      <w:pPr>
        <w:tabs>
          <w:tab w:val="num" w:pos="936"/>
        </w:tabs>
        <w:ind w:left="540" w:hanging="540"/>
      </w:pPr>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lvl>
    <w:lvl w:ilvl="3">
      <w:start w:val="1"/>
      <w:numFmt w:val="decimal"/>
      <w:lvlText w:val="%1.%2.%3.%4 "/>
      <w:lvlJc w:val="left"/>
      <w:pPr>
        <w:tabs>
          <w:tab w:val="num" w:pos="907"/>
        </w:tabs>
        <w:ind w:left="0" w:firstLine="0"/>
      </w:pPr>
      <w:rPr>
        <w:rFonts w:ascii="Myriad Pro" w:hAnsi="Myriad Pro"/>
        <w:b/>
        <w:i w:val="0"/>
        <w:sz w:val="24"/>
        <w:szCs w:val="24"/>
      </w:rPr>
    </w:lvl>
    <w:lvl w:ilvl="4">
      <w:start w:val="1"/>
      <w:numFmt w:val="decimal"/>
      <w:lvlText w:val="%1.%2.%3.%4.%5 "/>
      <w:lvlJc w:val="left"/>
      <w:pPr>
        <w:tabs>
          <w:tab w:val="num" w:pos="0"/>
        </w:tabs>
        <w:ind w:left="0" w:firstLine="0"/>
      </w:pPr>
      <w:rPr>
        <w:rFonts w:ascii="Myriad Pro" w:hAnsi="Myriad Pro"/>
        <w:b/>
        <w:i w:val="0"/>
        <w:sz w:val="24"/>
        <w:szCs w:val="24"/>
      </w:rPr>
    </w:lvl>
    <w:lvl w:ilvl="5">
      <w:start w:val="1"/>
      <w:numFmt w:val="decimal"/>
      <w:lvlText w:val="%1.%2.%3.%4.%5.%6 "/>
      <w:lvlJc w:val="left"/>
      <w:pPr>
        <w:tabs>
          <w:tab w:val="num" w:pos="-900"/>
        </w:tabs>
        <w:ind w:left="900" w:firstLine="0"/>
      </w:pPr>
    </w:lvl>
    <w:lvl w:ilvl="6">
      <w:start w:val="1"/>
      <w:numFmt w:val="decimal"/>
      <w:lvlText w:val="%1.%2.%3.%4.%5.%6.%7 "/>
      <w:lvlJc w:val="left"/>
      <w:pPr>
        <w:tabs>
          <w:tab w:val="num" w:pos="-900"/>
        </w:tabs>
        <w:ind w:left="900" w:firstLine="0"/>
      </w:pPr>
    </w:lvl>
    <w:lvl w:ilvl="7">
      <w:start w:val="1"/>
      <w:numFmt w:val="decimal"/>
      <w:lvlText w:val="%1.%2.%3.%4.%5.%6.%7.%8 "/>
      <w:lvlJc w:val="left"/>
      <w:pPr>
        <w:tabs>
          <w:tab w:val="num" w:pos="-900"/>
        </w:tabs>
        <w:ind w:left="900" w:firstLine="0"/>
      </w:pPr>
    </w:lvl>
    <w:lvl w:ilvl="8">
      <w:start w:val="1"/>
      <w:numFmt w:val="decimal"/>
      <w:lvlText w:val="%1.%2.%3.%4.%5.%6.%7.%8.%9"/>
      <w:lvlJc w:val="left"/>
      <w:pPr>
        <w:tabs>
          <w:tab w:val="num" w:pos="-900"/>
        </w:tabs>
        <w:ind w:left="900" w:firstLine="0"/>
      </w:pPr>
    </w:lvl>
  </w:abstractNum>
  <w:abstractNum w:abstractNumId="29">
    <w:nsid w:val="00000020"/>
    <w:multiLevelType w:val="multilevel"/>
    <w:tmpl w:val="00000020"/>
    <w:name w:val="WW8Num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00000021"/>
    <w:multiLevelType w:val="singleLevel"/>
    <w:tmpl w:val="00000021"/>
    <w:name w:val="WW8Num52"/>
    <w:lvl w:ilvl="0">
      <w:start w:val="1"/>
      <w:numFmt w:val="decimal"/>
      <w:lvlText w:val="%1."/>
      <w:lvlJc w:val="left"/>
      <w:pPr>
        <w:tabs>
          <w:tab w:val="num" w:pos="720"/>
        </w:tabs>
        <w:ind w:left="720" w:hanging="360"/>
      </w:pPr>
    </w:lvl>
  </w:abstractNum>
  <w:abstractNum w:abstractNumId="31">
    <w:nsid w:val="00000022"/>
    <w:multiLevelType w:val="singleLevel"/>
    <w:tmpl w:val="00000022"/>
    <w:name w:val="WW8Num53"/>
    <w:lvl w:ilvl="0">
      <w:start w:val="1"/>
      <w:numFmt w:val="decimal"/>
      <w:lvlText w:val="%1."/>
      <w:lvlJc w:val="left"/>
      <w:pPr>
        <w:tabs>
          <w:tab w:val="num" w:pos="720"/>
        </w:tabs>
        <w:ind w:left="720" w:hanging="360"/>
      </w:pPr>
    </w:lvl>
  </w:abstractNum>
  <w:abstractNum w:abstractNumId="32">
    <w:nsid w:val="00000023"/>
    <w:multiLevelType w:val="multilevel"/>
    <w:tmpl w:val="A9103B32"/>
    <w:name w:val="WW8Num54"/>
    <w:lvl w:ilvl="0">
      <w:start w:val="1"/>
      <w:numFmt w:val="decimal"/>
      <w:lvlText w:val="%1."/>
      <w:lvlJc w:val="left"/>
      <w:pPr>
        <w:tabs>
          <w:tab w:val="num" w:pos="720"/>
        </w:tabs>
        <w:ind w:left="720" w:hanging="360"/>
      </w:pPr>
      <w:rPr>
        <w:rFonts w:ascii="Segoe UI" w:hAnsi="Segoe UI" w:cs="Segoe UI" w:hint="default"/>
      </w:rPr>
    </w:lvl>
    <w:lvl w:ilvl="1">
      <w:start w:val="1"/>
      <w:numFmt w:val="bullet"/>
      <w:lvlText w:val=""/>
      <w:lvlJc w:val="left"/>
      <w:pPr>
        <w:tabs>
          <w:tab w:val="num" w:pos="1440"/>
        </w:tabs>
        <w:ind w:left="1440" w:hanging="360"/>
      </w:pPr>
      <w:rPr>
        <w:rFonts w:ascii="Wingdings" w:hAnsi="Wingdings"/>
      </w:r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3">
    <w:nsid w:val="00000024"/>
    <w:multiLevelType w:val="multilevel"/>
    <w:tmpl w:val="00000024"/>
    <w:name w:val="WW8Num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00000025"/>
    <w:multiLevelType w:val="singleLevel"/>
    <w:tmpl w:val="00000025"/>
    <w:name w:val="WW8Num56"/>
    <w:lvl w:ilvl="0">
      <w:start w:val="1"/>
      <w:numFmt w:val="decimal"/>
      <w:lvlText w:val="%1."/>
      <w:lvlJc w:val="left"/>
      <w:pPr>
        <w:tabs>
          <w:tab w:val="num" w:pos="720"/>
        </w:tabs>
        <w:ind w:left="720" w:hanging="360"/>
      </w:pPr>
    </w:lvl>
  </w:abstractNum>
  <w:abstractNum w:abstractNumId="35">
    <w:nsid w:val="00000026"/>
    <w:multiLevelType w:val="singleLevel"/>
    <w:tmpl w:val="00000026"/>
    <w:name w:val="WW8Num57"/>
    <w:lvl w:ilvl="0">
      <w:start w:val="1"/>
      <w:numFmt w:val="decimal"/>
      <w:lvlText w:val="%1."/>
      <w:lvlJc w:val="left"/>
      <w:pPr>
        <w:tabs>
          <w:tab w:val="num" w:pos="720"/>
        </w:tabs>
        <w:ind w:left="720" w:hanging="360"/>
      </w:pPr>
    </w:lvl>
  </w:abstractNum>
  <w:abstractNum w:abstractNumId="36">
    <w:nsid w:val="00000027"/>
    <w:multiLevelType w:val="singleLevel"/>
    <w:tmpl w:val="00000027"/>
    <w:name w:val="WW8Num58"/>
    <w:lvl w:ilvl="0">
      <w:start w:val="1"/>
      <w:numFmt w:val="decimal"/>
      <w:lvlText w:val="%1."/>
      <w:lvlJc w:val="left"/>
      <w:pPr>
        <w:tabs>
          <w:tab w:val="num" w:pos="720"/>
        </w:tabs>
        <w:ind w:left="720" w:hanging="360"/>
      </w:pPr>
    </w:lvl>
  </w:abstractNum>
  <w:abstractNum w:abstractNumId="37">
    <w:nsid w:val="00491FE7"/>
    <w:multiLevelType w:val="hybridMultilevel"/>
    <w:tmpl w:val="23A8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0D762DF"/>
    <w:multiLevelType w:val="hybridMultilevel"/>
    <w:tmpl w:val="9B4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3615C87"/>
    <w:multiLevelType w:val="hybridMultilevel"/>
    <w:tmpl w:val="D5860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05401B03"/>
    <w:multiLevelType w:val="hybridMultilevel"/>
    <w:tmpl w:val="9B186ECA"/>
    <w:lvl w:ilvl="0" w:tplc="AE64DD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5D45865"/>
    <w:multiLevelType w:val="hybridMultilevel"/>
    <w:tmpl w:val="D324C5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06493C44"/>
    <w:multiLevelType w:val="hybridMultilevel"/>
    <w:tmpl w:val="9AB80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E840A7F"/>
    <w:multiLevelType w:val="hybridMultilevel"/>
    <w:tmpl w:val="036C8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0EA33B69"/>
    <w:multiLevelType w:val="hybridMultilevel"/>
    <w:tmpl w:val="24B8E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0EEB0817"/>
    <w:multiLevelType w:val="hybridMultilevel"/>
    <w:tmpl w:val="2410F7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0F5E4110"/>
    <w:multiLevelType w:val="multilevel"/>
    <w:tmpl w:val="E53A6DA4"/>
    <w:styleLink w:val="Style1"/>
    <w:lvl w:ilvl="0">
      <w:start w:val="1"/>
      <w:numFmt w:val="none"/>
      <w:lvlText w:val=""/>
      <w:lvlJc w:val="left"/>
      <w:pPr>
        <w:ind w:left="432" w:hanging="432"/>
      </w:pPr>
      <w:rPr>
        <w:rFonts w:hint="default"/>
        <w:b/>
        <w:i w:val="0"/>
        <w:sz w:val="36"/>
        <w:szCs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nsid w:val="0FF84DC8"/>
    <w:multiLevelType w:val="hybridMultilevel"/>
    <w:tmpl w:val="6AC6C380"/>
    <w:lvl w:ilvl="0" w:tplc="177896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108D30A2"/>
    <w:multiLevelType w:val="hybridMultilevel"/>
    <w:tmpl w:val="D1D8F59C"/>
    <w:lvl w:ilvl="0" w:tplc="B2C81F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11174358"/>
    <w:multiLevelType w:val="hybridMultilevel"/>
    <w:tmpl w:val="7D6AA79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0">
    <w:nsid w:val="14DE4BF0"/>
    <w:multiLevelType w:val="hybridMultilevel"/>
    <w:tmpl w:val="186E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727625F"/>
    <w:multiLevelType w:val="hybridMultilevel"/>
    <w:tmpl w:val="59BA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8A52A58"/>
    <w:multiLevelType w:val="hybridMultilevel"/>
    <w:tmpl w:val="E12256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190762B6"/>
    <w:multiLevelType w:val="hybridMultilevel"/>
    <w:tmpl w:val="757ECE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1A9A3681"/>
    <w:multiLevelType w:val="hybridMultilevel"/>
    <w:tmpl w:val="8188C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AE878CA"/>
    <w:multiLevelType w:val="hybridMultilevel"/>
    <w:tmpl w:val="427CEB5A"/>
    <w:name w:val="Outline23112322222223"/>
    <w:lvl w:ilvl="0" w:tplc="2904C32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1CAA5D82"/>
    <w:multiLevelType w:val="hybridMultilevel"/>
    <w:tmpl w:val="4F967E3A"/>
    <w:lvl w:ilvl="0" w:tplc="6BD0797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1DC549F3"/>
    <w:multiLevelType w:val="hybridMultilevel"/>
    <w:tmpl w:val="63B6B7F8"/>
    <w:lvl w:ilvl="0" w:tplc="EE8AA2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1E914AFA"/>
    <w:multiLevelType w:val="hybridMultilevel"/>
    <w:tmpl w:val="265870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1F274A6D"/>
    <w:multiLevelType w:val="hybridMultilevel"/>
    <w:tmpl w:val="8BCA63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0">
    <w:nsid w:val="21E50B6F"/>
    <w:multiLevelType w:val="hybridMultilevel"/>
    <w:tmpl w:val="A448EA4A"/>
    <w:lvl w:ilvl="0" w:tplc="360A8EB0">
      <w:start w:val="1"/>
      <w:numFmt w:val="decimal"/>
      <w:lvlText w:val="%1."/>
      <w:lvlJc w:val="left"/>
      <w:pPr>
        <w:tabs>
          <w:tab w:val="num" w:pos="720"/>
        </w:tabs>
        <w:ind w:left="720" w:hanging="360"/>
      </w:pPr>
      <w:rPr>
        <w:b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24D12271"/>
    <w:multiLevelType w:val="hybridMultilevel"/>
    <w:tmpl w:val="13FADB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26C752EC"/>
    <w:multiLevelType w:val="hybridMultilevel"/>
    <w:tmpl w:val="CE7E49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26CE53A4"/>
    <w:multiLevelType w:val="hybridMultilevel"/>
    <w:tmpl w:val="14901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92529B3"/>
    <w:multiLevelType w:val="hybridMultilevel"/>
    <w:tmpl w:val="F80CA28A"/>
    <w:lvl w:ilvl="0" w:tplc="FE76B1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2D5D1002"/>
    <w:multiLevelType w:val="hybridMultilevel"/>
    <w:tmpl w:val="AD4CF2B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2F8D7FC0"/>
    <w:multiLevelType w:val="hybridMultilevel"/>
    <w:tmpl w:val="76AC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3115E87"/>
    <w:multiLevelType w:val="hybridMultilevel"/>
    <w:tmpl w:val="3158648C"/>
    <w:lvl w:ilvl="0" w:tplc="EB2CB3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34DF7C31"/>
    <w:multiLevelType w:val="hybridMultilevel"/>
    <w:tmpl w:val="65A87840"/>
    <w:lvl w:ilvl="0" w:tplc="585AD42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nsid w:val="373F290B"/>
    <w:multiLevelType w:val="hybridMultilevel"/>
    <w:tmpl w:val="AF9EB678"/>
    <w:lvl w:ilvl="0" w:tplc="03DC5B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399A1276"/>
    <w:multiLevelType w:val="hybridMultilevel"/>
    <w:tmpl w:val="BC86DE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3AC66C2F"/>
    <w:multiLevelType w:val="hybridMultilevel"/>
    <w:tmpl w:val="3D58A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B543F4B"/>
    <w:multiLevelType w:val="hybridMultilevel"/>
    <w:tmpl w:val="76A86AE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B6F634D"/>
    <w:multiLevelType w:val="hybridMultilevel"/>
    <w:tmpl w:val="BC00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CA83E09"/>
    <w:multiLevelType w:val="hybridMultilevel"/>
    <w:tmpl w:val="500EA7A6"/>
    <w:lvl w:ilvl="0" w:tplc="68248D20">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5">
    <w:nsid w:val="3F015CE5"/>
    <w:multiLevelType w:val="hybridMultilevel"/>
    <w:tmpl w:val="E27C48FE"/>
    <w:lvl w:ilvl="0" w:tplc="0409000F">
      <w:start w:val="1"/>
      <w:numFmt w:val="decimal"/>
      <w:lvlText w:val="%1."/>
      <w:lvlJc w:val="left"/>
      <w:pPr>
        <w:ind w:left="720" w:hanging="360"/>
      </w:pPr>
      <w:rPr>
        <w:rFonts w:ascii="Segoe UI" w:hAnsi="Segoe UI" w:cs="Segoe UI"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39978DA"/>
    <w:multiLevelType w:val="hybridMultilevel"/>
    <w:tmpl w:val="3EB634AE"/>
    <w:lvl w:ilvl="0" w:tplc="BFACDF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446C1A6A"/>
    <w:multiLevelType w:val="hybridMultilevel"/>
    <w:tmpl w:val="45E85D0E"/>
    <w:lvl w:ilvl="0" w:tplc="45D448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5C54B7C"/>
    <w:multiLevelType w:val="hybridMultilevel"/>
    <w:tmpl w:val="1EACEBE4"/>
    <w:name w:val="Outline222222"/>
    <w:lvl w:ilvl="0" w:tplc="DDA8FF8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480B22DA"/>
    <w:multiLevelType w:val="hybridMultilevel"/>
    <w:tmpl w:val="13CCEBA4"/>
    <w:lvl w:ilvl="0" w:tplc="A5702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nsid w:val="49BF6C00"/>
    <w:multiLevelType w:val="hybridMultilevel"/>
    <w:tmpl w:val="F02C6DF2"/>
    <w:name w:val="Outline22"/>
    <w:lvl w:ilvl="0" w:tplc="FFFFFFFF">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nsolas" w:hAnsi="Consolas" w:hint="default"/>
      </w:rPr>
    </w:lvl>
    <w:lvl w:ilvl="2" w:tplc="FFFFFFFF" w:tentative="1">
      <w:start w:val="1"/>
      <w:numFmt w:val="bullet"/>
      <w:lvlText w:val=""/>
      <w:lvlJc w:val="left"/>
      <w:pPr>
        <w:ind w:left="2935" w:hanging="360"/>
      </w:pPr>
      <w:rPr>
        <w:rFonts w:ascii="MS Reference Specialty" w:hAnsi="MS Reference Specialty"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nsolas" w:hAnsi="Consolas" w:hint="default"/>
      </w:rPr>
    </w:lvl>
    <w:lvl w:ilvl="5" w:tplc="FFFFFFFF" w:tentative="1">
      <w:start w:val="1"/>
      <w:numFmt w:val="bullet"/>
      <w:lvlText w:val=""/>
      <w:lvlJc w:val="left"/>
      <w:pPr>
        <w:ind w:left="5095" w:hanging="360"/>
      </w:pPr>
      <w:rPr>
        <w:rFonts w:ascii="MS Reference Specialty" w:hAnsi="MS Reference Specialty"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nsolas" w:hAnsi="Consolas" w:hint="default"/>
      </w:rPr>
    </w:lvl>
    <w:lvl w:ilvl="8" w:tplc="FFFFFFFF" w:tentative="1">
      <w:start w:val="1"/>
      <w:numFmt w:val="bullet"/>
      <w:lvlText w:val=""/>
      <w:lvlJc w:val="left"/>
      <w:pPr>
        <w:ind w:left="7255" w:hanging="360"/>
      </w:pPr>
      <w:rPr>
        <w:rFonts w:ascii="MS Reference Specialty" w:hAnsi="MS Reference Specialty" w:hint="default"/>
      </w:rPr>
    </w:lvl>
  </w:abstractNum>
  <w:abstractNum w:abstractNumId="81">
    <w:nsid w:val="50B332B2"/>
    <w:multiLevelType w:val="hybridMultilevel"/>
    <w:tmpl w:val="4072A456"/>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0BA3433"/>
    <w:multiLevelType w:val="hybridMultilevel"/>
    <w:tmpl w:val="24B8E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50F9386C"/>
    <w:multiLevelType w:val="hybridMultilevel"/>
    <w:tmpl w:val="6EB6DB2A"/>
    <w:lvl w:ilvl="0" w:tplc="9940D486">
      <w:start w:val="1"/>
      <w:numFmt w:val="decimal"/>
      <w:lvlText w:val="%1."/>
      <w:lvlJc w:val="left"/>
      <w:pPr>
        <w:tabs>
          <w:tab w:val="num" w:pos="720"/>
        </w:tabs>
        <w:ind w:left="720" w:hanging="360"/>
      </w:pPr>
      <w:rPr>
        <w:b w:val="0"/>
        <w:sz w:val="22"/>
        <w:szCs w:val="22"/>
      </w:rPr>
    </w:lvl>
    <w:lvl w:ilvl="1" w:tplc="A8DCB4E2" w:tentative="1">
      <w:start w:val="1"/>
      <w:numFmt w:val="lowerLetter"/>
      <w:lvlText w:val="%2."/>
      <w:lvlJc w:val="left"/>
      <w:pPr>
        <w:tabs>
          <w:tab w:val="num" w:pos="1440"/>
        </w:tabs>
        <w:ind w:left="1440" w:hanging="360"/>
      </w:pPr>
    </w:lvl>
    <w:lvl w:ilvl="2" w:tplc="F27ACA40" w:tentative="1">
      <w:start w:val="1"/>
      <w:numFmt w:val="lowerRoman"/>
      <w:lvlText w:val="%3."/>
      <w:lvlJc w:val="right"/>
      <w:pPr>
        <w:tabs>
          <w:tab w:val="num" w:pos="2160"/>
        </w:tabs>
        <w:ind w:left="2160" w:hanging="180"/>
      </w:pPr>
    </w:lvl>
    <w:lvl w:ilvl="3" w:tplc="84760B98" w:tentative="1">
      <w:start w:val="1"/>
      <w:numFmt w:val="decimal"/>
      <w:lvlText w:val="%4."/>
      <w:lvlJc w:val="left"/>
      <w:pPr>
        <w:tabs>
          <w:tab w:val="num" w:pos="2880"/>
        </w:tabs>
        <w:ind w:left="2880" w:hanging="360"/>
      </w:pPr>
    </w:lvl>
    <w:lvl w:ilvl="4" w:tplc="2138E0F0" w:tentative="1">
      <w:start w:val="1"/>
      <w:numFmt w:val="lowerLetter"/>
      <w:lvlText w:val="%5."/>
      <w:lvlJc w:val="left"/>
      <w:pPr>
        <w:tabs>
          <w:tab w:val="num" w:pos="3600"/>
        </w:tabs>
        <w:ind w:left="3600" w:hanging="360"/>
      </w:pPr>
    </w:lvl>
    <w:lvl w:ilvl="5" w:tplc="19F64608" w:tentative="1">
      <w:start w:val="1"/>
      <w:numFmt w:val="lowerRoman"/>
      <w:lvlText w:val="%6."/>
      <w:lvlJc w:val="right"/>
      <w:pPr>
        <w:tabs>
          <w:tab w:val="num" w:pos="4320"/>
        </w:tabs>
        <w:ind w:left="4320" w:hanging="180"/>
      </w:pPr>
    </w:lvl>
    <w:lvl w:ilvl="6" w:tplc="31420704" w:tentative="1">
      <w:start w:val="1"/>
      <w:numFmt w:val="decimal"/>
      <w:lvlText w:val="%7."/>
      <w:lvlJc w:val="left"/>
      <w:pPr>
        <w:tabs>
          <w:tab w:val="num" w:pos="5040"/>
        </w:tabs>
        <w:ind w:left="5040" w:hanging="360"/>
      </w:pPr>
    </w:lvl>
    <w:lvl w:ilvl="7" w:tplc="9992FEB6" w:tentative="1">
      <w:start w:val="1"/>
      <w:numFmt w:val="lowerLetter"/>
      <w:lvlText w:val="%8."/>
      <w:lvlJc w:val="left"/>
      <w:pPr>
        <w:tabs>
          <w:tab w:val="num" w:pos="5760"/>
        </w:tabs>
        <w:ind w:left="5760" w:hanging="360"/>
      </w:pPr>
    </w:lvl>
    <w:lvl w:ilvl="8" w:tplc="22465326" w:tentative="1">
      <w:start w:val="1"/>
      <w:numFmt w:val="lowerRoman"/>
      <w:lvlText w:val="%9."/>
      <w:lvlJc w:val="right"/>
      <w:pPr>
        <w:tabs>
          <w:tab w:val="num" w:pos="6480"/>
        </w:tabs>
        <w:ind w:left="6480" w:hanging="180"/>
      </w:pPr>
    </w:lvl>
  </w:abstractNum>
  <w:abstractNum w:abstractNumId="84">
    <w:nsid w:val="50FC2768"/>
    <w:multiLevelType w:val="hybridMultilevel"/>
    <w:tmpl w:val="D0FCCE2C"/>
    <w:lvl w:ilvl="0" w:tplc="360A8E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nsid w:val="516D0BA2"/>
    <w:multiLevelType w:val="hybridMultilevel"/>
    <w:tmpl w:val="D07EF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3814156"/>
    <w:multiLevelType w:val="hybridMultilevel"/>
    <w:tmpl w:val="A12EE430"/>
    <w:lvl w:ilvl="0" w:tplc="0BAC03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nsid w:val="54307522"/>
    <w:multiLevelType w:val="hybridMultilevel"/>
    <w:tmpl w:val="B24EEE24"/>
    <w:lvl w:ilvl="0" w:tplc="0409000F">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rPr>
        <w:rFont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8">
    <w:nsid w:val="5732561F"/>
    <w:multiLevelType w:val="hybridMultilevel"/>
    <w:tmpl w:val="55006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7885488"/>
    <w:multiLevelType w:val="hybridMultilevel"/>
    <w:tmpl w:val="CAF01298"/>
    <w:lvl w:ilvl="0" w:tplc="360A8E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5DF66E02"/>
    <w:multiLevelType w:val="multilevel"/>
    <w:tmpl w:val="D884C6C0"/>
    <w:lvl w:ilvl="0">
      <w:start w:val="1"/>
      <w:numFmt w:val="none"/>
      <w:lvlText w:val=""/>
      <w:lvlJc w:val="left"/>
      <w:pPr>
        <w:ind w:left="432" w:hanging="432"/>
      </w:pPr>
      <w:rPr>
        <w:rFonts w:hint="default"/>
        <w:b/>
        <w:i w:val="0"/>
        <w:sz w:val="36"/>
        <w:szCs w:val="36"/>
      </w:rPr>
    </w:lvl>
    <w:lvl w:ilvl="1">
      <w:start w:val="1"/>
      <w:numFmt w:val="decimal"/>
      <w:pStyle w:val="Heading2"/>
      <w:lvlText w:val="%1%2."/>
      <w:lvlJc w:val="left"/>
      <w:pPr>
        <w:ind w:left="576" w:hanging="576"/>
      </w:pPr>
      <w:rPr>
        <w:rFonts w:hint="default"/>
      </w:rPr>
    </w:lvl>
    <w:lvl w:ilvl="2">
      <w:start w:val="1"/>
      <w:numFmt w:val="decimal"/>
      <w:pStyle w:val="Heading30"/>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1">
    <w:nsid w:val="5F69795B"/>
    <w:multiLevelType w:val="hybridMultilevel"/>
    <w:tmpl w:val="C8FE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214713D"/>
    <w:multiLevelType w:val="hybridMultilevel"/>
    <w:tmpl w:val="E3FE3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4B9493C"/>
    <w:multiLevelType w:val="hybridMultilevel"/>
    <w:tmpl w:val="7320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82365FC"/>
    <w:multiLevelType w:val="hybridMultilevel"/>
    <w:tmpl w:val="2ECA50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nsid w:val="685A0609"/>
    <w:multiLevelType w:val="hybridMultilevel"/>
    <w:tmpl w:val="277E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8B11F4C"/>
    <w:multiLevelType w:val="hybridMultilevel"/>
    <w:tmpl w:val="9D1CDD9E"/>
    <w:lvl w:ilvl="0" w:tplc="0A7A24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nsid w:val="6B3D5365"/>
    <w:multiLevelType w:val="hybridMultilevel"/>
    <w:tmpl w:val="D7AED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nsid w:val="6E4F257A"/>
    <w:multiLevelType w:val="hybridMultilevel"/>
    <w:tmpl w:val="6FC455FE"/>
    <w:lvl w:ilvl="0" w:tplc="04210019">
      <w:start w:val="1"/>
      <w:numFmt w:val="decimal"/>
      <w:lvlText w:val="%1."/>
      <w:lvlJc w:val="left"/>
      <w:pPr>
        <w:ind w:left="720" w:hanging="360"/>
      </w:pPr>
      <w:rPr>
        <w:rFonts w:ascii="Segoe UI" w:hAnsi="Segoe UI" w:cs="Segoe UI" w:hint="default"/>
        <w:sz w:val="19"/>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1F75EFD"/>
    <w:multiLevelType w:val="hybridMultilevel"/>
    <w:tmpl w:val="D280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38334B7"/>
    <w:multiLevelType w:val="hybridMultilevel"/>
    <w:tmpl w:val="1BD044C6"/>
    <w:lvl w:ilvl="0" w:tplc="2CB207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nsid w:val="76932862"/>
    <w:multiLevelType w:val="hybridMultilevel"/>
    <w:tmpl w:val="2ECA50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nsid w:val="780765DB"/>
    <w:multiLevelType w:val="hybridMultilevel"/>
    <w:tmpl w:val="76A86AE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8B6374D"/>
    <w:multiLevelType w:val="hybridMultilevel"/>
    <w:tmpl w:val="73C6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8B9362F"/>
    <w:multiLevelType w:val="hybridMultilevel"/>
    <w:tmpl w:val="625CCBF8"/>
    <w:lvl w:ilvl="0" w:tplc="6D968F62">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5">
    <w:nsid w:val="796903D7"/>
    <w:multiLevelType w:val="hybridMultilevel"/>
    <w:tmpl w:val="DBB06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A420B09"/>
    <w:multiLevelType w:val="hybridMultilevel"/>
    <w:tmpl w:val="2F4CCF18"/>
    <w:lvl w:ilvl="0" w:tplc="D40A0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7C940E96"/>
    <w:multiLevelType w:val="hybridMultilevel"/>
    <w:tmpl w:val="72D03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F2754D3"/>
    <w:multiLevelType w:val="hybridMultilevel"/>
    <w:tmpl w:val="1C8CAC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90"/>
  </w:num>
  <w:num w:numId="4">
    <w:abstractNumId w:val="108"/>
  </w:num>
  <w:num w:numId="5">
    <w:abstractNumId w:val="87"/>
  </w:num>
  <w:num w:numId="6">
    <w:abstractNumId w:val="50"/>
  </w:num>
  <w:num w:numId="7">
    <w:abstractNumId w:val="47"/>
  </w:num>
  <w:num w:numId="8">
    <w:abstractNumId w:val="49"/>
  </w:num>
  <w:num w:numId="9">
    <w:abstractNumId w:val="67"/>
  </w:num>
  <w:num w:numId="10">
    <w:abstractNumId w:val="84"/>
  </w:num>
  <w:num w:numId="11">
    <w:abstractNumId w:val="37"/>
  </w:num>
  <w:num w:numId="12">
    <w:abstractNumId w:val="40"/>
  </w:num>
  <w:num w:numId="13">
    <w:abstractNumId w:val="51"/>
  </w:num>
  <w:num w:numId="14">
    <w:abstractNumId w:val="74"/>
  </w:num>
  <w:num w:numId="15">
    <w:abstractNumId w:val="59"/>
  </w:num>
  <w:num w:numId="16">
    <w:abstractNumId w:val="38"/>
  </w:num>
  <w:num w:numId="17">
    <w:abstractNumId w:val="66"/>
  </w:num>
  <w:num w:numId="18">
    <w:abstractNumId w:val="83"/>
  </w:num>
  <w:num w:numId="19">
    <w:abstractNumId w:val="65"/>
  </w:num>
  <w:num w:numId="20">
    <w:abstractNumId w:val="77"/>
  </w:num>
  <w:num w:numId="21">
    <w:abstractNumId w:val="60"/>
  </w:num>
  <w:num w:numId="22">
    <w:abstractNumId w:val="95"/>
  </w:num>
  <w:num w:numId="23">
    <w:abstractNumId w:val="104"/>
  </w:num>
  <w:num w:numId="24">
    <w:abstractNumId w:val="73"/>
  </w:num>
  <w:num w:numId="25">
    <w:abstractNumId w:val="98"/>
  </w:num>
  <w:num w:numId="26">
    <w:abstractNumId w:val="75"/>
  </w:num>
  <w:num w:numId="27">
    <w:abstractNumId w:val="41"/>
  </w:num>
  <w:num w:numId="28">
    <w:abstractNumId w:val="58"/>
  </w:num>
  <w:num w:numId="29">
    <w:abstractNumId w:val="45"/>
  </w:num>
  <w:num w:numId="30">
    <w:abstractNumId w:val="89"/>
  </w:num>
  <w:num w:numId="31">
    <w:abstractNumId w:val="79"/>
  </w:num>
  <w:num w:numId="32">
    <w:abstractNumId w:val="99"/>
  </w:num>
  <w:num w:numId="33">
    <w:abstractNumId w:val="100"/>
  </w:num>
  <w:num w:numId="34">
    <w:abstractNumId w:val="48"/>
  </w:num>
  <w:num w:numId="35">
    <w:abstractNumId w:val="96"/>
  </w:num>
  <w:num w:numId="36">
    <w:abstractNumId w:val="106"/>
  </w:num>
  <w:num w:numId="37">
    <w:abstractNumId w:val="53"/>
  </w:num>
  <w:num w:numId="38">
    <w:abstractNumId w:val="61"/>
  </w:num>
  <w:num w:numId="39">
    <w:abstractNumId w:val="39"/>
  </w:num>
  <w:num w:numId="40">
    <w:abstractNumId w:val="97"/>
  </w:num>
  <w:num w:numId="41">
    <w:abstractNumId w:val="68"/>
  </w:num>
  <w:num w:numId="42">
    <w:abstractNumId w:val="69"/>
  </w:num>
  <w:num w:numId="43">
    <w:abstractNumId w:val="86"/>
  </w:num>
  <w:num w:numId="44">
    <w:abstractNumId w:val="62"/>
  </w:num>
  <w:num w:numId="45">
    <w:abstractNumId w:val="52"/>
  </w:num>
  <w:num w:numId="46">
    <w:abstractNumId w:val="44"/>
  </w:num>
  <w:num w:numId="47">
    <w:abstractNumId w:val="76"/>
  </w:num>
  <w:num w:numId="48">
    <w:abstractNumId w:val="82"/>
  </w:num>
  <w:num w:numId="49">
    <w:abstractNumId w:val="43"/>
  </w:num>
  <w:num w:numId="50">
    <w:abstractNumId w:val="101"/>
  </w:num>
  <w:num w:numId="51">
    <w:abstractNumId w:val="64"/>
  </w:num>
  <w:num w:numId="52">
    <w:abstractNumId w:val="57"/>
  </w:num>
  <w:num w:numId="53">
    <w:abstractNumId w:val="94"/>
  </w:num>
  <w:num w:numId="54">
    <w:abstractNumId w:val="56"/>
  </w:num>
  <w:num w:numId="55">
    <w:abstractNumId w:val="46"/>
  </w:num>
  <w:num w:numId="56">
    <w:abstractNumId w:val="81"/>
  </w:num>
  <w:num w:numId="57">
    <w:abstractNumId w:val="70"/>
  </w:num>
  <w:num w:numId="58">
    <w:abstractNumId w:val="72"/>
  </w:num>
  <w:num w:numId="59">
    <w:abstractNumId w:val="102"/>
  </w:num>
  <w:num w:numId="60">
    <w:abstractNumId w:val="63"/>
  </w:num>
  <w:num w:numId="61">
    <w:abstractNumId w:val="54"/>
  </w:num>
  <w:num w:numId="62">
    <w:abstractNumId w:val="105"/>
  </w:num>
  <w:num w:numId="63">
    <w:abstractNumId w:val="71"/>
  </w:num>
  <w:num w:numId="64">
    <w:abstractNumId w:val="42"/>
  </w:num>
  <w:num w:numId="6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3"/>
  </w:num>
  <w:num w:numId="68">
    <w:abstractNumId w:val="93"/>
  </w:num>
  <w:num w:numId="69">
    <w:abstractNumId w:val="85"/>
  </w:num>
  <w:num w:numId="70">
    <w:abstractNumId w:val="88"/>
  </w:num>
  <w:num w:numId="71">
    <w:abstractNumId w:val="92"/>
  </w:num>
  <w:num w:numId="72">
    <w:abstractNumId w:val="107"/>
  </w:num>
  <w:num w:numId="73">
    <w:abstractNumId w:val="9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hideSpellingErrors/>
  <w:stylePaneFormatFilter w:val="000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6" fill="f" fillcolor="white" strokecolor="red">
      <v:fill color="white" on="f"/>
      <v:stroke color="red" weight="1.5pt"/>
    </o:shapedefaults>
    <o:shapelayout v:ext="edit">
      <o:idmap v:ext="edit" data="2"/>
      <o:rules v:ext="edit">
        <o:r id="V:Rule2" type="connector" idref="#_x0000_s2052"/>
      </o:rules>
    </o:shapelayout>
  </w:hdrShapeDefaults>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E302D"/>
    <w:rsid w:val="00000B35"/>
    <w:rsid w:val="000010CD"/>
    <w:rsid w:val="000029A0"/>
    <w:rsid w:val="00003F88"/>
    <w:rsid w:val="0000485F"/>
    <w:rsid w:val="00005F18"/>
    <w:rsid w:val="00011223"/>
    <w:rsid w:val="000114B2"/>
    <w:rsid w:val="0001465C"/>
    <w:rsid w:val="000156E7"/>
    <w:rsid w:val="000168F5"/>
    <w:rsid w:val="000227DB"/>
    <w:rsid w:val="000228BE"/>
    <w:rsid w:val="000232AD"/>
    <w:rsid w:val="00024860"/>
    <w:rsid w:val="0003026F"/>
    <w:rsid w:val="00030B3F"/>
    <w:rsid w:val="00033AE9"/>
    <w:rsid w:val="00033AF2"/>
    <w:rsid w:val="000353CD"/>
    <w:rsid w:val="0003607F"/>
    <w:rsid w:val="0003641E"/>
    <w:rsid w:val="00036DFB"/>
    <w:rsid w:val="000421C4"/>
    <w:rsid w:val="00042A20"/>
    <w:rsid w:val="0004311D"/>
    <w:rsid w:val="00044322"/>
    <w:rsid w:val="00045841"/>
    <w:rsid w:val="00047741"/>
    <w:rsid w:val="00050F85"/>
    <w:rsid w:val="000522F3"/>
    <w:rsid w:val="0005359B"/>
    <w:rsid w:val="00053A4E"/>
    <w:rsid w:val="00054957"/>
    <w:rsid w:val="000567A2"/>
    <w:rsid w:val="000615C8"/>
    <w:rsid w:val="00066275"/>
    <w:rsid w:val="00066E32"/>
    <w:rsid w:val="00067975"/>
    <w:rsid w:val="00067C50"/>
    <w:rsid w:val="00067D2D"/>
    <w:rsid w:val="000707F5"/>
    <w:rsid w:val="00076313"/>
    <w:rsid w:val="00076FD8"/>
    <w:rsid w:val="00083821"/>
    <w:rsid w:val="0008688A"/>
    <w:rsid w:val="00086DAC"/>
    <w:rsid w:val="000877A6"/>
    <w:rsid w:val="00090F87"/>
    <w:rsid w:val="00092CEA"/>
    <w:rsid w:val="000934F7"/>
    <w:rsid w:val="00095BF4"/>
    <w:rsid w:val="0009763C"/>
    <w:rsid w:val="000A1EBE"/>
    <w:rsid w:val="000A27AC"/>
    <w:rsid w:val="000A3289"/>
    <w:rsid w:val="000A3606"/>
    <w:rsid w:val="000A3DCB"/>
    <w:rsid w:val="000B1452"/>
    <w:rsid w:val="000B2E76"/>
    <w:rsid w:val="000B357D"/>
    <w:rsid w:val="000B4867"/>
    <w:rsid w:val="000B53F0"/>
    <w:rsid w:val="000C0822"/>
    <w:rsid w:val="000C14F8"/>
    <w:rsid w:val="000C303A"/>
    <w:rsid w:val="000C327E"/>
    <w:rsid w:val="000D25A2"/>
    <w:rsid w:val="000D383D"/>
    <w:rsid w:val="000D3F28"/>
    <w:rsid w:val="000D51FB"/>
    <w:rsid w:val="000E1C29"/>
    <w:rsid w:val="000E5680"/>
    <w:rsid w:val="000F178D"/>
    <w:rsid w:val="000F1EE8"/>
    <w:rsid w:val="0010016D"/>
    <w:rsid w:val="001010F0"/>
    <w:rsid w:val="001033A9"/>
    <w:rsid w:val="0010455F"/>
    <w:rsid w:val="001063B9"/>
    <w:rsid w:val="00107AE9"/>
    <w:rsid w:val="00107F5E"/>
    <w:rsid w:val="001110CA"/>
    <w:rsid w:val="00111FA1"/>
    <w:rsid w:val="00113E1C"/>
    <w:rsid w:val="00117D9C"/>
    <w:rsid w:val="001205B8"/>
    <w:rsid w:val="00120B9A"/>
    <w:rsid w:val="00123B55"/>
    <w:rsid w:val="00125E82"/>
    <w:rsid w:val="0012609B"/>
    <w:rsid w:val="00126494"/>
    <w:rsid w:val="0012744F"/>
    <w:rsid w:val="001278CC"/>
    <w:rsid w:val="0013020F"/>
    <w:rsid w:val="00132A65"/>
    <w:rsid w:val="00132EB2"/>
    <w:rsid w:val="00136AC8"/>
    <w:rsid w:val="00141526"/>
    <w:rsid w:val="0014521A"/>
    <w:rsid w:val="00151F58"/>
    <w:rsid w:val="001564C8"/>
    <w:rsid w:val="001566FA"/>
    <w:rsid w:val="00160242"/>
    <w:rsid w:val="00167DF8"/>
    <w:rsid w:val="001712AE"/>
    <w:rsid w:val="0017333D"/>
    <w:rsid w:val="0017355F"/>
    <w:rsid w:val="00180A0E"/>
    <w:rsid w:val="001823D0"/>
    <w:rsid w:val="001838D1"/>
    <w:rsid w:val="001851D6"/>
    <w:rsid w:val="001958CD"/>
    <w:rsid w:val="00196F73"/>
    <w:rsid w:val="001A17F1"/>
    <w:rsid w:val="001A4938"/>
    <w:rsid w:val="001A5BF5"/>
    <w:rsid w:val="001B2863"/>
    <w:rsid w:val="001B481B"/>
    <w:rsid w:val="001C33E2"/>
    <w:rsid w:val="001C5F56"/>
    <w:rsid w:val="001C61E2"/>
    <w:rsid w:val="001D0AB2"/>
    <w:rsid w:val="001D1C95"/>
    <w:rsid w:val="001E0260"/>
    <w:rsid w:val="001E070C"/>
    <w:rsid w:val="001F1AB0"/>
    <w:rsid w:val="001F6A2E"/>
    <w:rsid w:val="00200F87"/>
    <w:rsid w:val="00205CE2"/>
    <w:rsid w:val="00206EFD"/>
    <w:rsid w:val="002074DE"/>
    <w:rsid w:val="00207C18"/>
    <w:rsid w:val="00211478"/>
    <w:rsid w:val="002138D2"/>
    <w:rsid w:val="00215E9C"/>
    <w:rsid w:val="0021713F"/>
    <w:rsid w:val="00222271"/>
    <w:rsid w:val="002234C4"/>
    <w:rsid w:val="00226030"/>
    <w:rsid w:val="00227194"/>
    <w:rsid w:val="00241EDE"/>
    <w:rsid w:val="00242141"/>
    <w:rsid w:val="00251711"/>
    <w:rsid w:val="00251AD4"/>
    <w:rsid w:val="00252077"/>
    <w:rsid w:val="00252D9D"/>
    <w:rsid w:val="00253255"/>
    <w:rsid w:val="0025574C"/>
    <w:rsid w:val="00257689"/>
    <w:rsid w:val="00263AAC"/>
    <w:rsid w:val="002710AF"/>
    <w:rsid w:val="002717F8"/>
    <w:rsid w:val="00273534"/>
    <w:rsid w:val="00275C67"/>
    <w:rsid w:val="00281892"/>
    <w:rsid w:val="002856D4"/>
    <w:rsid w:val="002915ED"/>
    <w:rsid w:val="00292212"/>
    <w:rsid w:val="00293089"/>
    <w:rsid w:val="00294638"/>
    <w:rsid w:val="0029688C"/>
    <w:rsid w:val="002A4584"/>
    <w:rsid w:val="002B23B6"/>
    <w:rsid w:val="002B5970"/>
    <w:rsid w:val="002B5EE1"/>
    <w:rsid w:val="002B60DC"/>
    <w:rsid w:val="002B6AEC"/>
    <w:rsid w:val="002C129B"/>
    <w:rsid w:val="002C18F7"/>
    <w:rsid w:val="002C1A07"/>
    <w:rsid w:val="002C314E"/>
    <w:rsid w:val="002C7B92"/>
    <w:rsid w:val="002D062E"/>
    <w:rsid w:val="002D14D4"/>
    <w:rsid w:val="002D2C44"/>
    <w:rsid w:val="002D3BA3"/>
    <w:rsid w:val="002E11E2"/>
    <w:rsid w:val="002E1499"/>
    <w:rsid w:val="002E4440"/>
    <w:rsid w:val="002E4540"/>
    <w:rsid w:val="002E65FD"/>
    <w:rsid w:val="002E6EF3"/>
    <w:rsid w:val="002F0508"/>
    <w:rsid w:val="002F0869"/>
    <w:rsid w:val="002F2A86"/>
    <w:rsid w:val="00304195"/>
    <w:rsid w:val="0030445A"/>
    <w:rsid w:val="00312D51"/>
    <w:rsid w:val="00320020"/>
    <w:rsid w:val="00321769"/>
    <w:rsid w:val="00322E22"/>
    <w:rsid w:val="003254C8"/>
    <w:rsid w:val="00327377"/>
    <w:rsid w:val="0033468F"/>
    <w:rsid w:val="003368C7"/>
    <w:rsid w:val="00340DFD"/>
    <w:rsid w:val="00340F12"/>
    <w:rsid w:val="00341892"/>
    <w:rsid w:val="00342308"/>
    <w:rsid w:val="00350DB8"/>
    <w:rsid w:val="0035220A"/>
    <w:rsid w:val="00352676"/>
    <w:rsid w:val="0035354F"/>
    <w:rsid w:val="003543B8"/>
    <w:rsid w:val="00354D7E"/>
    <w:rsid w:val="00354DA3"/>
    <w:rsid w:val="00354E8D"/>
    <w:rsid w:val="00360E35"/>
    <w:rsid w:val="00361F06"/>
    <w:rsid w:val="003642EE"/>
    <w:rsid w:val="00364737"/>
    <w:rsid w:val="0037549B"/>
    <w:rsid w:val="00376D6D"/>
    <w:rsid w:val="00377986"/>
    <w:rsid w:val="00380718"/>
    <w:rsid w:val="00380DC2"/>
    <w:rsid w:val="00380F72"/>
    <w:rsid w:val="0038106F"/>
    <w:rsid w:val="003859D0"/>
    <w:rsid w:val="00387556"/>
    <w:rsid w:val="00390127"/>
    <w:rsid w:val="003904C2"/>
    <w:rsid w:val="00392865"/>
    <w:rsid w:val="00393D1F"/>
    <w:rsid w:val="00393D45"/>
    <w:rsid w:val="003A0599"/>
    <w:rsid w:val="003A2989"/>
    <w:rsid w:val="003A2C30"/>
    <w:rsid w:val="003A4F2A"/>
    <w:rsid w:val="003A5C79"/>
    <w:rsid w:val="003A7874"/>
    <w:rsid w:val="003B00D8"/>
    <w:rsid w:val="003B3414"/>
    <w:rsid w:val="003B4FCE"/>
    <w:rsid w:val="003B78F0"/>
    <w:rsid w:val="003C26E2"/>
    <w:rsid w:val="003C4DAA"/>
    <w:rsid w:val="003C5651"/>
    <w:rsid w:val="003C6499"/>
    <w:rsid w:val="003C7419"/>
    <w:rsid w:val="003D04F8"/>
    <w:rsid w:val="003D0E5D"/>
    <w:rsid w:val="003D3E5D"/>
    <w:rsid w:val="003D6DEF"/>
    <w:rsid w:val="003E0E6A"/>
    <w:rsid w:val="003E153D"/>
    <w:rsid w:val="003E3244"/>
    <w:rsid w:val="003E3B66"/>
    <w:rsid w:val="003E5B24"/>
    <w:rsid w:val="003F0E3D"/>
    <w:rsid w:val="003F24E6"/>
    <w:rsid w:val="003F53DB"/>
    <w:rsid w:val="003F729D"/>
    <w:rsid w:val="0040148A"/>
    <w:rsid w:val="00401F87"/>
    <w:rsid w:val="0040777C"/>
    <w:rsid w:val="00415333"/>
    <w:rsid w:val="00420507"/>
    <w:rsid w:val="00420759"/>
    <w:rsid w:val="00423E78"/>
    <w:rsid w:val="00424FC5"/>
    <w:rsid w:val="004263B7"/>
    <w:rsid w:val="00427559"/>
    <w:rsid w:val="00430B89"/>
    <w:rsid w:val="00432349"/>
    <w:rsid w:val="00434538"/>
    <w:rsid w:val="00436DC3"/>
    <w:rsid w:val="0043721F"/>
    <w:rsid w:val="00440CD5"/>
    <w:rsid w:val="00451BB0"/>
    <w:rsid w:val="004520EB"/>
    <w:rsid w:val="0045448F"/>
    <w:rsid w:val="00455C13"/>
    <w:rsid w:val="00460013"/>
    <w:rsid w:val="00462B30"/>
    <w:rsid w:val="00463032"/>
    <w:rsid w:val="00463BA5"/>
    <w:rsid w:val="004649A7"/>
    <w:rsid w:val="00475E48"/>
    <w:rsid w:val="0048351F"/>
    <w:rsid w:val="00484D13"/>
    <w:rsid w:val="00484E6F"/>
    <w:rsid w:val="0049100D"/>
    <w:rsid w:val="00492520"/>
    <w:rsid w:val="0049318D"/>
    <w:rsid w:val="0049428E"/>
    <w:rsid w:val="00494304"/>
    <w:rsid w:val="004945C4"/>
    <w:rsid w:val="00494EBE"/>
    <w:rsid w:val="00495125"/>
    <w:rsid w:val="004A2066"/>
    <w:rsid w:val="004A3FD4"/>
    <w:rsid w:val="004A49D7"/>
    <w:rsid w:val="004A4C9C"/>
    <w:rsid w:val="004A6118"/>
    <w:rsid w:val="004B1A61"/>
    <w:rsid w:val="004B2813"/>
    <w:rsid w:val="004B3A5F"/>
    <w:rsid w:val="004B3BFC"/>
    <w:rsid w:val="004B65DC"/>
    <w:rsid w:val="004C25BB"/>
    <w:rsid w:val="004C5130"/>
    <w:rsid w:val="004C7F31"/>
    <w:rsid w:val="004D06D6"/>
    <w:rsid w:val="004D5031"/>
    <w:rsid w:val="004E0EC6"/>
    <w:rsid w:val="004E187B"/>
    <w:rsid w:val="004E1F62"/>
    <w:rsid w:val="004E1F71"/>
    <w:rsid w:val="004E2F19"/>
    <w:rsid w:val="004E302D"/>
    <w:rsid w:val="004E42D6"/>
    <w:rsid w:val="004F2858"/>
    <w:rsid w:val="004F2C17"/>
    <w:rsid w:val="004F5CF8"/>
    <w:rsid w:val="004F6223"/>
    <w:rsid w:val="004F6FD4"/>
    <w:rsid w:val="004F78CF"/>
    <w:rsid w:val="00501894"/>
    <w:rsid w:val="0050497F"/>
    <w:rsid w:val="00506725"/>
    <w:rsid w:val="00510F63"/>
    <w:rsid w:val="00511666"/>
    <w:rsid w:val="00511840"/>
    <w:rsid w:val="005129C1"/>
    <w:rsid w:val="00512E61"/>
    <w:rsid w:val="00516876"/>
    <w:rsid w:val="00516A11"/>
    <w:rsid w:val="00531037"/>
    <w:rsid w:val="00531C9A"/>
    <w:rsid w:val="005346E1"/>
    <w:rsid w:val="00535072"/>
    <w:rsid w:val="0053550B"/>
    <w:rsid w:val="00537D0C"/>
    <w:rsid w:val="00541EAD"/>
    <w:rsid w:val="00542E54"/>
    <w:rsid w:val="00544445"/>
    <w:rsid w:val="00544A49"/>
    <w:rsid w:val="00544B97"/>
    <w:rsid w:val="005473D8"/>
    <w:rsid w:val="00547EEF"/>
    <w:rsid w:val="00553E6C"/>
    <w:rsid w:val="00554FCB"/>
    <w:rsid w:val="00555F41"/>
    <w:rsid w:val="005602AC"/>
    <w:rsid w:val="00561387"/>
    <w:rsid w:val="0056400B"/>
    <w:rsid w:val="0056661D"/>
    <w:rsid w:val="005700B6"/>
    <w:rsid w:val="005706EA"/>
    <w:rsid w:val="00570E0F"/>
    <w:rsid w:val="00570E47"/>
    <w:rsid w:val="00573567"/>
    <w:rsid w:val="005775C3"/>
    <w:rsid w:val="00577BDF"/>
    <w:rsid w:val="00582244"/>
    <w:rsid w:val="005929CA"/>
    <w:rsid w:val="00593E58"/>
    <w:rsid w:val="005971A4"/>
    <w:rsid w:val="005A71C3"/>
    <w:rsid w:val="005B3607"/>
    <w:rsid w:val="005B68C7"/>
    <w:rsid w:val="005C141E"/>
    <w:rsid w:val="005C3732"/>
    <w:rsid w:val="005C43D8"/>
    <w:rsid w:val="005D171E"/>
    <w:rsid w:val="005F52AF"/>
    <w:rsid w:val="005F5C5E"/>
    <w:rsid w:val="005F5FE8"/>
    <w:rsid w:val="005F73A6"/>
    <w:rsid w:val="00600C3E"/>
    <w:rsid w:val="00604591"/>
    <w:rsid w:val="00604C8C"/>
    <w:rsid w:val="006074BB"/>
    <w:rsid w:val="00610D9C"/>
    <w:rsid w:val="00614DCD"/>
    <w:rsid w:val="006162CD"/>
    <w:rsid w:val="00616B90"/>
    <w:rsid w:val="006178CC"/>
    <w:rsid w:val="006203C8"/>
    <w:rsid w:val="00622D7C"/>
    <w:rsid w:val="00624450"/>
    <w:rsid w:val="00625DD9"/>
    <w:rsid w:val="006269B3"/>
    <w:rsid w:val="00632168"/>
    <w:rsid w:val="006331D4"/>
    <w:rsid w:val="00635EF3"/>
    <w:rsid w:val="00640023"/>
    <w:rsid w:val="00640C5F"/>
    <w:rsid w:val="00644EB8"/>
    <w:rsid w:val="00646103"/>
    <w:rsid w:val="006462A8"/>
    <w:rsid w:val="00646793"/>
    <w:rsid w:val="006518C5"/>
    <w:rsid w:val="006570AC"/>
    <w:rsid w:val="00657E47"/>
    <w:rsid w:val="0066357D"/>
    <w:rsid w:val="00663936"/>
    <w:rsid w:val="006646F2"/>
    <w:rsid w:val="00665C6C"/>
    <w:rsid w:val="00665DE3"/>
    <w:rsid w:val="00667B00"/>
    <w:rsid w:val="00670A57"/>
    <w:rsid w:val="00673675"/>
    <w:rsid w:val="00674EEC"/>
    <w:rsid w:val="006761BB"/>
    <w:rsid w:val="00682AF7"/>
    <w:rsid w:val="0068335A"/>
    <w:rsid w:val="00683873"/>
    <w:rsid w:val="00683EC7"/>
    <w:rsid w:val="006862F4"/>
    <w:rsid w:val="00686DEA"/>
    <w:rsid w:val="00693C55"/>
    <w:rsid w:val="0069495E"/>
    <w:rsid w:val="00695F46"/>
    <w:rsid w:val="006A38D9"/>
    <w:rsid w:val="006A622A"/>
    <w:rsid w:val="006A7486"/>
    <w:rsid w:val="006B11BF"/>
    <w:rsid w:val="006B1950"/>
    <w:rsid w:val="006B5320"/>
    <w:rsid w:val="006B56B0"/>
    <w:rsid w:val="006C28C6"/>
    <w:rsid w:val="006C6209"/>
    <w:rsid w:val="006D6B3F"/>
    <w:rsid w:val="006D783E"/>
    <w:rsid w:val="006E034B"/>
    <w:rsid w:val="006E29F2"/>
    <w:rsid w:val="006E3696"/>
    <w:rsid w:val="006E3AEA"/>
    <w:rsid w:val="006F0846"/>
    <w:rsid w:val="006F08BE"/>
    <w:rsid w:val="006F49CE"/>
    <w:rsid w:val="006F5E40"/>
    <w:rsid w:val="006F7E7C"/>
    <w:rsid w:val="0070104A"/>
    <w:rsid w:val="0070271E"/>
    <w:rsid w:val="00717226"/>
    <w:rsid w:val="00720CEA"/>
    <w:rsid w:val="007217D1"/>
    <w:rsid w:val="00721CE4"/>
    <w:rsid w:val="00722BAA"/>
    <w:rsid w:val="00725B6B"/>
    <w:rsid w:val="007306DA"/>
    <w:rsid w:val="00730ED8"/>
    <w:rsid w:val="007317AF"/>
    <w:rsid w:val="00742151"/>
    <w:rsid w:val="0074263E"/>
    <w:rsid w:val="00742A67"/>
    <w:rsid w:val="007433CD"/>
    <w:rsid w:val="0074388C"/>
    <w:rsid w:val="00746D2A"/>
    <w:rsid w:val="00751186"/>
    <w:rsid w:val="0075377A"/>
    <w:rsid w:val="00755289"/>
    <w:rsid w:val="00757B8C"/>
    <w:rsid w:val="00757BAB"/>
    <w:rsid w:val="00760314"/>
    <w:rsid w:val="007634E5"/>
    <w:rsid w:val="00763790"/>
    <w:rsid w:val="0077145A"/>
    <w:rsid w:val="007768D3"/>
    <w:rsid w:val="00777C7A"/>
    <w:rsid w:val="00782336"/>
    <w:rsid w:val="00782516"/>
    <w:rsid w:val="00783C29"/>
    <w:rsid w:val="00785FE3"/>
    <w:rsid w:val="00790F67"/>
    <w:rsid w:val="007A15CE"/>
    <w:rsid w:val="007A15F0"/>
    <w:rsid w:val="007B0469"/>
    <w:rsid w:val="007C2C07"/>
    <w:rsid w:val="007C46A0"/>
    <w:rsid w:val="007C46EB"/>
    <w:rsid w:val="007C4F11"/>
    <w:rsid w:val="007D056A"/>
    <w:rsid w:val="007D0D39"/>
    <w:rsid w:val="007D4A2B"/>
    <w:rsid w:val="007E00EB"/>
    <w:rsid w:val="007E18B4"/>
    <w:rsid w:val="007E52B8"/>
    <w:rsid w:val="007F3E8F"/>
    <w:rsid w:val="007F546C"/>
    <w:rsid w:val="00800D6D"/>
    <w:rsid w:val="00802A32"/>
    <w:rsid w:val="00804951"/>
    <w:rsid w:val="00806F67"/>
    <w:rsid w:val="0081199C"/>
    <w:rsid w:val="00821991"/>
    <w:rsid w:val="008234D1"/>
    <w:rsid w:val="00824B75"/>
    <w:rsid w:val="00825447"/>
    <w:rsid w:val="008265E1"/>
    <w:rsid w:val="0083515E"/>
    <w:rsid w:val="00835650"/>
    <w:rsid w:val="00842229"/>
    <w:rsid w:val="0084363D"/>
    <w:rsid w:val="00843EE6"/>
    <w:rsid w:val="0084535C"/>
    <w:rsid w:val="008456C0"/>
    <w:rsid w:val="008475EA"/>
    <w:rsid w:val="0085088D"/>
    <w:rsid w:val="00853274"/>
    <w:rsid w:val="00854E51"/>
    <w:rsid w:val="0086022D"/>
    <w:rsid w:val="0086232C"/>
    <w:rsid w:val="0086392D"/>
    <w:rsid w:val="00865F6C"/>
    <w:rsid w:val="00871162"/>
    <w:rsid w:val="00886840"/>
    <w:rsid w:val="00886842"/>
    <w:rsid w:val="00896E6E"/>
    <w:rsid w:val="008A0376"/>
    <w:rsid w:val="008A1494"/>
    <w:rsid w:val="008A330D"/>
    <w:rsid w:val="008A5D5B"/>
    <w:rsid w:val="008B3BC4"/>
    <w:rsid w:val="008B542D"/>
    <w:rsid w:val="008B60E5"/>
    <w:rsid w:val="008B6802"/>
    <w:rsid w:val="008B788B"/>
    <w:rsid w:val="008C0154"/>
    <w:rsid w:val="008C664D"/>
    <w:rsid w:val="008D089A"/>
    <w:rsid w:val="008D2A8E"/>
    <w:rsid w:val="008D4F32"/>
    <w:rsid w:val="008D6B89"/>
    <w:rsid w:val="008D6BE5"/>
    <w:rsid w:val="008E7417"/>
    <w:rsid w:val="008E74A3"/>
    <w:rsid w:val="008F11B3"/>
    <w:rsid w:val="008F28FA"/>
    <w:rsid w:val="008F3EA6"/>
    <w:rsid w:val="008F4604"/>
    <w:rsid w:val="008F52DC"/>
    <w:rsid w:val="008F55FE"/>
    <w:rsid w:val="008F58C5"/>
    <w:rsid w:val="008F7A6D"/>
    <w:rsid w:val="00903445"/>
    <w:rsid w:val="00907262"/>
    <w:rsid w:val="00907C83"/>
    <w:rsid w:val="00912DF7"/>
    <w:rsid w:val="00913EC0"/>
    <w:rsid w:val="0092130C"/>
    <w:rsid w:val="0093731F"/>
    <w:rsid w:val="0094289B"/>
    <w:rsid w:val="009460DE"/>
    <w:rsid w:val="00946B32"/>
    <w:rsid w:val="00950566"/>
    <w:rsid w:val="00950BE5"/>
    <w:rsid w:val="00952BAD"/>
    <w:rsid w:val="009558F6"/>
    <w:rsid w:val="0095746F"/>
    <w:rsid w:val="00962A54"/>
    <w:rsid w:val="00963D3F"/>
    <w:rsid w:val="00964658"/>
    <w:rsid w:val="00965051"/>
    <w:rsid w:val="009676E6"/>
    <w:rsid w:val="00967FF5"/>
    <w:rsid w:val="00977A22"/>
    <w:rsid w:val="00981D3D"/>
    <w:rsid w:val="00983592"/>
    <w:rsid w:val="009864E8"/>
    <w:rsid w:val="00986867"/>
    <w:rsid w:val="00993713"/>
    <w:rsid w:val="00993907"/>
    <w:rsid w:val="00997DAC"/>
    <w:rsid w:val="009A29F5"/>
    <w:rsid w:val="009A2B03"/>
    <w:rsid w:val="009A30D5"/>
    <w:rsid w:val="009A382E"/>
    <w:rsid w:val="009A506C"/>
    <w:rsid w:val="009B0271"/>
    <w:rsid w:val="009B0414"/>
    <w:rsid w:val="009B3231"/>
    <w:rsid w:val="009B5080"/>
    <w:rsid w:val="009B70A6"/>
    <w:rsid w:val="009C1848"/>
    <w:rsid w:val="009C23EC"/>
    <w:rsid w:val="009C246E"/>
    <w:rsid w:val="009C31AD"/>
    <w:rsid w:val="009C3D58"/>
    <w:rsid w:val="009C5E40"/>
    <w:rsid w:val="009D193C"/>
    <w:rsid w:val="009D205E"/>
    <w:rsid w:val="009D4112"/>
    <w:rsid w:val="009E069A"/>
    <w:rsid w:val="009E251A"/>
    <w:rsid w:val="009E3C51"/>
    <w:rsid w:val="009E7005"/>
    <w:rsid w:val="009F2C15"/>
    <w:rsid w:val="009F766F"/>
    <w:rsid w:val="00A01D1C"/>
    <w:rsid w:val="00A035FB"/>
    <w:rsid w:val="00A0391D"/>
    <w:rsid w:val="00A100D2"/>
    <w:rsid w:val="00A11088"/>
    <w:rsid w:val="00A11843"/>
    <w:rsid w:val="00A136CA"/>
    <w:rsid w:val="00A15F22"/>
    <w:rsid w:val="00A162D9"/>
    <w:rsid w:val="00A1636D"/>
    <w:rsid w:val="00A16738"/>
    <w:rsid w:val="00A1711E"/>
    <w:rsid w:val="00A254B9"/>
    <w:rsid w:val="00A301A5"/>
    <w:rsid w:val="00A30263"/>
    <w:rsid w:val="00A31249"/>
    <w:rsid w:val="00A333BA"/>
    <w:rsid w:val="00A34F83"/>
    <w:rsid w:val="00A37FD8"/>
    <w:rsid w:val="00A422C1"/>
    <w:rsid w:val="00A45009"/>
    <w:rsid w:val="00A502EB"/>
    <w:rsid w:val="00A51170"/>
    <w:rsid w:val="00A52ED4"/>
    <w:rsid w:val="00A5306B"/>
    <w:rsid w:val="00A53311"/>
    <w:rsid w:val="00A53410"/>
    <w:rsid w:val="00A542DF"/>
    <w:rsid w:val="00A556DB"/>
    <w:rsid w:val="00A60AE7"/>
    <w:rsid w:val="00A64283"/>
    <w:rsid w:val="00A66DF1"/>
    <w:rsid w:val="00A711D0"/>
    <w:rsid w:val="00A746EE"/>
    <w:rsid w:val="00A83F86"/>
    <w:rsid w:val="00A83FCA"/>
    <w:rsid w:val="00A939D5"/>
    <w:rsid w:val="00A95BF9"/>
    <w:rsid w:val="00A967B8"/>
    <w:rsid w:val="00AA0C5D"/>
    <w:rsid w:val="00AA285E"/>
    <w:rsid w:val="00AA3D72"/>
    <w:rsid w:val="00AA577C"/>
    <w:rsid w:val="00AA5E80"/>
    <w:rsid w:val="00AB0290"/>
    <w:rsid w:val="00AB096E"/>
    <w:rsid w:val="00AB1F66"/>
    <w:rsid w:val="00AB350F"/>
    <w:rsid w:val="00AB38F3"/>
    <w:rsid w:val="00AC1DF3"/>
    <w:rsid w:val="00AC4D95"/>
    <w:rsid w:val="00AC502D"/>
    <w:rsid w:val="00AC5AA7"/>
    <w:rsid w:val="00AD0618"/>
    <w:rsid w:val="00AD309D"/>
    <w:rsid w:val="00AD6F3C"/>
    <w:rsid w:val="00AD7AFC"/>
    <w:rsid w:val="00AE4CA7"/>
    <w:rsid w:val="00AF4418"/>
    <w:rsid w:val="00AF592A"/>
    <w:rsid w:val="00AF7FA6"/>
    <w:rsid w:val="00B0029D"/>
    <w:rsid w:val="00B03AE5"/>
    <w:rsid w:val="00B06461"/>
    <w:rsid w:val="00B067F0"/>
    <w:rsid w:val="00B107E3"/>
    <w:rsid w:val="00B13C8E"/>
    <w:rsid w:val="00B1569B"/>
    <w:rsid w:val="00B1699B"/>
    <w:rsid w:val="00B176AE"/>
    <w:rsid w:val="00B21D46"/>
    <w:rsid w:val="00B2351D"/>
    <w:rsid w:val="00B23B7E"/>
    <w:rsid w:val="00B25673"/>
    <w:rsid w:val="00B27E6F"/>
    <w:rsid w:val="00B30BF7"/>
    <w:rsid w:val="00B31B1C"/>
    <w:rsid w:val="00B36D44"/>
    <w:rsid w:val="00B40F03"/>
    <w:rsid w:val="00B4378F"/>
    <w:rsid w:val="00B43ADA"/>
    <w:rsid w:val="00B45822"/>
    <w:rsid w:val="00B47029"/>
    <w:rsid w:val="00B47356"/>
    <w:rsid w:val="00B50B3A"/>
    <w:rsid w:val="00B54A19"/>
    <w:rsid w:val="00B5539E"/>
    <w:rsid w:val="00B55644"/>
    <w:rsid w:val="00B60804"/>
    <w:rsid w:val="00B64078"/>
    <w:rsid w:val="00B66FE5"/>
    <w:rsid w:val="00B708EE"/>
    <w:rsid w:val="00B716E4"/>
    <w:rsid w:val="00B725D8"/>
    <w:rsid w:val="00B825C2"/>
    <w:rsid w:val="00B8691F"/>
    <w:rsid w:val="00BA15E6"/>
    <w:rsid w:val="00BA29AE"/>
    <w:rsid w:val="00BA4909"/>
    <w:rsid w:val="00BA58DD"/>
    <w:rsid w:val="00BB03E0"/>
    <w:rsid w:val="00BB2B67"/>
    <w:rsid w:val="00BB46AC"/>
    <w:rsid w:val="00BB510C"/>
    <w:rsid w:val="00BB5945"/>
    <w:rsid w:val="00BB6960"/>
    <w:rsid w:val="00BB72DC"/>
    <w:rsid w:val="00BB7D15"/>
    <w:rsid w:val="00BC49B1"/>
    <w:rsid w:val="00BC70C9"/>
    <w:rsid w:val="00BD02A6"/>
    <w:rsid w:val="00BD0CAF"/>
    <w:rsid w:val="00BD4869"/>
    <w:rsid w:val="00BD4891"/>
    <w:rsid w:val="00BD4B3E"/>
    <w:rsid w:val="00BD50A1"/>
    <w:rsid w:val="00BE0C55"/>
    <w:rsid w:val="00BE5C2F"/>
    <w:rsid w:val="00BF1E70"/>
    <w:rsid w:val="00BF2070"/>
    <w:rsid w:val="00BF32BD"/>
    <w:rsid w:val="00BF37DE"/>
    <w:rsid w:val="00BF3D36"/>
    <w:rsid w:val="00BF4BE2"/>
    <w:rsid w:val="00BF6C96"/>
    <w:rsid w:val="00BF70DB"/>
    <w:rsid w:val="00C00A8E"/>
    <w:rsid w:val="00C05FF8"/>
    <w:rsid w:val="00C11765"/>
    <w:rsid w:val="00C1691D"/>
    <w:rsid w:val="00C16F99"/>
    <w:rsid w:val="00C22327"/>
    <w:rsid w:val="00C22E57"/>
    <w:rsid w:val="00C27FC7"/>
    <w:rsid w:val="00C32353"/>
    <w:rsid w:val="00C3428E"/>
    <w:rsid w:val="00C432D7"/>
    <w:rsid w:val="00C43A45"/>
    <w:rsid w:val="00C45F42"/>
    <w:rsid w:val="00C55976"/>
    <w:rsid w:val="00C6109B"/>
    <w:rsid w:val="00C61A3A"/>
    <w:rsid w:val="00C65ACD"/>
    <w:rsid w:val="00C715FD"/>
    <w:rsid w:val="00C73E68"/>
    <w:rsid w:val="00C7414C"/>
    <w:rsid w:val="00C911E1"/>
    <w:rsid w:val="00C92BF9"/>
    <w:rsid w:val="00C93998"/>
    <w:rsid w:val="00CA062D"/>
    <w:rsid w:val="00CA29CC"/>
    <w:rsid w:val="00CA47F0"/>
    <w:rsid w:val="00CA521D"/>
    <w:rsid w:val="00CA6030"/>
    <w:rsid w:val="00CA63E5"/>
    <w:rsid w:val="00CB0F94"/>
    <w:rsid w:val="00CB271E"/>
    <w:rsid w:val="00CB7AAE"/>
    <w:rsid w:val="00CB7FCE"/>
    <w:rsid w:val="00CC05D4"/>
    <w:rsid w:val="00CC2683"/>
    <w:rsid w:val="00CC2869"/>
    <w:rsid w:val="00CC2921"/>
    <w:rsid w:val="00CC40E0"/>
    <w:rsid w:val="00CC4AFC"/>
    <w:rsid w:val="00CC6819"/>
    <w:rsid w:val="00CD2076"/>
    <w:rsid w:val="00CD54EE"/>
    <w:rsid w:val="00CD56DB"/>
    <w:rsid w:val="00CD58B7"/>
    <w:rsid w:val="00CD5F8C"/>
    <w:rsid w:val="00CD703F"/>
    <w:rsid w:val="00CE20F4"/>
    <w:rsid w:val="00CE41BA"/>
    <w:rsid w:val="00CE5889"/>
    <w:rsid w:val="00CE7484"/>
    <w:rsid w:val="00CF17EF"/>
    <w:rsid w:val="00CF47C3"/>
    <w:rsid w:val="00CF68B8"/>
    <w:rsid w:val="00D048BE"/>
    <w:rsid w:val="00D117C6"/>
    <w:rsid w:val="00D119E4"/>
    <w:rsid w:val="00D13465"/>
    <w:rsid w:val="00D1487A"/>
    <w:rsid w:val="00D1629B"/>
    <w:rsid w:val="00D16C96"/>
    <w:rsid w:val="00D23E9C"/>
    <w:rsid w:val="00D245EA"/>
    <w:rsid w:val="00D30E9D"/>
    <w:rsid w:val="00D32A51"/>
    <w:rsid w:val="00D333D6"/>
    <w:rsid w:val="00D33F13"/>
    <w:rsid w:val="00D35CC5"/>
    <w:rsid w:val="00D40D5E"/>
    <w:rsid w:val="00D40E8E"/>
    <w:rsid w:val="00D45823"/>
    <w:rsid w:val="00D46415"/>
    <w:rsid w:val="00D47DF4"/>
    <w:rsid w:val="00D51A2A"/>
    <w:rsid w:val="00D558BF"/>
    <w:rsid w:val="00D566F1"/>
    <w:rsid w:val="00D569C0"/>
    <w:rsid w:val="00D60767"/>
    <w:rsid w:val="00D618FC"/>
    <w:rsid w:val="00D70646"/>
    <w:rsid w:val="00D716B4"/>
    <w:rsid w:val="00D7187C"/>
    <w:rsid w:val="00D75620"/>
    <w:rsid w:val="00D80669"/>
    <w:rsid w:val="00D81BCC"/>
    <w:rsid w:val="00D825E6"/>
    <w:rsid w:val="00D93035"/>
    <w:rsid w:val="00D94803"/>
    <w:rsid w:val="00D96278"/>
    <w:rsid w:val="00D9687A"/>
    <w:rsid w:val="00D96CD7"/>
    <w:rsid w:val="00D97DFD"/>
    <w:rsid w:val="00DA1102"/>
    <w:rsid w:val="00DA1A3C"/>
    <w:rsid w:val="00DA29B2"/>
    <w:rsid w:val="00DA4DA0"/>
    <w:rsid w:val="00DA7E29"/>
    <w:rsid w:val="00DB186E"/>
    <w:rsid w:val="00DB2015"/>
    <w:rsid w:val="00DB454D"/>
    <w:rsid w:val="00DB77C0"/>
    <w:rsid w:val="00DC60ED"/>
    <w:rsid w:val="00DC626B"/>
    <w:rsid w:val="00DC6F11"/>
    <w:rsid w:val="00DD0188"/>
    <w:rsid w:val="00DD297F"/>
    <w:rsid w:val="00DD6231"/>
    <w:rsid w:val="00DE04BA"/>
    <w:rsid w:val="00DE5F53"/>
    <w:rsid w:val="00DE6293"/>
    <w:rsid w:val="00DE7A2F"/>
    <w:rsid w:val="00DF302A"/>
    <w:rsid w:val="00E020B2"/>
    <w:rsid w:val="00E03115"/>
    <w:rsid w:val="00E045E2"/>
    <w:rsid w:val="00E049B8"/>
    <w:rsid w:val="00E07CFF"/>
    <w:rsid w:val="00E16958"/>
    <w:rsid w:val="00E220FD"/>
    <w:rsid w:val="00E225D2"/>
    <w:rsid w:val="00E27AEE"/>
    <w:rsid w:val="00E30074"/>
    <w:rsid w:val="00E317BC"/>
    <w:rsid w:val="00E356E5"/>
    <w:rsid w:val="00E358EF"/>
    <w:rsid w:val="00E41126"/>
    <w:rsid w:val="00E428C9"/>
    <w:rsid w:val="00E43888"/>
    <w:rsid w:val="00E445F6"/>
    <w:rsid w:val="00E46804"/>
    <w:rsid w:val="00E46DEF"/>
    <w:rsid w:val="00E47F62"/>
    <w:rsid w:val="00E5320E"/>
    <w:rsid w:val="00E55913"/>
    <w:rsid w:val="00E575B0"/>
    <w:rsid w:val="00E633D5"/>
    <w:rsid w:val="00E645A9"/>
    <w:rsid w:val="00E67951"/>
    <w:rsid w:val="00E724EB"/>
    <w:rsid w:val="00E740E1"/>
    <w:rsid w:val="00E80E09"/>
    <w:rsid w:val="00E877F7"/>
    <w:rsid w:val="00E920D1"/>
    <w:rsid w:val="00E92978"/>
    <w:rsid w:val="00E9515A"/>
    <w:rsid w:val="00E958C7"/>
    <w:rsid w:val="00E961B2"/>
    <w:rsid w:val="00E97233"/>
    <w:rsid w:val="00EA0C95"/>
    <w:rsid w:val="00EA0E56"/>
    <w:rsid w:val="00EA1FD9"/>
    <w:rsid w:val="00EA3235"/>
    <w:rsid w:val="00EB1E57"/>
    <w:rsid w:val="00EB39D0"/>
    <w:rsid w:val="00EC538C"/>
    <w:rsid w:val="00EC6061"/>
    <w:rsid w:val="00EC713F"/>
    <w:rsid w:val="00ED0A06"/>
    <w:rsid w:val="00ED69CD"/>
    <w:rsid w:val="00EE20F2"/>
    <w:rsid w:val="00EE292F"/>
    <w:rsid w:val="00EE2A23"/>
    <w:rsid w:val="00EE5BC1"/>
    <w:rsid w:val="00EE69F3"/>
    <w:rsid w:val="00EE735B"/>
    <w:rsid w:val="00EF236C"/>
    <w:rsid w:val="00EF4D32"/>
    <w:rsid w:val="00EF5B63"/>
    <w:rsid w:val="00EF5FFF"/>
    <w:rsid w:val="00EF737A"/>
    <w:rsid w:val="00F06E13"/>
    <w:rsid w:val="00F12054"/>
    <w:rsid w:val="00F14F96"/>
    <w:rsid w:val="00F15D0D"/>
    <w:rsid w:val="00F16019"/>
    <w:rsid w:val="00F21565"/>
    <w:rsid w:val="00F22351"/>
    <w:rsid w:val="00F2380A"/>
    <w:rsid w:val="00F23D87"/>
    <w:rsid w:val="00F24F04"/>
    <w:rsid w:val="00F24F92"/>
    <w:rsid w:val="00F27AE7"/>
    <w:rsid w:val="00F27FB2"/>
    <w:rsid w:val="00F320FE"/>
    <w:rsid w:val="00F32B3B"/>
    <w:rsid w:val="00F33FA2"/>
    <w:rsid w:val="00F34FB7"/>
    <w:rsid w:val="00F360FC"/>
    <w:rsid w:val="00F42C81"/>
    <w:rsid w:val="00F44E84"/>
    <w:rsid w:val="00F45A85"/>
    <w:rsid w:val="00F5600A"/>
    <w:rsid w:val="00F56297"/>
    <w:rsid w:val="00F61806"/>
    <w:rsid w:val="00F63516"/>
    <w:rsid w:val="00F75176"/>
    <w:rsid w:val="00F81FCD"/>
    <w:rsid w:val="00F8241D"/>
    <w:rsid w:val="00F84775"/>
    <w:rsid w:val="00F860B1"/>
    <w:rsid w:val="00F8767F"/>
    <w:rsid w:val="00F9087F"/>
    <w:rsid w:val="00F94E9A"/>
    <w:rsid w:val="00F964C6"/>
    <w:rsid w:val="00F9666A"/>
    <w:rsid w:val="00F96B2D"/>
    <w:rsid w:val="00FA0B4C"/>
    <w:rsid w:val="00FA1175"/>
    <w:rsid w:val="00FA2BF6"/>
    <w:rsid w:val="00FA2D83"/>
    <w:rsid w:val="00FA33A1"/>
    <w:rsid w:val="00FA73FA"/>
    <w:rsid w:val="00FB19F0"/>
    <w:rsid w:val="00FB707C"/>
    <w:rsid w:val="00FC16D8"/>
    <w:rsid w:val="00FC2E77"/>
    <w:rsid w:val="00FC2EA2"/>
    <w:rsid w:val="00FC42B9"/>
    <w:rsid w:val="00FC5666"/>
    <w:rsid w:val="00FC662B"/>
    <w:rsid w:val="00FC6959"/>
    <w:rsid w:val="00FC7C1E"/>
    <w:rsid w:val="00FD472B"/>
    <w:rsid w:val="00FD4AAE"/>
    <w:rsid w:val="00FD50F3"/>
    <w:rsid w:val="00FE14A5"/>
    <w:rsid w:val="00FE16F2"/>
    <w:rsid w:val="00FE3543"/>
    <w:rsid w:val="00FE4428"/>
    <w:rsid w:val="00FE44B0"/>
    <w:rsid w:val="00FE519B"/>
    <w:rsid w:val="00FE59A1"/>
    <w:rsid w:val="00FE66CA"/>
    <w:rsid w:val="00FF01C9"/>
    <w:rsid w:val="00FF07FF"/>
    <w:rsid w:val="00FF1E78"/>
    <w:rsid w:val="00FF40F9"/>
    <w:rsid w:val="00FF4DC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fill="f" fillcolor="white" strokecolor="red">
      <v:fill color="white" on="f"/>
      <v:stroke color="red" weight="1.5pt"/>
    </o:shapedefaults>
    <o:shapelayout v:ext="edit">
      <o:idmap v:ext="edit" data="1,3,4"/>
      <o:rules v:ext="edit">
        <o:r id="V:Rule70" type="arc" idref="#_x0000_s4098"/>
        <o:r id="V:Rule74" type="connector" idref="#_x0000_s4009">
          <o:proxy start="" idref="#_x0000_s4008" connectloc="2"/>
          <o:proxy end="" idref="#_x0000_s4001" connectloc="0"/>
        </o:r>
        <o:r id="V:Rule75" type="connector" idref="#_x0000_s4215">
          <o:proxy start="" idref="#_x0000_s3725" connectloc="1"/>
          <o:proxy end="" idref="#_x0000_s4214" connectloc="0"/>
        </o:r>
        <o:r id="V:Rule76" type="connector" idref="#_x0000_s4239">
          <o:proxy start="" idref="#_x0000_s4235" connectloc="1"/>
          <o:proxy end="" idref="#_x0000_s4236" connectloc="1"/>
        </o:r>
        <o:r id="V:Rule77" type="connector" idref="#_x0000_s3744">
          <o:proxy start="" idref="#_x0000_s3741" connectloc="2"/>
          <o:proxy end="" idref="#_x0000_s3743" connectloc="1"/>
        </o:r>
        <o:r id="V:Rule78" type="connector" idref="#_x0000_s4130">
          <o:proxy start="" idref="#_x0000_s4126" connectloc="2"/>
          <o:proxy end="" idref="#_x0000_s4128" connectloc="1"/>
        </o:r>
        <o:r id="V:Rule79" type="connector" idref="#_x0000_s3888">
          <o:proxy start="" idref="#_x0000_s3884" connectloc="2"/>
          <o:proxy end="" idref="#_x0000_s3887" connectloc="0"/>
        </o:r>
        <o:r id="V:Rule80" type="connector" idref="#_x0000_s4022">
          <o:proxy start="" idref="#_x0000_s4020" connectloc="1"/>
          <o:proxy end="" idref="#_x0000_s4016" connectloc="0"/>
        </o:r>
        <o:r id="V:Rule81" type="connector" idref="#_x0000_s3769">
          <o:proxy start="" idref="#_x0000_s3765" connectloc="2"/>
          <o:proxy end="" idref="#_x0000_s3763" connectloc="1"/>
        </o:r>
        <o:r id="V:Rule82" type="connector" idref="#_x0000_s3777">
          <o:proxy start="" idref="#_x0000_s3774" connectloc="1"/>
          <o:proxy end="" idref="#_x0000_s3775" connectloc="0"/>
        </o:r>
        <o:r id="V:Rule83" type="connector" idref="#_x0000_s4010">
          <o:proxy start="" idref="#_x0000_s4001" connectloc="2"/>
          <o:proxy end="" idref="#_x0000_s4002" connectloc="0"/>
        </o:r>
        <o:r id="V:Rule84" type="connector" idref="#_x0000_s3931">
          <o:proxy start="" idref="#_x0000_s3930" connectloc="3"/>
          <o:proxy end="" idref="#_x0000_s3929" connectloc="1"/>
        </o:r>
        <o:r id="V:Rule85" type="connector" idref="#_x0000_s4183">
          <o:proxy start="" idref="#_x0000_s4179" connectloc="1"/>
          <o:proxy end="" idref="#_x0000_s4178" connectloc="1"/>
        </o:r>
        <o:r id="V:Rule86" type="connector" idref="#_x0000_s3736">
          <o:proxy start="" idref="#_x0000_s3734" connectloc="3"/>
          <o:proxy end="" idref="#_x0000_s3733" connectloc="0"/>
        </o:r>
        <o:r id="V:Rule87" type="connector" idref="#_x0000_s3735">
          <o:proxy start="" idref="#_x0000_s3732" connectloc="1"/>
          <o:proxy end="" idref="#_x0000_s3731" connectloc="0"/>
        </o:r>
        <o:r id="V:Rule88" type="connector" idref="#_x0000_s4058">
          <o:proxy start="" idref="#_x0000_s4055" connectloc="2"/>
          <o:proxy end="" idref="#_x0000_s4053" connectloc="1"/>
        </o:r>
        <o:r id="V:Rule89" type="connector" idref="#_x0000_s3886">
          <o:proxy start="" idref="#_x0000_s3883" connectloc="2"/>
          <o:proxy end="" idref="#_x0000_s3885" connectloc="1"/>
        </o:r>
        <o:r id="V:Rule90" type="connector" idref="#_x0000_s4028">
          <o:proxy start="" idref="#_x0000_s4026" connectloc="2"/>
          <o:proxy end="" idref="#_x0000_s4024" connectloc="0"/>
        </o:r>
        <o:r id="V:Rule91" type="connector" idref="#_x0000_s3755">
          <o:proxy start="" idref="#_x0000_s3751" connectloc="2"/>
          <o:proxy end="" idref="#_x0000_s3748" connectloc="1"/>
        </o:r>
        <o:r id="V:Rule92" type="connector" idref="#_x0000_s4253">
          <o:proxy start="" idref="#_x0000_s4250" connectloc="3"/>
          <o:proxy end="" idref="#_x0000_s4252" connectloc="2"/>
        </o:r>
        <o:r id="V:Rule93" type="connector" idref="#_x0000_s4007">
          <o:proxy start="" idref="#_x0000_s3998" connectloc="0"/>
          <o:proxy end="" idref="#_x0000_s4006" connectloc="1"/>
        </o:r>
        <o:r id="V:Rule94" type="connector" idref="#_x0000_s3757">
          <o:proxy start="" idref="#_x0000_s3753" connectloc="2"/>
          <o:proxy end="" idref="#_x0000_s3750" connectloc="3"/>
        </o:r>
        <o:r id="V:Rule95" type="connector" idref="#_x0000_s3873">
          <o:proxy start="" idref="#_x0000_s3870" connectloc="3"/>
          <o:proxy end="" idref="#_x0000_s3872" connectloc="2"/>
        </o:r>
        <o:r id="V:Rule96" type="connector" idref="#_x0000_s4275">
          <o:proxy start="" idref="#_x0000_s4273" connectloc="0"/>
          <o:proxy end="" idref="#_x0000_s4272" connectloc="1"/>
        </o:r>
        <o:r id="V:Rule97" type="connector" idref="#_x0000_s3899">
          <o:proxy start="" idref="#_x0000_s3897" connectloc="4"/>
          <o:proxy end="" idref="#_x0000_s3898" connectloc="3"/>
        </o:r>
        <o:r id="V:Rule98" type="connector" idref="#_x0000_s3811">
          <o:proxy start="" idref="#_x0000_s3810" connectloc="1"/>
          <o:proxy end="" idref="#_x0000_s3809" connectloc="0"/>
        </o:r>
        <o:r id="V:Rule99" type="connector" idref="#_x0000_s3770">
          <o:proxy start="" idref="#_x0000_s3766" connectloc="1"/>
          <o:proxy end="" idref="#_x0000_s3764" connectloc="1"/>
        </o:r>
        <o:r id="V:Rule100" type="connector" idref="#_x0000_s4011">
          <o:proxy start="" idref="#_x0000_s3998" connectloc="2"/>
          <o:proxy end="" idref="#_x0000_s3999" connectloc="0"/>
        </o:r>
        <o:r id="V:Rule101" type="connector" idref="#_x0000_s4086">
          <o:proxy start="" idref="#_x0000_s4081" connectloc="2"/>
          <o:proxy end="" idref="#_x0000_s4084" connectloc="0"/>
        </o:r>
        <o:r id="V:Rule102" type="connector" idref="#_x0000_s4019">
          <o:proxy start="" idref="#_x0000_s4018" connectloc="2"/>
          <o:proxy end="" idref="#_x0000_s4015" connectloc="1"/>
        </o:r>
        <o:r id="V:Rule103" type="connector" idref="#_x0000_s4029">
          <o:proxy start="" idref="#_x0000_s4027" connectloc="2"/>
          <o:proxy end="" idref="#_x0000_s4025" connectloc="0"/>
        </o:r>
        <o:r id="V:Rule104" type="connector" idref="#_x0000_s4237">
          <o:proxy start="" idref="#_x0000_s4234" connectloc="1"/>
          <o:proxy end="" idref="#_x0000_s4235" connectloc="0"/>
        </o:r>
        <o:r id="V:Rule105" type="connector" idref="#_x0000_s3805">
          <o:proxy start="" idref="#_x0000_s3804" connectloc="2"/>
          <o:proxy end="" idref="#_x0000_s3803" connectloc="1"/>
        </o:r>
        <o:r id="V:Rule106" type="connector" idref="#_x0000_s3864">
          <o:proxy start="" idref="#_x0000_s3863" connectloc="2"/>
          <o:proxy end="" idref="#_x0000_s3862" connectloc="3"/>
        </o:r>
        <o:r id="V:Rule107" type="connector" idref="#_x0000_s3720">
          <o:proxy start="" idref="#_x0000_s3718" connectloc="3"/>
          <o:proxy end="" idref="#_x0000_s4194" connectloc="0"/>
        </o:r>
        <o:r id="V:Rule108" type="connector" idref="#_x0000_s4059">
          <o:proxy start="" idref="#_x0000_s4056" connectloc="2"/>
          <o:proxy end="" idref="#_x0000_s4054" connectloc="3"/>
        </o:r>
        <o:r id="V:Rule109" type="connector" idref="#_x0000_s4004">
          <o:proxy start="" idref="#_x0000_s4003" connectloc="1"/>
          <o:proxy end="" idref="#_x0000_s3997" connectloc="1"/>
        </o:r>
        <o:r id="V:Rule110" type="connector" idref="#_x0000_s4213">
          <o:proxy start="" idref="#_x0000_s4211" connectloc="1"/>
          <o:proxy end="" idref="#_x0000_s4212" connectloc="3"/>
        </o:r>
        <o:r id="V:Rule111" type="connector" idref="#_x0000_s3928">
          <o:proxy start="" idref="#_x0000_s3923" connectloc="1"/>
          <o:proxy end="" idref="#_x0000_s3924" connectloc="0"/>
        </o:r>
        <o:r id="V:Rule112" type="connector" idref="#_x0000_s4328">
          <o:proxy start="" idref="#_x0000_s4322" connectloc="2"/>
          <o:proxy end="" idref="#_x0000_s4326" connectloc="1"/>
        </o:r>
        <o:r id="V:Rule113" type="connector" idref="#_x0000_s3937">
          <o:proxy start="" idref="#_x0000_s3935" connectloc="3"/>
          <o:proxy end="" idref="#_x0000_s3936" connectloc="3"/>
        </o:r>
        <o:r id="V:Rule114" type="connector" idref="#_x0000_s4318">
          <o:proxy start="" idref="#_x0000_s4316" connectloc="2"/>
          <o:proxy end="" idref="#_x0000_s4317" connectloc="1"/>
        </o:r>
        <o:r id="V:Rule115" type="connector" idref="#_x0000_s3861">
          <o:proxy start="" idref="#_x0000_s3859" connectloc="1"/>
          <o:proxy end="" idref="#_x0000_s3860" connectloc="0"/>
        </o:r>
        <o:r id="V:Rule116" type="connector" idref="#_x0000_s4209">
          <o:proxy start="" idref="#_x0000_s4208" connectloc="1"/>
          <o:proxy end="" idref="#_x0000_s4207" connectloc="1"/>
        </o:r>
        <o:r id="V:Rule117" type="connector" idref="#_x0000_s3934">
          <o:proxy start="" idref="#_x0000_s3932" connectloc="3"/>
          <o:proxy end="" idref="#_x0000_s3933" connectloc="1"/>
        </o:r>
        <o:r id="V:Rule118" type="connector" idref="#_x0000_s4263">
          <o:proxy start="" idref="#_x0000_s4262" connectloc="3"/>
          <o:proxy end="" idref="#_x0000_s4261" connectloc="1"/>
        </o:r>
        <o:r id="V:Rule119" type="connector" idref="#_x0000_s3895">
          <o:proxy start="" idref="#_x0000_s3893" connectloc="2"/>
          <o:proxy end="" idref="#_x0000_s3894" connectloc="1"/>
        </o:r>
        <o:r id="V:Rule120" type="connector" idref="#_x0000_s3922">
          <o:proxy start="" idref="#_x0000_s3921" connectloc="2"/>
          <o:proxy end="" idref="#_x0000_s3920" connectloc="1"/>
        </o:r>
        <o:r id="V:Rule121" type="connector" idref="#_x0000_s3875">
          <o:proxy start="" idref="#_x0000_s3874" connectloc="3"/>
          <o:proxy end="" idref="#_x0000_s3871" connectloc="2"/>
        </o:r>
        <o:r id="V:Rule122" type="connector" idref="#_x0000_s4242">
          <o:proxy start="" idref="#_x0000_s4240" connectloc="3"/>
          <o:proxy end="" idref="#_x0000_s4238" connectloc="3"/>
        </o:r>
        <o:r id="V:Rule123" type="connector" idref="#_x0000_s4085">
          <o:proxy start="" idref="#_x0000_s4079" connectloc="3"/>
          <o:proxy end="" idref="#_x0000_s4082" connectloc="1"/>
        </o:r>
        <o:r id="V:Rule124" type="connector" idref="#_x0000_s4295">
          <o:proxy start="" idref="#_x0000_s4296" connectloc="1"/>
          <o:proxy end="" idref="#_x0000_s4294" connectloc="3"/>
        </o:r>
        <o:r id="V:Rule125" type="connector" idref="#_x0000_s3759">
          <o:proxy start="" idref="#_x0000_s3754" connectloc="2"/>
          <o:proxy end="" idref="#_x0000_s3758" connectloc="1"/>
        </o:r>
        <o:r id="V:Rule126" type="connector" idref="#_x0000_s3965">
          <o:proxy start="" idref="#_x0000_s3964" connectloc="2"/>
          <o:proxy end="" idref="#_x0000_s3963" connectloc="0"/>
        </o:r>
        <o:r id="V:Rule127" type="connector" idref="#_x0000_s3793">
          <o:proxy start="" idref="#_x0000_s3792" connectloc="3"/>
          <o:proxy end="" idref="#_x0000_s3788" connectloc="0"/>
        </o:r>
        <o:r id="V:Rule128" type="connector" idref="#_x0000_s3940">
          <o:proxy start="" idref="#_x0000_s3939" connectloc="3"/>
          <o:proxy end="" idref="#_x0000_s3938" connectloc="2"/>
        </o:r>
        <o:r id="V:Rule129" type="connector" idref="#_x0000_s4269">
          <o:proxy start="" idref="#_x0000_s4268" connectloc="0"/>
          <o:proxy end="" idref="#_x0000_s4267" connectloc="1"/>
        </o:r>
        <o:r id="V:Rule130" type="connector" idref="#_x0000_s4049">
          <o:proxy start="" idref="#_x0000_s4044" connectloc="2"/>
          <o:proxy end="" idref="#_x0000_s4254" connectloc="1"/>
        </o:r>
        <o:r id="V:Rule131" type="connector" idref="#_x0000_s3756">
          <o:proxy start="" idref="#_x0000_s3752" connectloc="2"/>
          <o:proxy end="" idref="#_x0000_s3749" connectloc="1"/>
        </o:r>
        <o:r id="V:Rule132" type="connector" idref="#_x0000_s3906">
          <o:proxy start="" idref="#_x0000_s3904" connectloc="2"/>
          <o:proxy end="" idref="#_x0000_s3905" connectloc="3"/>
        </o:r>
        <o:r id="V:Rule133" type="connector" idref="#_x0000_s4271">
          <o:proxy start="" idref="#_x0000_s4274" connectloc="0"/>
          <o:proxy end="" idref="#_x0000_s4270" connectloc="2"/>
        </o:r>
        <o:r id="V:Rule134" type="connector" idref="#_x0000_s3742">
          <o:proxy start="" idref="#_x0000_s3740" connectloc="1"/>
          <o:proxy end="" idref="#_x0000_s3741" connectloc="1"/>
        </o:r>
        <o:r id="V:Rule135" type="connector" idref="#_x0000_s3927">
          <o:proxy start="" idref="#_x0000_s3926" connectloc="2"/>
          <o:proxy end="" idref="#_x0000_s3925" connectloc="1"/>
        </o:r>
        <o:r id="V:Rule136" type="connector" idref="#_x0000_s4040">
          <o:proxy start="" idref="#_x0000_s4039" connectloc="2"/>
          <o:proxy end="" idref="#_x0000_s4037" connectloc="0"/>
        </o:r>
        <o:r id="V:Rule137" type="connector" idref="#_x0000_s4120">
          <o:proxy start="" idref="#_x0000_s4119" connectloc="2"/>
          <o:proxy end="" idref="#_x0000_s4117" connectloc="1"/>
        </o:r>
        <o:r id="V:Rule138" type="connector" idref="#_x0000_s4070">
          <o:proxy start="" idref="#_x0000_s4067" connectloc="2"/>
          <o:proxy end="" idref="#_x0000_s4066" connectloc="3"/>
        </o:r>
        <o:r id="V:Rule139" type="connector" idref="#_x0000_s4038">
          <o:proxy start="" idref="#_x0000_s4035" connectloc="2"/>
          <o:proxy end="" idref="#_x0000_s4034" connectloc="1"/>
        </o:r>
        <o:r id="V:Rule140" type="connector" idref="#_x0000_s3915">
          <o:proxy start="" idref="#_x0000_s3914" connectloc="2"/>
          <o:proxy end="" idref="#_x0000_s3911" connectloc="3"/>
        </o:r>
        <o:r id="V:Rule141" type="connector" idref="#_x0000_s4087">
          <o:proxy start="" idref="#_x0000_s4083" connectloc="1"/>
          <o:proxy end="" idref="#_x0000_s4080" connectloc="0"/>
        </o:r>
        <o:r id="V:Rule142" type="connector" idref="#_x0000_s3913">
          <o:proxy start="" idref="#_x0000_s3912" connectloc="2"/>
          <o:proxy end="" idref="#_x0000_s3910" connectloc="1"/>
        </o:r>
        <o:r id="V:Rule143" type="connector" idref="#_x0000_s4023">
          <o:proxy start="" idref="#_x0000_s4021" connectloc="1"/>
          <o:proxy end="" idref="#_x0000_s4017" connectloc="0"/>
        </o:r>
        <o:r id="V:Rule144" type="connector" idref="#_x0000_s3791">
          <o:proxy start="" idref="#_x0000_s3789" connectloc="2"/>
          <o:proxy end="" idref="#_x0000_s3790" connectloc="0"/>
        </o:r>
        <o:r id="V:Rule145" type="connector" idref="#_x0000_s3866">
          <o:proxy start="" idref="#_x0000_s3857" connectloc="1"/>
          <o:proxy end="" idref="#_x0000_s3858" connectloc="0"/>
        </o:r>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99C"/>
    <w:pPr>
      <w:suppressAutoHyphens/>
      <w:spacing w:line="276" w:lineRule="auto"/>
      <w:jc w:val="both"/>
    </w:pPr>
    <w:rPr>
      <w:rFonts w:ascii="Segoe UI" w:hAnsi="Segoe UI"/>
      <w:sz w:val="19"/>
      <w:szCs w:val="24"/>
      <w:lang w:eastAsia="ar-SA"/>
    </w:rPr>
  </w:style>
  <w:style w:type="paragraph" w:styleId="Heading1">
    <w:name w:val="heading 1"/>
    <w:basedOn w:val="Normal"/>
    <w:next w:val="Normal"/>
    <w:autoRedefine/>
    <w:qFormat/>
    <w:rsid w:val="00553E6C"/>
    <w:pPr>
      <w:keepNext/>
      <w:tabs>
        <w:tab w:val="left" w:pos="0"/>
      </w:tabs>
      <w:spacing w:after="100" w:afterAutospacing="1"/>
      <w:jc w:val="left"/>
      <w:outlineLvl w:val="0"/>
    </w:pPr>
    <w:rPr>
      <w:rFonts w:ascii="Trebuchet MS" w:hAnsi="Trebuchet MS" w:cs="Arial"/>
      <w:b/>
      <w:bCs/>
      <w:color w:val="2E74B5"/>
      <w:kern w:val="48"/>
      <w:sz w:val="52"/>
      <w:szCs w:val="32"/>
    </w:rPr>
  </w:style>
  <w:style w:type="paragraph" w:styleId="Heading2">
    <w:name w:val="heading 2"/>
    <w:basedOn w:val="Normal"/>
    <w:next w:val="Normal"/>
    <w:autoRedefine/>
    <w:qFormat/>
    <w:rsid w:val="00757B8C"/>
    <w:pPr>
      <w:keepNext/>
      <w:numPr>
        <w:ilvl w:val="1"/>
        <w:numId w:val="3"/>
      </w:numPr>
      <w:spacing w:before="240" w:after="60"/>
      <w:outlineLvl w:val="1"/>
    </w:pPr>
    <w:rPr>
      <w:rFonts w:cs="Arial"/>
      <w:b/>
      <w:bCs/>
      <w:iCs/>
      <w:sz w:val="32"/>
      <w:szCs w:val="28"/>
    </w:rPr>
  </w:style>
  <w:style w:type="paragraph" w:styleId="Heading30">
    <w:name w:val="heading 3"/>
    <w:basedOn w:val="Normal"/>
    <w:next w:val="Normal"/>
    <w:qFormat/>
    <w:rsid w:val="0035354F"/>
    <w:pPr>
      <w:keepNext/>
      <w:numPr>
        <w:ilvl w:val="2"/>
        <w:numId w:val="3"/>
      </w:numPr>
      <w:spacing w:before="120" w:after="120"/>
      <w:outlineLvl w:val="2"/>
    </w:pPr>
    <w:rPr>
      <w:rFonts w:cs="Arial"/>
      <w:b/>
      <w:bCs/>
      <w:color w:val="808080"/>
      <w:sz w:val="28"/>
      <w:szCs w:val="26"/>
    </w:rPr>
  </w:style>
  <w:style w:type="paragraph" w:styleId="Heading4">
    <w:name w:val="heading 4"/>
    <w:basedOn w:val="Normal"/>
    <w:next w:val="Normal"/>
    <w:qFormat/>
    <w:rsid w:val="0035354F"/>
    <w:pPr>
      <w:keepNext/>
      <w:numPr>
        <w:ilvl w:val="3"/>
        <w:numId w:val="3"/>
      </w:numPr>
      <w:spacing w:before="240" w:after="60"/>
      <w:outlineLvl w:val="3"/>
    </w:pPr>
    <w:rPr>
      <w:b/>
      <w:bCs/>
      <w:sz w:val="24"/>
      <w:szCs w:val="28"/>
    </w:rPr>
  </w:style>
  <w:style w:type="paragraph" w:styleId="Heading5">
    <w:name w:val="heading 5"/>
    <w:basedOn w:val="Normal"/>
    <w:next w:val="Normal"/>
    <w:qFormat/>
    <w:rsid w:val="00BC70C9"/>
    <w:pPr>
      <w:numPr>
        <w:ilvl w:val="4"/>
        <w:numId w:val="3"/>
      </w:numPr>
      <w:spacing w:before="240" w:after="60"/>
      <w:outlineLvl w:val="4"/>
    </w:pPr>
    <w:rPr>
      <w:b/>
      <w:bCs/>
      <w:i/>
      <w:iCs/>
      <w:sz w:val="26"/>
      <w:szCs w:val="26"/>
    </w:rPr>
  </w:style>
  <w:style w:type="paragraph" w:styleId="Heading6">
    <w:name w:val="heading 6"/>
    <w:basedOn w:val="Normal"/>
    <w:next w:val="Normal"/>
    <w:qFormat/>
    <w:rsid w:val="00BC70C9"/>
    <w:pPr>
      <w:numPr>
        <w:ilvl w:val="5"/>
        <w:numId w:val="3"/>
      </w:numPr>
      <w:spacing w:before="240" w:after="60"/>
      <w:outlineLvl w:val="5"/>
    </w:pPr>
    <w:rPr>
      <w:b/>
      <w:bCs/>
      <w:sz w:val="22"/>
      <w:szCs w:val="22"/>
    </w:rPr>
  </w:style>
  <w:style w:type="paragraph" w:styleId="Heading7">
    <w:name w:val="heading 7"/>
    <w:basedOn w:val="Normal"/>
    <w:next w:val="Normal"/>
    <w:qFormat/>
    <w:rsid w:val="00BC70C9"/>
    <w:pPr>
      <w:numPr>
        <w:ilvl w:val="6"/>
        <w:numId w:val="3"/>
      </w:numPr>
      <w:spacing w:before="240" w:after="60"/>
      <w:outlineLvl w:val="6"/>
    </w:pPr>
  </w:style>
  <w:style w:type="paragraph" w:styleId="Heading8">
    <w:name w:val="heading 8"/>
    <w:basedOn w:val="Normal"/>
    <w:next w:val="Normal"/>
    <w:qFormat/>
    <w:rsid w:val="00BC70C9"/>
    <w:pPr>
      <w:numPr>
        <w:ilvl w:val="7"/>
        <w:numId w:val="3"/>
      </w:numPr>
      <w:spacing w:before="240" w:after="60"/>
      <w:outlineLvl w:val="7"/>
    </w:pPr>
    <w:rPr>
      <w:i/>
      <w:iCs/>
    </w:rPr>
  </w:style>
  <w:style w:type="paragraph" w:styleId="Heading9">
    <w:name w:val="heading 9"/>
    <w:basedOn w:val="Normal"/>
    <w:next w:val="Normal"/>
    <w:qFormat/>
    <w:rsid w:val="00BC70C9"/>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1">
    <w:name w:val="WW8Num1z1"/>
    <w:rsid w:val="00BC70C9"/>
    <w:rPr>
      <w:rFonts w:ascii="Myriad Pro" w:hAnsi="Myriad Pro"/>
      <w:b/>
      <w:i w:val="0"/>
      <w:sz w:val="32"/>
      <w:szCs w:val="32"/>
    </w:rPr>
  </w:style>
  <w:style w:type="character" w:customStyle="1" w:styleId="WW8Num1z2">
    <w:name w:val="WW8Num1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1z3">
    <w:name w:val="WW8Num1z3"/>
    <w:rsid w:val="00BC70C9"/>
    <w:rPr>
      <w:rFonts w:ascii="Myriad Pro" w:hAnsi="Myriad Pro"/>
      <w:b/>
      <w:i w:val="0"/>
      <w:sz w:val="24"/>
      <w:szCs w:val="24"/>
    </w:rPr>
  </w:style>
  <w:style w:type="character" w:customStyle="1" w:styleId="WW8Num2z0">
    <w:name w:val="WW8Num2z0"/>
    <w:rsid w:val="00BC70C9"/>
    <w:rPr>
      <w:rFonts w:ascii="Wingdings" w:hAnsi="Wingdings"/>
    </w:rPr>
  </w:style>
  <w:style w:type="character" w:customStyle="1" w:styleId="WW8Num5z0">
    <w:name w:val="WW8Num5z0"/>
    <w:rsid w:val="00BC70C9"/>
    <w:rPr>
      <w:b w:val="0"/>
    </w:rPr>
  </w:style>
  <w:style w:type="character" w:customStyle="1" w:styleId="WW8Num10z0">
    <w:name w:val="WW8Num10z0"/>
    <w:rsid w:val="00BC70C9"/>
    <w:rPr>
      <w:rFonts w:ascii="Wingdings" w:hAnsi="Wingdings"/>
    </w:rPr>
  </w:style>
  <w:style w:type="character" w:customStyle="1" w:styleId="WW8Num15z0">
    <w:name w:val="WW8Num15z0"/>
    <w:rsid w:val="00BC70C9"/>
    <w:rPr>
      <w:rFonts w:ascii="Wingdings" w:hAnsi="Wingdings"/>
    </w:rPr>
  </w:style>
  <w:style w:type="character" w:customStyle="1" w:styleId="WW8Num15z1">
    <w:name w:val="WW8Num15z1"/>
    <w:rsid w:val="00BC70C9"/>
    <w:rPr>
      <w:rFonts w:ascii="Wingdings" w:hAnsi="Wingdings"/>
    </w:rPr>
  </w:style>
  <w:style w:type="character" w:customStyle="1" w:styleId="WW8Num19z0">
    <w:name w:val="WW8Num19z0"/>
    <w:rsid w:val="00BC70C9"/>
    <w:rPr>
      <w:rFonts w:ascii="Wingdings" w:hAnsi="Wingdings"/>
    </w:rPr>
  </w:style>
  <w:style w:type="character" w:customStyle="1" w:styleId="WW8Num21z0">
    <w:name w:val="WW8Num21z0"/>
    <w:rsid w:val="00BC70C9"/>
    <w:rPr>
      <w:b w:val="0"/>
      <w:color w:val="auto"/>
    </w:rPr>
  </w:style>
  <w:style w:type="character" w:customStyle="1" w:styleId="WW8Num24z0">
    <w:name w:val="WW8Num24z0"/>
    <w:rsid w:val="00BC70C9"/>
    <w:rPr>
      <w:rFonts w:ascii="Wingdings" w:hAnsi="Wingdings"/>
    </w:rPr>
  </w:style>
  <w:style w:type="character" w:customStyle="1" w:styleId="WW8Num27z0">
    <w:name w:val="WW8Num27z0"/>
    <w:rsid w:val="00BC70C9"/>
    <w:rPr>
      <w:rFonts w:ascii="Wingdings" w:hAnsi="Wingdings"/>
    </w:rPr>
  </w:style>
  <w:style w:type="character" w:customStyle="1" w:styleId="WW8Num30z0">
    <w:name w:val="WW8Num30z0"/>
    <w:rsid w:val="00BC70C9"/>
    <w:rPr>
      <w:rFonts w:ascii="Wingdings" w:hAnsi="Wingdings"/>
    </w:rPr>
  </w:style>
  <w:style w:type="character" w:customStyle="1" w:styleId="WW8Num32z0">
    <w:name w:val="WW8Num32z0"/>
    <w:rsid w:val="00BC70C9"/>
    <w:rPr>
      <w:rFonts w:ascii="Symbol" w:hAnsi="Symbol"/>
    </w:rPr>
  </w:style>
  <w:style w:type="character" w:customStyle="1" w:styleId="WW8Num35z0">
    <w:name w:val="WW8Num35z0"/>
    <w:rsid w:val="00BC70C9"/>
    <w:rPr>
      <w:rFonts w:ascii="Wingdings" w:hAnsi="Wingdings"/>
    </w:rPr>
  </w:style>
  <w:style w:type="character" w:customStyle="1" w:styleId="WW8Num36z0">
    <w:name w:val="WW8Num36z0"/>
    <w:rsid w:val="00BC70C9"/>
    <w:rPr>
      <w:rFonts w:ascii="Wingdings" w:hAnsi="Wingdings"/>
    </w:rPr>
  </w:style>
  <w:style w:type="character" w:customStyle="1" w:styleId="WW8Num38z0">
    <w:name w:val="WW8Num38z0"/>
    <w:rsid w:val="00BC70C9"/>
    <w:rPr>
      <w:rFonts w:ascii="Wingdings" w:hAnsi="Wingdings"/>
    </w:rPr>
  </w:style>
  <w:style w:type="character" w:customStyle="1" w:styleId="WW8Num39z0">
    <w:name w:val="WW8Num39z0"/>
    <w:rsid w:val="00BC70C9"/>
    <w:rPr>
      <w:rFonts w:ascii="Wingdings" w:hAnsi="Wingdings"/>
    </w:rPr>
  </w:style>
  <w:style w:type="character" w:customStyle="1" w:styleId="WW8Num45z0">
    <w:name w:val="WW8Num45z0"/>
    <w:rsid w:val="00BC70C9"/>
    <w:rPr>
      <w:rFonts w:ascii="Wingdings" w:hAnsi="Wingdings"/>
      <w:color w:val="auto"/>
      <w:sz w:val="22"/>
      <w:szCs w:val="22"/>
      <w:lang w:val="id-ID"/>
    </w:rPr>
  </w:style>
  <w:style w:type="character" w:customStyle="1" w:styleId="WW8Num49z0">
    <w:name w:val="WW8Num49z0"/>
    <w:rsid w:val="00BC70C9"/>
    <w:rPr>
      <w:rFonts w:ascii="Myriad Pro" w:hAnsi="Myriad Pro"/>
    </w:rPr>
  </w:style>
  <w:style w:type="character" w:customStyle="1" w:styleId="WW8Num49z1">
    <w:name w:val="WW8Num49z1"/>
    <w:rsid w:val="00BC70C9"/>
    <w:rPr>
      <w:rFonts w:ascii="Myriad Pro" w:hAnsi="Myriad Pro"/>
      <w:b/>
      <w:i w:val="0"/>
      <w:sz w:val="32"/>
      <w:szCs w:val="32"/>
    </w:rPr>
  </w:style>
  <w:style w:type="character" w:customStyle="1" w:styleId="WW8Num49z2">
    <w:name w:val="WW8Num49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49z3">
    <w:name w:val="WW8Num49z3"/>
    <w:rsid w:val="00BC70C9"/>
    <w:rPr>
      <w:rFonts w:ascii="Myriad Pro" w:hAnsi="Myriad Pro"/>
      <w:b/>
      <w:i w:val="0"/>
      <w:sz w:val="24"/>
      <w:szCs w:val="24"/>
    </w:rPr>
  </w:style>
  <w:style w:type="character" w:customStyle="1" w:styleId="WW8Num54z0">
    <w:name w:val="WW8Num54z0"/>
    <w:rsid w:val="00BC70C9"/>
    <w:rPr>
      <w:rFonts w:ascii="Wingdings" w:hAnsi="Wingdings"/>
    </w:rPr>
  </w:style>
  <w:style w:type="character" w:customStyle="1" w:styleId="WW8Num54z1">
    <w:name w:val="WW8Num54z1"/>
    <w:rsid w:val="00BC70C9"/>
    <w:rPr>
      <w:rFonts w:ascii="Wingdings" w:hAnsi="Wingdings"/>
    </w:rPr>
  </w:style>
  <w:style w:type="character" w:customStyle="1" w:styleId="WW8Num1z0">
    <w:name w:val="WW8Num1z0"/>
    <w:rsid w:val="00BC70C9"/>
    <w:rPr>
      <w:rFonts w:ascii="Wingdings" w:hAnsi="Wingdings"/>
    </w:rPr>
  </w:style>
  <w:style w:type="character" w:customStyle="1" w:styleId="WW8Num13z0">
    <w:name w:val="WW8Num13z0"/>
    <w:rsid w:val="00BC70C9"/>
    <w:rPr>
      <w:rFonts w:ascii="Wingdings" w:hAnsi="Wingdings"/>
    </w:rPr>
  </w:style>
  <w:style w:type="character" w:customStyle="1" w:styleId="WW8Num18z1">
    <w:name w:val="WW8Num18z1"/>
    <w:rsid w:val="00BC70C9"/>
    <w:rPr>
      <w:rFonts w:ascii="Wingdings" w:hAnsi="Wingdings"/>
    </w:rPr>
  </w:style>
  <w:style w:type="character" w:customStyle="1" w:styleId="WW8Num31z0">
    <w:name w:val="WW8Num31z0"/>
    <w:rsid w:val="00BC70C9"/>
    <w:rPr>
      <w:rFonts w:ascii="Wingdings" w:hAnsi="Wingdings"/>
    </w:rPr>
  </w:style>
  <w:style w:type="character" w:customStyle="1" w:styleId="WW8Num40z0">
    <w:name w:val="WW8Num40z0"/>
    <w:rsid w:val="00BC70C9"/>
    <w:rPr>
      <w:rFonts w:ascii="Symbol" w:hAnsi="Symbol"/>
    </w:rPr>
  </w:style>
  <w:style w:type="character" w:customStyle="1" w:styleId="WW8Num43z0">
    <w:name w:val="WW8Num43z0"/>
    <w:rsid w:val="00BC70C9"/>
    <w:rPr>
      <w:rFonts w:ascii="Wingdings" w:hAnsi="Wingdings"/>
    </w:rPr>
  </w:style>
  <w:style w:type="character" w:customStyle="1" w:styleId="WW8Num44z0">
    <w:name w:val="WW8Num44z0"/>
    <w:rsid w:val="00BC70C9"/>
    <w:rPr>
      <w:rFonts w:ascii="Wingdings" w:hAnsi="Wingdings"/>
    </w:rPr>
  </w:style>
  <w:style w:type="character" w:customStyle="1" w:styleId="WW8Num47z0">
    <w:name w:val="WW8Num47z0"/>
    <w:rsid w:val="00BC70C9"/>
    <w:rPr>
      <w:rFonts w:ascii="Wingdings" w:hAnsi="Wingdings"/>
    </w:rPr>
  </w:style>
  <w:style w:type="character" w:customStyle="1" w:styleId="WW8Num50z0">
    <w:name w:val="WW8Num50z0"/>
    <w:rsid w:val="00BC70C9"/>
    <w:rPr>
      <w:rFonts w:ascii="Wingdings" w:hAnsi="Wingdings"/>
    </w:rPr>
  </w:style>
  <w:style w:type="character" w:customStyle="1" w:styleId="WW8Num51z0">
    <w:name w:val="WW8Num51z0"/>
    <w:rsid w:val="00BC70C9"/>
    <w:rPr>
      <w:rFonts w:ascii="Symbol" w:hAnsi="Symbol"/>
    </w:rPr>
  </w:style>
  <w:style w:type="character" w:customStyle="1" w:styleId="WW8Num61z0">
    <w:name w:val="WW8Num61z0"/>
    <w:rsid w:val="00BC70C9"/>
    <w:rPr>
      <w:rFonts w:ascii="Wingdings" w:hAnsi="Wingdings"/>
      <w:color w:val="auto"/>
      <w:sz w:val="22"/>
      <w:szCs w:val="22"/>
      <w:lang w:val="id-ID"/>
    </w:rPr>
  </w:style>
  <w:style w:type="character" w:customStyle="1" w:styleId="WW8Num65z0">
    <w:name w:val="WW8Num65z0"/>
    <w:rsid w:val="00BC70C9"/>
    <w:rPr>
      <w:rFonts w:ascii="Myriad Pro" w:hAnsi="Myriad Pro"/>
    </w:rPr>
  </w:style>
  <w:style w:type="character" w:customStyle="1" w:styleId="WW8Num65z1">
    <w:name w:val="WW8Num65z1"/>
    <w:rsid w:val="00BC70C9"/>
    <w:rPr>
      <w:rFonts w:ascii="Myriad Pro" w:hAnsi="Myriad Pro"/>
      <w:b/>
      <w:i w:val="0"/>
      <w:sz w:val="32"/>
      <w:szCs w:val="32"/>
    </w:rPr>
  </w:style>
  <w:style w:type="character" w:customStyle="1" w:styleId="WW8Num65z2">
    <w:name w:val="WW8Num65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65z3">
    <w:name w:val="WW8Num65z3"/>
    <w:rsid w:val="00BC70C9"/>
    <w:rPr>
      <w:rFonts w:ascii="Myriad Pro" w:hAnsi="Myriad Pro"/>
      <w:b/>
      <w:i w:val="0"/>
      <w:sz w:val="24"/>
      <w:szCs w:val="24"/>
    </w:rPr>
  </w:style>
  <w:style w:type="character" w:customStyle="1" w:styleId="WW-DefaultParagraphFont">
    <w:name w:val="WW-Default Paragraph Font"/>
    <w:rsid w:val="00BC70C9"/>
  </w:style>
  <w:style w:type="character" w:customStyle="1" w:styleId="WW8Num14z0">
    <w:name w:val="WW8Num14z0"/>
    <w:rsid w:val="00BC70C9"/>
    <w:rPr>
      <w:rFonts w:ascii="Wingdings" w:hAnsi="Wingdings"/>
    </w:rPr>
  </w:style>
  <w:style w:type="character" w:customStyle="1" w:styleId="WW8Num19z1">
    <w:name w:val="WW8Num19z1"/>
    <w:rsid w:val="00BC70C9"/>
    <w:rPr>
      <w:rFonts w:ascii="Wingdings" w:hAnsi="Wingdings"/>
    </w:rPr>
  </w:style>
  <w:style w:type="character" w:customStyle="1" w:styleId="WW8Num48z0">
    <w:name w:val="WW8Num48z0"/>
    <w:rsid w:val="00BC70C9"/>
    <w:rPr>
      <w:rFonts w:ascii="Symbol" w:hAnsi="Symbol"/>
    </w:rPr>
  </w:style>
  <w:style w:type="character" w:customStyle="1" w:styleId="WW8Num52z0">
    <w:name w:val="WW8Num52z0"/>
    <w:rsid w:val="00BC70C9"/>
    <w:rPr>
      <w:rFonts w:ascii="Symbol" w:hAnsi="Symbol"/>
    </w:rPr>
  </w:style>
  <w:style w:type="character" w:customStyle="1" w:styleId="WW8Num55z0">
    <w:name w:val="WW8Num55z0"/>
    <w:rsid w:val="00BC70C9"/>
    <w:rPr>
      <w:rFonts w:ascii="Wingdings" w:hAnsi="Wingdings"/>
    </w:rPr>
  </w:style>
  <w:style w:type="character" w:customStyle="1" w:styleId="WW8Num59z0">
    <w:name w:val="WW8Num59z0"/>
    <w:rsid w:val="00BC70C9"/>
    <w:rPr>
      <w:rFonts w:ascii="Wingdings" w:hAnsi="Wingdings"/>
    </w:rPr>
  </w:style>
  <w:style w:type="character" w:customStyle="1" w:styleId="WW8Num60z0">
    <w:name w:val="WW8Num60z0"/>
    <w:rsid w:val="00BC70C9"/>
    <w:rPr>
      <w:rFonts w:ascii="Wingdings" w:hAnsi="Wingdings"/>
    </w:rPr>
  </w:style>
  <w:style w:type="character" w:customStyle="1" w:styleId="WW8Num62z0">
    <w:name w:val="WW8Num62z0"/>
    <w:rsid w:val="00BC70C9"/>
    <w:rPr>
      <w:rFonts w:ascii="Myriad Pro" w:hAnsi="Myriad Pro"/>
    </w:rPr>
  </w:style>
  <w:style w:type="character" w:customStyle="1" w:styleId="WW8Num72z0">
    <w:name w:val="WW8Num72z0"/>
    <w:rsid w:val="00BC70C9"/>
    <w:rPr>
      <w:rFonts w:ascii="Wingdings" w:hAnsi="Wingdings"/>
      <w:color w:val="auto"/>
      <w:sz w:val="22"/>
      <w:szCs w:val="22"/>
      <w:lang w:val="id-ID"/>
    </w:rPr>
  </w:style>
  <w:style w:type="character" w:customStyle="1" w:styleId="WW8Num77z0">
    <w:name w:val="WW8Num77z0"/>
    <w:rsid w:val="00BC70C9"/>
    <w:rPr>
      <w:rFonts w:ascii="Myriad Pro" w:hAnsi="Myriad Pro" w:cs="Tahoma"/>
      <w:b/>
      <w:i w:val="0"/>
      <w:sz w:val="36"/>
      <w:szCs w:val="36"/>
    </w:rPr>
  </w:style>
  <w:style w:type="character" w:customStyle="1" w:styleId="WW8Num77z1">
    <w:name w:val="WW8Num77z1"/>
    <w:rsid w:val="00BC70C9"/>
    <w:rPr>
      <w:rFonts w:ascii="Myriad Pro" w:hAnsi="Myriad Pro"/>
      <w:b/>
      <w:i w:val="0"/>
      <w:sz w:val="32"/>
      <w:szCs w:val="32"/>
    </w:rPr>
  </w:style>
  <w:style w:type="character" w:customStyle="1" w:styleId="WW8Num77z2">
    <w:name w:val="WW8Num77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77z3">
    <w:name w:val="WW8Num77z3"/>
    <w:rsid w:val="00BC70C9"/>
    <w:rPr>
      <w:rFonts w:ascii="Myriad Pro" w:hAnsi="Myriad Pro"/>
      <w:b/>
      <w:i w:val="0"/>
      <w:sz w:val="24"/>
      <w:szCs w:val="24"/>
    </w:rPr>
  </w:style>
  <w:style w:type="character" w:customStyle="1" w:styleId="Absatz-Standardschriftart">
    <w:name w:val="Absatz-Standardschriftart"/>
    <w:rsid w:val="00BC70C9"/>
  </w:style>
  <w:style w:type="character" w:customStyle="1" w:styleId="WW8Num16z0">
    <w:name w:val="WW8Num16z0"/>
    <w:rsid w:val="00BC70C9"/>
    <w:rPr>
      <w:rFonts w:ascii="Wingdings" w:hAnsi="Wingdings"/>
    </w:rPr>
  </w:style>
  <w:style w:type="character" w:customStyle="1" w:styleId="WW8Num22z1">
    <w:name w:val="WW8Num22z1"/>
    <w:rsid w:val="00BC70C9"/>
    <w:rPr>
      <w:rFonts w:ascii="Wingdings" w:hAnsi="Wingdings"/>
    </w:rPr>
  </w:style>
  <w:style w:type="character" w:customStyle="1" w:styleId="WW8Num56z0">
    <w:name w:val="WW8Num56z0"/>
    <w:rsid w:val="00BC70C9"/>
    <w:rPr>
      <w:rFonts w:ascii="Wingdings" w:hAnsi="Wingdings"/>
    </w:rPr>
  </w:style>
  <w:style w:type="character" w:customStyle="1" w:styleId="WW8Num64z0">
    <w:name w:val="WW8Num64z0"/>
    <w:rsid w:val="00BC70C9"/>
    <w:rPr>
      <w:rFonts w:ascii="Myriad Pro" w:hAnsi="Myriad Pro"/>
    </w:rPr>
  </w:style>
  <w:style w:type="character" w:customStyle="1" w:styleId="WW8Num68z0">
    <w:name w:val="WW8Num68z0"/>
    <w:rsid w:val="00BC70C9"/>
    <w:rPr>
      <w:rFonts w:ascii="Myriad Pro" w:hAnsi="Myriad Pro"/>
    </w:rPr>
  </w:style>
  <w:style w:type="character" w:customStyle="1" w:styleId="WW8Num80z0">
    <w:name w:val="WW8Num80z0"/>
    <w:rsid w:val="00BC70C9"/>
    <w:rPr>
      <w:rFonts w:ascii="Wingdings" w:hAnsi="Wingdings"/>
      <w:color w:val="auto"/>
      <w:sz w:val="22"/>
      <w:szCs w:val="22"/>
      <w:lang w:val="id-ID"/>
    </w:rPr>
  </w:style>
  <w:style w:type="character" w:customStyle="1" w:styleId="WW8Num86z0">
    <w:name w:val="WW8Num86z0"/>
    <w:rsid w:val="00BC70C9"/>
    <w:rPr>
      <w:rFonts w:ascii="Myriad Pro" w:hAnsi="Myriad Pro" w:cs="Tahoma"/>
      <w:b/>
      <w:i w:val="0"/>
      <w:sz w:val="36"/>
      <w:szCs w:val="36"/>
    </w:rPr>
  </w:style>
  <w:style w:type="character" w:customStyle="1" w:styleId="WW8Num86z1">
    <w:name w:val="WW8Num86z1"/>
    <w:rsid w:val="00BC70C9"/>
    <w:rPr>
      <w:rFonts w:ascii="Myriad Pro" w:hAnsi="Myriad Pro"/>
      <w:b/>
      <w:i w:val="0"/>
      <w:sz w:val="32"/>
      <w:szCs w:val="32"/>
    </w:rPr>
  </w:style>
  <w:style w:type="character" w:customStyle="1" w:styleId="WW8Num86z2">
    <w:name w:val="WW8Num86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86z3">
    <w:name w:val="WW8Num86z3"/>
    <w:rsid w:val="00BC70C9"/>
    <w:rPr>
      <w:rFonts w:ascii="Myriad Pro" w:hAnsi="Myriad Pro"/>
      <w:b/>
      <w:i w:val="0"/>
      <w:sz w:val="24"/>
      <w:szCs w:val="24"/>
    </w:rPr>
  </w:style>
  <w:style w:type="character" w:customStyle="1" w:styleId="WW-Absatz-Standardschriftart">
    <w:name w:val="WW-Absatz-Standardschriftart"/>
    <w:rsid w:val="00BC70C9"/>
  </w:style>
  <w:style w:type="character" w:customStyle="1" w:styleId="WW8Num21z1">
    <w:name w:val="WW8Num21z1"/>
    <w:rsid w:val="00BC70C9"/>
    <w:rPr>
      <w:rFonts w:ascii="Wingdings" w:hAnsi="Wingdings"/>
    </w:rPr>
  </w:style>
  <w:style w:type="character" w:customStyle="1" w:styleId="WW8Num29z0">
    <w:name w:val="WW8Num29z0"/>
    <w:rsid w:val="00BC70C9"/>
    <w:rPr>
      <w:rFonts w:ascii="Wingdings" w:hAnsi="Wingdings"/>
    </w:rPr>
  </w:style>
  <w:style w:type="character" w:customStyle="1" w:styleId="WW8Num30z1">
    <w:name w:val="WW8Num30z1"/>
    <w:rsid w:val="00BC70C9"/>
    <w:rPr>
      <w:rFonts w:ascii="Wingdings" w:hAnsi="Wingdings"/>
    </w:rPr>
  </w:style>
  <w:style w:type="character" w:customStyle="1" w:styleId="WW8Num37z0">
    <w:name w:val="WW8Num37z0"/>
    <w:rsid w:val="00BC70C9"/>
    <w:rPr>
      <w:rFonts w:ascii="Wingdings" w:hAnsi="Wingdings"/>
    </w:rPr>
  </w:style>
  <w:style w:type="character" w:customStyle="1" w:styleId="WW8Num63z0">
    <w:name w:val="WW8Num63z0"/>
    <w:rsid w:val="00BC70C9"/>
    <w:rPr>
      <w:rFonts w:ascii="Wingdings" w:hAnsi="Wingdings"/>
    </w:rPr>
  </w:style>
  <w:style w:type="character" w:customStyle="1" w:styleId="WW8Num67z0">
    <w:name w:val="WW8Num67z0"/>
    <w:rsid w:val="00BC70C9"/>
    <w:rPr>
      <w:rFonts w:ascii="Myriad Pro" w:hAnsi="Myriad Pro"/>
    </w:rPr>
  </w:style>
  <w:style w:type="character" w:customStyle="1" w:styleId="WW8Num79z0">
    <w:name w:val="WW8Num79z0"/>
    <w:rsid w:val="00BC70C9"/>
    <w:rPr>
      <w:rFonts w:ascii="Wingdings" w:hAnsi="Wingdings"/>
      <w:color w:val="auto"/>
      <w:sz w:val="22"/>
      <w:szCs w:val="22"/>
      <w:lang w:val="id-ID"/>
    </w:rPr>
  </w:style>
  <w:style w:type="character" w:customStyle="1" w:styleId="WW8Num79z1">
    <w:name w:val="WW8Num79z1"/>
    <w:rsid w:val="00BC70C9"/>
    <w:rPr>
      <w:rFonts w:ascii="Wingdings" w:hAnsi="Wingdings"/>
      <w:color w:val="auto"/>
      <w:sz w:val="22"/>
      <w:szCs w:val="22"/>
    </w:rPr>
  </w:style>
  <w:style w:type="character" w:customStyle="1" w:styleId="WW8Num79z2">
    <w:name w:val="WW8Num79z2"/>
    <w:rsid w:val="00BC70C9"/>
    <w:rPr>
      <w:rFonts w:ascii="Wingdings" w:hAnsi="Wingdings"/>
    </w:rPr>
  </w:style>
  <w:style w:type="character" w:customStyle="1" w:styleId="WW8Num79z3">
    <w:name w:val="WW8Num79z3"/>
    <w:rsid w:val="00BC70C9"/>
    <w:rPr>
      <w:rFonts w:ascii="Symbol" w:hAnsi="Symbol"/>
    </w:rPr>
  </w:style>
  <w:style w:type="character" w:customStyle="1" w:styleId="WW8Num79z4">
    <w:name w:val="WW8Num79z4"/>
    <w:rsid w:val="00BC70C9"/>
    <w:rPr>
      <w:rFonts w:ascii="Courier New" w:hAnsi="Courier New" w:cs="Courier New"/>
    </w:rPr>
  </w:style>
  <w:style w:type="character" w:customStyle="1" w:styleId="WW8Num85z0">
    <w:name w:val="WW8Num85z0"/>
    <w:rsid w:val="00BC70C9"/>
    <w:rPr>
      <w:rFonts w:ascii="Myriad Pro" w:hAnsi="Myriad Pro" w:cs="Tahoma"/>
      <w:b/>
      <w:i w:val="0"/>
      <w:sz w:val="36"/>
      <w:szCs w:val="36"/>
    </w:rPr>
  </w:style>
  <w:style w:type="character" w:customStyle="1" w:styleId="WW8Num85z1">
    <w:name w:val="WW8Num85z1"/>
    <w:rsid w:val="00BC70C9"/>
    <w:rPr>
      <w:rFonts w:ascii="Myriad Pro" w:hAnsi="Myriad Pro"/>
      <w:b/>
      <w:i w:val="0"/>
      <w:sz w:val="32"/>
      <w:szCs w:val="32"/>
    </w:rPr>
  </w:style>
  <w:style w:type="character" w:customStyle="1" w:styleId="WW8Num85z2">
    <w:name w:val="WW8Num85z2"/>
    <w:rsid w:val="00BC70C9"/>
    <w:rPr>
      <w:rFonts w:ascii="Myriad Pro" w:hAnsi="Myriad Pro"/>
      <w:b/>
      <w:bCs/>
      <w:i w:val="0"/>
      <w:iCs w:val="0"/>
      <w:caps w:val="0"/>
      <w:smallCaps w:val="0"/>
      <w:strike w:val="0"/>
      <w:dstrike w:val="0"/>
      <w:outline w:val="0"/>
      <w:shadow w:val="0"/>
      <w:color w:val="auto"/>
      <w:spacing w:val="0"/>
      <w:w w:val="100"/>
      <w:kern w:val="1"/>
      <w:position w:val="0"/>
      <w:sz w:val="26"/>
      <w:szCs w:val="26"/>
      <w:u w:val="none"/>
      <w:vertAlign w:val="baseline"/>
      <w:em w:val="none"/>
    </w:rPr>
  </w:style>
  <w:style w:type="character" w:customStyle="1" w:styleId="WW8Num85z3">
    <w:name w:val="WW8Num85z3"/>
    <w:rsid w:val="00BC70C9"/>
    <w:rPr>
      <w:rFonts w:ascii="Myriad Pro" w:hAnsi="Myriad Pro"/>
      <w:b/>
      <w:i w:val="0"/>
      <w:sz w:val="24"/>
      <w:szCs w:val="24"/>
    </w:rPr>
  </w:style>
  <w:style w:type="character" w:customStyle="1" w:styleId="WW-DefaultParagraphFont1">
    <w:name w:val="WW-Default Paragraph Font1"/>
    <w:rsid w:val="00BC70C9"/>
  </w:style>
  <w:style w:type="character" w:styleId="PageNumber">
    <w:name w:val="page number"/>
    <w:basedOn w:val="WW-DefaultParagraphFont1"/>
    <w:rsid w:val="00BC70C9"/>
  </w:style>
  <w:style w:type="character" w:customStyle="1" w:styleId="Poin-poinCharChar">
    <w:name w:val="Poin-poin Char Char"/>
    <w:rsid w:val="00BC70C9"/>
    <w:rPr>
      <w:rFonts w:ascii="Myriad Pro" w:hAnsi="Myriad Pro"/>
      <w:sz w:val="22"/>
      <w:szCs w:val="24"/>
      <w:lang w:val="en-US" w:eastAsia="ar-SA" w:bidi="ar-SA"/>
    </w:rPr>
  </w:style>
  <w:style w:type="character" w:customStyle="1" w:styleId="WW-Poin-poinCharChar">
    <w:name w:val="WW-Poin-poin Char Char"/>
    <w:rsid w:val="00BC70C9"/>
    <w:rPr>
      <w:rFonts w:ascii="Myriad Pro" w:hAnsi="Myriad Pro"/>
      <w:sz w:val="22"/>
      <w:szCs w:val="24"/>
      <w:lang w:val="en-US" w:eastAsia="ar-SA" w:bidi="ar-SA"/>
    </w:rPr>
  </w:style>
  <w:style w:type="character" w:styleId="Hyperlink">
    <w:name w:val="Hyperlink"/>
    <w:uiPriority w:val="99"/>
    <w:rsid w:val="00BC70C9"/>
    <w:rPr>
      <w:color w:val="0000FF"/>
      <w:u w:val="single"/>
    </w:rPr>
  </w:style>
  <w:style w:type="paragraph" w:customStyle="1" w:styleId="Heading">
    <w:name w:val="Heading"/>
    <w:basedOn w:val="Normal"/>
    <w:next w:val="BodyText"/>
    <w:rsid w:val="00BC70C9"/>
    <w:pPr>
      <w:keepNext/>
      <w:spacing w:before="240" w:after="120"/>
    </w:pPr>
    <w:rPr>
      <w:rFonts w:ascii="Liberation Sans" w:eastAsia="DejaVu Sans" w:hAnsi="Liberation Sans" w:cs="DejaVu Sans"/>
      <w:sz w:val="28"/>
      <w:szCs w:val="28"/>
    </w:rPr>
  </w:style>
  <w:style w:type="paragraph" w:styleId="BodyText">
    <w:name w:val="Body Text"/>
    <w:basedOn w:val="Normal"/>
    <w:rsid w:val="00BC70C9"/>
    <w:pPr>
      <w:spacing w:after="120"/>
    </w:pPr>
  </w:style>
  <w:style w:type="paragraph" w:styleId="List">
    <w:name w:val="List"/>
    <w:basedOn w:val="BodyText"/>
    <w:rsid w:val="00BC70C9"/>
  </w:style>
  <w:style w:type="paragraph" w:styleId="Caption">
    <w:name w:val="caption"/>
    <w:basedOn w:val="Normal"/>
    <w:next w:val="Normal"/>
    <w:qFormat/>
    <w:rsid w:val="00BC70C9"/>
    <w:rPr>
      <w:b/>
      <w:bCs/>
      <w:sz w:val="20"/>
      <w:szCs w:val="20"/>
    </w:rPr>
  </w:style>
  <w:style w:type="paragraph" w:customStyle="1" w:styleId="Index">
    <w:name w:val="Index"/>
    <w:basedOn w:val="Normal"/>
    <w:rsid w:val="00BC70C9"/>
    <w:pPr>
      <w:suppressLineNumbers/>
    </w:pPr>
  </w:style>
  <w:style w:type="paragraph" w:styleId="Header">
    <w:name w:val="header"/>
    <w:basedOn w:val="Normal"/>
    <w:rsid w:val="00BC70C9"/>
    <w:pPr>
      <w:tabs>
        <w:tab w:val="center" w:pos="4320"/>
        <w:tab w:val="right" w:pos="8640"/>
      </w:tabs>
    </w:pPr>
  </w:style>
  <w:style w:type="paragraph" w:styleId="Footer">
    <w:name w:val="footer"/>
    <w:basedOn w:val="Normal"/>
    <w:link w:val="FooterChar"/>
    <w:uiPriority w:val="99"/>
    <w:rsid w:val="00BC70C9"/>
    <w:pPr>
      <w:tabs>
        <w:tab w:val="center" w:pos="4320"/>
        <w:tab w:val="right" w:pos="8640"/>
      </w:tabs>
    </w:pPr>
  </w:style>
  <w:style w:type="paragraph" w:styleId="DocumentMap">
    <w:name w:val="Document Map"/>
    <w:basedOn w:val="Normal"/>
    <w:rsid w:val="00BC70C9"/>
    <w:pPr>
      <w:shd w:val="clear" w:color="auto" w:fill="000080"/>
    </w:pPr>
    <w:rPr>
      <w:rFonts w:ascii="Tahoma" w:hAnsi="Tahoma" w:cs="Tahoma"/>
      <w:sz w:val="20"/>
      <w:szCs w:val="20"/>
    </w:rPr>
  </w:style>
  <w:style w:type="paragraph" w:customStyle="1" w:styleId="Poin-poinChar">
    <w:name w:val="Poin-poin Char"/>
    <w:basedOn w:val="Normal"/>
    <w:rsid w:val="00BC70C9"/>
    <w:pPr>
      <w:numPr>
        <w:numId w:val="1"/>
      </w:numPr>
      <w:spacing w:line="360" w:lineRule="auto"/>
    </w:pPr>
    <w:rPr>
      <w:rFonts w:ascii="Myriad Pro" w:hAnsi="Myriad Pro"/>
      <w:sz w:val="22"/>
    </w:rPr>
  </w:style>
  <w:style w:type="paragraph" w:customStyle="1" w:styleId="Poin-poin">
    <w:name w:val="Poin-poin"/>
    <w:basedOn w:val="Normal"/>
    <w:rsid w:val="00BC70C9"/>
    <w:pPr>
      <w:tabs>
        <w:tab w:val="left" w:pos="360"/>
        <w:tab w:val="num" w:pos="737"/>
      </w:tabs>
      <w:spacing w:line="360" w:lineRule="auto"/>
    </w:pPr>
    <w:rPr>
      <w:rFonts w:ascii="Myriad Pro" w:hAnsi="Myriad Pro"/>
      <w:sz w:val="22"/>
    </w:rPr>
  </w:style>
  <w:style w:type="paragraph" w:styleId="TOC1">
    <w:name w:val="toc 1"/>
    <w:basedOn w:val="Normal"/>
    <w:next w:val="Normal"/>
    <w:uiPriority w:val="39"/>
    <w:rsid w:val="00361F06"/>
    <w:pPr>
      <w:tabs>
        <w:tab w:val="left" w:pos="360"/>
        <w:tab w:val="left" w:pos="480"/>
        <w:tab w:val="right" w:leader="dot" w:pos="9360"/>
      </w:tabs>
      <w:spacing w:line="360" w:lineRule="auto"/>
    </w:pPr>
  </w:style>
  <w:style w:type="paragraph" w:styleId="TOC2">
    <w:name w:val="toc 2"/>
    <w:basedOn w:val="Normal"/>
    <w:next w:val="Normal"/>
    <w:uiPriority w:val="39"/>
    <w:rsid w:val="00E724EB"/>
    <w:pPr>
      <w:tabs>
        <w:tab w:val="left" w:pos="960"/>
        <w:tab w:val="right" w:leader="dot" w:pos="9360"/>
      </w:tabs>
      <w:spacing w:line="360" w:lineRule="auto"/>
      <w:ind w:left="240"/>
    </w:pPr>
  </w:style>
  <w:style w:type="paragraph" w:customStyle="1" w:styleId="Heading3">
    <w:name w:val="Heading3"/>
    <w:basedOn w:val="Normal"/>
    <w:rsid w:val="00BC70C9"/>
    <w:pPr>
      <w:numPr>
        <w:numId w:val="2"/>
      </w:numPr>
    </w:pPr>
  </w:style>
  <w:style w:type="paragraph" w:customStyle="1" w:styleId="StyleHeading3MyriadPro13ptBold">
    <w:name w:val="Style Heading3 + Myriad Pro 13 pt Bold"/>
    <w:basedOn w:val="Heading3"/>
    <w:rsid w:val="00BC70C9"/>
    <w:rPr>
      <w:rFonts w:ascii="Myriad Pro" w:hAnsi="Myriad Pro"/>
      <w:b/>
      <w:bCs/>
      <w:sz w:val="26"/>
    </w:rPr>
  </w:style>
  <w:style w:type="paragraph" w:styleId="TOC3">
    <w:name w:val="toc 3"/>
    <w:basedOn w:val="Normal"/>
    <w:next w:val="Normal"/>
    <w:uiPriority w:val="39"/>
    <w:rsid w:val="007317AF"/>
    <w:pPr>
      <w:tabs>
        <w:tab w:val="left" w:pos="1200"/>
        <w:tab w:val="right" w:leader="dot" w:pos="9360"/>
      </w:tabs>
      <w:spacing w:line="360" w:lineRule="auto"/>
      <w:ind w:left="480"/>
    </w:pPr>
    <w:rPr>
      <w:i/>
    </w:rPr>
  </w:style>
  <w:style w:type="paragraph" w:customStyle="1" w:styleId="StyleHeading2MyriadPro16ptNotItalicLinespacing151">
    <w:name w:val="Style Heading 2 + Myriad Pro 16 pt Not Italic Line spacing:  1.5...1"/>
    <w:basedOn w:val="Heading2"/>
    <w:rsid w:val="00BC70C9"/>
    <w:pPr>
      <w:numPr>
        <w:ilvl w:val="0"/>
        <w:numId w:val="0"/>
      </w:numPr>
    </w:pPr>
    <w:rPr>
      <w:rFonts w:ascii="Myriad Pro" w:hAnsi="Myriad Pro" w:cs="Times New Roman"/>
      <w:i/>
      <w:iCs w:val="0"/>
      <w:szCs w:val="20"/>
    </w:rPr>
  </w:style>
  <w:style w:type="paragraph" w:customStyle="1" w:styleId="StyleHeading1MyriadPro18ptLinespacing15lines">
    <w:name w:val="Style Heading 1 + Myriad Pro 18 pt Line spacing:  1.5 lines"/>
    <w:basedOn w:val="Heading1"/>
    <w:rsid w:val="00BC70C9"/>
    <w:pPr>
      <w:spacing w:before="120" w:after="120"/>
    </w:pPr>
    <w:rPr>
      <w:rFonts w:ascii="Myriad Pro" w:hAnsi="Myriad Pro" w:cs="Times New Roman"/>
      <w:szCs w:val="20"/>
    </w:rPr>
  </w:style>
  <w:style w:type="paragraph" w:customStyle="1" w:styleId="StyleMyriadProBoldItalicJustifiedLinespacing15lines">
    <w:name w:val="Style Myriad Pro Bold Italic Justified Line spacing:  1.5 lines"/>
    <w:basedOn w:val="Normal"/>
    <w:rsid w:val="00BC70C9"/>
    <w:pPr>
      <w:spacing w:before="120" w:after="120"/>
    </w:pPr>
    <w:rPr>
      <w:rFonts w:ascii="Myriad Pro" w:hAnsi="Myriad Pro"/>
      <w:b/>
      <w:bCs/>
      <w:i/>
      <w:iCs/>
      <w:szCs w:val="20"/>
    </w:rPr>
  </w:style>
  <w:style w:type="paragraph" w:customStyle="1" w:styleId="StyleHeading2MyriadPro16ptNotItalicLinespacing15">
    <w:name w:val="Style Heading 2 + Myriad Pro 16 pt Not Italic Line spacing:  1.5..."/>
    <w:basedOn w:val="Heading2"/>
    <w:rsid w:val="00BC70C9"/>
    <w:pPr>
      <w:numPr>
        <w:ilvl w:val="0"/>
        <w:numId w:val="0"/>
      </w:numPr>
    </w:pPr>
    <w:rPr>
      <w:rFonts w:cs="Times New Roman"/>
      <w:iCs w:val="0"/>
      <w:szCs w:val="20"/>
    </w:rPr>
  </w:style>
  <w:style w:type="paragraph" w:customStyle="1" w:styleId="StyleStyleHeading3MyriadPro13ptBoldLinespacing15l">
    <w:name w:val="Style Style Heading3 + Myriad Pro 13 pt Bold + Line spacing:  1.5 l..."/>
    <w:basedOn w:val="StyleHeading3MyriadPro13ptBold"/>
    <w:rsid w:val="00BC70C9"/>
    <w:pPr>
      <w:spacing w:line="360" w:lineRule="auto"/>
    </w:pPr>
    <w:rPr>
      <w:szCs w:val="20"/>
    </w:rPr>
  </w:style>
  <w:style w:type="paragraph" w:customStyle="1" w:styleId="StyleStyleHeading3MyriadPro13ptBoldLinespacing15l1">
    <w:name w:val="Style Style Heading3 + Myriad Pro 13 pt Bold + Line spacing:  1.5 l...1"/>
    <w:basedOn w:val="StyleHeading3MyriadPro13ptBold"/>
    <w:rsid w:val="00BC70C9"/>
    <w:pPr>
      <w:spacing w:line="360" w:lineRule="auto"/>
    </w:pPr>
    <w:rPr>
      <w:szCs w:val="20"/>
    </w:rPr>
  </w:style>
  <w:style w:type="paragraph" w:styleId="TOC4">
    <w:name w:val="toc 4"/>
    <w:basedOn w:val="Index"/>
    <w:uiPriority w:val="39"/>
    <w:rsid w:val="00BC70C9"/>
    <w:pPr>
      <w:tabs>
        <w:tab w:val="right" w:leader="dot" w:pos="9123"/>
      </w:tabs>
      <w:ind w:left="849"/>
    </w:pPr>
  </w:style>
  <w:style w:type="paragraph" w:styleId="TOC5">
    <w:name w:val="toc 5"/>
    <w:basedOn w:val="Index"/>
    <w:uiPriority w:val="39"/>
    <w:rsid w:val="00BC70C9"/>
    <w:pPr>
      <w:tabs>
        <w:tab w:val="right" w:leader="dot" w:pos="8840"/>
      </w:tabs>
      <w:ind w:left="1132"/>
    </w:pPr>
  </w:style>
  <w:style w:type="paragraph" w:styleId="TOC6">
    <w:name w:val="toc 6"/>
    <w:basedOn w:val="Index"/>
    <w:uiPriority w:val="39"/>
    <w:rsid w:val="00BC70C9"/>
    <w:pPr>
      <w:tabs>
        <w:tab w:val="right" w:leader="dot" w:pos="8557"/>
      </w:tabs>
      <w:ind w:left="1415"/>
    </w:pPr>
  </w:style>
  <w:style w:type="paragraph" w:styleId="TOC7">
    <w:name w:val="toc 7"/>
    <w:basedOn w:val="Index"/>
    <w:uiPriority w:val="39"/>
    <w:rsid w:val="00BC70C9"/>
    <w:pPr>
      <w:tabs>
        <w:tab w:val="right" w:leader="dot" w:pos="8274"/>
      </w:tabs>
      <w:ind w:left="1698"/>
    </w:pPr>
  </w:style>
  <w:style w:type="paragraph" w:styleId="TOC8">
    <w:name w:val="toc 8"/>
    <w:basedOn w:val="Index"/>
    <w:uiPriority w:val="39"/>
    <w:rsid w:val="00BC70C9"/>
    <w:pPr>
      <w:tabs>
        <w:tab w:val="right" w:leader="dot" w:pos="7991"/>
      </w:tabs>
      <w:ind w:left="1981"/>
    </w:pPr>
  </w:style>
  <w:style w:type="paragraph" w:styleId="TOC9">
    <w:name w:val="toc 9"/>
    <w:basedOn w:val="Index"/>
    <w:uiPriority w:val="39"/>
    <w:rsid w:val="00BC70C9"/>
    <w:pPr>
      <w:tabs>
        <w:tab w:val="right" w:leader="dot" w:pos="7708"/>
      </w:tabs>
      <w:ind w:left="2264"/>
    </w:pPr>
  </w:style>
  <w:style w:type="paragraph" w:customStyle="1" w:styleId="Contents10">
    <w:name w:val="Contents 10"/>
    <w:basedOn w:val="Index"/>
    <w:rsid w:val="00BC70C9"/>
    <w:pPr>
      <w:tabs>
        <w:tab w:val="right" w:leader="dot" w:pos="7425"/>
      </w:tabs>
      <w:ind w:left="2547"/>
    </w:pPr>
  </w:style>
  <w:style w:type="paragraph" w:styleId="TOCHeading">
    <w:name w:val="TOC Heading"/>
    <w:basedOn w:val="Heading1"/>
    <w:next w:val="Normal"/>
    <w:uiPriority w:val="39"/>
    <w:semiHidden/>
    <w:unhideWhenUsed/>
    <w:qFormat/>
    <w:rsid w:val="00F22351"/>
    <w:pPr>
      <w:keepLines/>
      <w:suppressAutoHyphens w:val="0"/>
      <w:spacing w:before="480" w:after="0"/>
      <w:outlineLvl w:val="9"/>
    </w:pPr>
    <w:rPr>
      <w:rFonts w:ascii="Cambria" w:hAnsi="Cambria" w:cs="Times New Roman"/>
      <w:color w:val="365F91"/>
      <w:kern w:val="0"/>
      <w:sz w:val="28"/>
      <w:szCs w:val="28"/>
      <w:lang w:eastAsia="en-US"/>
    </w:rPr>
  </w:style>
  <w:style w:type="paragraph" w:styleId="ListParagraph">
    <w:name w:val="List Paragraph"/>
    <w:basedOn w:val="Normal"/>
    <w:qFormat/>
    <w:rsid w:val="001958CD"/>
    <w:pPr>
      <w:ind w:left="720"/>
    </w:pPr>
  </w:style>
  <w:style w:type="table" w:styleId="TableGrid">
    <w:name w:val="Table Grid"/>
    <w:basedOn w:val="TableNormal"/>
    <w:uiPriority w:val="59"/>
    <w:rsid w:val="006331D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531C9A"/>
    <w:rPr>
      <w:rFonts w:ascii="Calibri" w:hAnsi="Calibri"/>
      <w:sz w:val="22"/>
      <w:szCs w:val="22"/>
    </w:rPr>
  </w:style>
  <w:style w:type="character" w:customStyle="1" w:styleId="NoSpacingChar">
    <w:name w:val="No Spacing Char"/>
    <w:link w:val="NoSpacing"/>
    <w:uiPriority w:val="1"/>
    <w:rsid w:val="00531C9A"/>
    <w:rPr>
      <w:rFonts w:ascii="Calibri" w:hAnsi="Calibri"/>
      <w:sz w:val="22"/>
      <w:szCs w:val="22"/>
    </w:rPr>
  </w:style>
  <w:style w:type="paragraph" w:styleId="NormalWeb">
    <w:name w:val="Normal (Web)"/>
    <w:basedOn w:val="Normal"/>
    <w:uiPriority w:val="99"/>
    <w:semiHidden/>
    <w:unhideWhenUsed/>
    <w:rsid w:val="00E46804"/>
    <w:pPr>
      <w:suppressAutoHyphens w:val="0"/>
      <w:spacing w:before="100" w:beforeAutospacing="1" w:after="100" w:afterAutospacing="1" w:line="240" w:lineRule="auto"/>
      <w:jc w:val="left"/>
    </w:pPr>
    <w:rPr>
      <w:rFonts w:ascii="Times New Roman" w:hAnsi="Times New Roman"/>
      <w:sz w:val="24"/>
      <w:lang w:eastAsia="en-US"/>
    </w:rPr>
  </w:style>
  <w:style w:type="character" w:styleId="Strong">
    <w:name w:val="Strong"/>
    <w:uiPriority w:val="22"/>
    <w:qFormat/>
    <w:rsid w:val="00BB7D15"/>
    <w:rPr>
      <w:b/>
      <w:bCs/>
    </w:rPr>
  </w:style>
  <w:style w:type="character" w:customStyle="1" w:styleId="ckslidelabel">
    <w:name w:val="ckslidelabel"/>
    <w:rsid w:val="00663936"/>
  </w:style>
  <w:style w:type="paragraph" w:styleId="BalloonText">
    <w:name w:val="Balloon Text"/>
    <w:basedOn w:val="Normal"/>
    <w:link w:val="BalloonTextChar"/>
    <w:uiPriority w:val="99"/>
    <w:semiHidden/>
    <w:unhideWhenUsed/>
    <w:rsid w:val="002E65FD"/>
    <w:pPr>
      <w:spacing w:line="240" w:lineRule="auto"/>
    </w:pPr>
    <w:rPr>
      <w:rFonts w:cs="Segoe UI"/>
      <w:sz w:val="18"/>
      <w:szCs w:val="18"/>
    </w:rPr>
  </w:style>
  <w:style w:type="character" w:customStyle="1" w:styleId="BalloonTextChar">
    <w:name w:val="Balloon Text Char"/>
    <w:link w:val="BalloonText"/>
    <w:uiPriority w:val="99"/>
    <w:semiHidden/>
    <w:rsid w:val="002E65FD"/>
    <w:rPr>
      <w:rFonts w:ascii="Segoe UI" w:hAnsi="Segoe UI" w:cs="Segoe UI"/>
      <w:sz w:val="18"/>
      <w:szCs w:val="18"/>
      <w:lang w:eastAsia="ar-SA"/>
    </w:rPr>
  </w:style>
  <w:style w:type="character" w:customStyle="1" w:styleId="FooterChar">
    <w:name w:val="Footer Char"/>
    <w:link w:val="Footer"/>
    <w:uiPriority w:val="99"/>
    <w:rsid w:val="006E3696"/>
    <w:rPr>
      <w:rFonts w:ascii="Segoe UI" w:hAnsi="Segoe UI"/>
      <w:sz w:val="19"/>
      <w:szCs w:val="24"/>
      <w:lang w:eastAsia="ar-SA"/>
    </w:rPr>
  </w:style>
  <w:style w:type="paragraph" w:styleId="BodyTextIndent2">
    <w:name w:val="Body Text Indent 2"/>
    <w:basedOn w:val="Normal"/>
    <w:link w:val="BodyTextIndent2Char"/>
    <w:rsid w:val="00A95BF9"/>
    <w:pPr>
      <w:suppressAutoHyphens w:val="0"/>
      <w:spacing w:after="120" w:line="480" w:lineRule="auto"/>
      <w:ind w:left="360"/>
      <w:jc w:val="left"/>
    </w:pPr>
    <w:rPr>
      <w:rFonts w:ascii="Calibri" w:hAnsi="Calibri"/>
      <w:sz w:val="22"/>
      <w:szCs w:val="22"/>
      <w:lang w:eastAsia="en-US"/>
    </w:rPr>
  </w:style>
  <w:style w:type="character" w:customStyle="1" w:styleId="BodyTextIndent2Char">
    <w:name w:val="Body Text Indent 2 Char"/>
    <w:link w:val="BodyTextIndent2"/>
    <w:rsid w:val="00A95BF9"/>
    <w:rPr>
      <w:rFonts w:ascii="Calibri" w:hAnsi="Calibri"/>
      <w:sz w:val="22"/>
      <w:szCs w:val="22"/>
    </w:rPr>
  </w:style>
  <w:style w:type="numbering" w:customStyle="1" w:styleId="Style1">
    <w:name w:val="Style1"/>
    <w:uiPriority w:val="99"/>
    <w:rsid w:val="000421C4"/>
    <w:pPr>
      <w:numPr>
        <w:numId w:val="55"/>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footer" Target="footer1.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eader" Target="header2.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3.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EB0BBA4-9674-4AEF-83A9-8880C3A0A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53</Pages>
  <Words>7774</Words>
  <Characters>44313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Handout | Sistem Informasi Pembayaran</vt:lpstr>
    </vt:vector>
  </TitlesOfParts>
  <Company/>
  <LinksUpToDate>false</LinksUpToDate>
  <CharactersWithSpaces>51984</CharactersWithSpaces>
  <SharedDoc>false</SharedDoc>
  <HLinks>
    <vt:vector size="156" baseType="variant">
      <vt:variant>
        <vt:i4>1048632</vt:i4>
      </vt:variant>
      <vt:variant>
        <vt:i4>152</vt:i4>
      </vt:variant>
      <vt:variant>
        <vt:i4>0</vt:i4>
      </vt:variant>
      <vt:variant>
        <vt:i4>5</vt:i4>
      </vt:variant>
      <vt:variant>
        <vt:lpwstr/>
      </vt:variant>
      <vt:variant>
        <vt:lpwstr>_Toc401047906</vt:lpwstr>
      </vt:variant>
      <vt:variant>
        <vt:i4>1048632</vt:i4>
      </vt:variant>
      <vt:variant>
        <vt:i4>146</vt:i4>
      </vt:variant>
      <vt:variant>
        <vt:i4>0</vt:i4>
      </vt:variant>
      <vt:variant>
        <vt:i4>5</vt:i4>
      </vt:variant>
      <vt:variant>
        <vt:lpwstr/>
      </vt:variant>
      <vt:variant>
        <vt:lpwstr>_Toc401047905</vt:lpwstr>
      </vt:variant>
      <vt:variant>
        <vt:i4>1048632</vt:i4>
      </vt:variant>
      <vt:variant>
        <vt:i4>140</vt:i4>
      </vt:variant>
      <vt:variant>
        <vt:i4>0</vt:i4>
      </vt:variant>
      <vt:variant>
        <vt:i4>5</vt:i4>
      </vt:variant>
      <vt:variant>
        <vt:lpwstr/>
      </vt:variant>
      <vt:variant>
        <vt:lpwstr>_Toc401047904</vt:lpwstr>
      </vt:variant>
      <vt:variant>
        <vt:i4>1048632</vt:i4>
      </vt:variant>
      <vt:variant>
        <vt:i4>134</vt:i4>
      </vt:variant>
      <vt:variant>
        <vt:i4>0</vt:i4>
      </vt:variant>
      <vt:variant>
        <vt:i4>5</vt:i4>
      </vt:variant>
      <vt:variant>
        <vt:lpwstr/>
      </vt:variant>
      <vt:variant>
        <vt:lpwstr>_Toc401047903</vt:lpwstr>
      </vt:variant>
      <vt:variant>
        <vt:i4>1048632</vt:i4>
      </vt:variant>
      <vt:variant>
        <vt:i4>128</vt:i4>
      </vt:variant>
      <vt:variant>
        <vt:i4>0</vt:i4>
      </vt:variant>
      <vt:variant>
        <vt:i4>5</vt:i4>
      </vt:variant>
      <vt:variant>
        <vt:lpwstr/>
      </vt:variant>
      <vt:variant>
        <vt:lpwstr>_Toc401047902</vt:lpwstr>
      </vt:variant>
      <vt:variant>
        <vt:i4>1048632</vt:i4>
      </vt:variant>
      <vt:variant>
        <vt:i4>122</vt:i4>
      </vt:variant>
      <vt:variant>
        <vt:i4>0</vt:i4>
      </vt:variant>
      <vt:variant>
        <vt:i4>5</vt:i4>
      </vt:variant>
      <vt:variant>
        <vt:lpwstr/>
      </vt:variant>
      <vt:variant>
        <vt:lpwstr>_Toc401047901</vt:lpwstr>
      </vt:variant>
      <vt:variant>
        <vt:i4>1048632</vt:i4>
      </vt:variant>
      <vt:variant>
        <vt:i4>116</vt:i4>
      </vt:variant>
      <vt:variant>
        <vt:i4>0</vt:i4>
      </vt:variant>
      <vt:variant>
        <vt:i4>5</vt:i4>
      </vt:variant>
      <vt:variant>
        <vt:lpwstr/>
      </vt:variant>
      <vt:variant>
        <vt:lpwstr>_Toc401047900</vt:lpwstr>
      </vt:variant>
      <vt:variant>
        <vt:i4>1638457</vt:i4>
      </vt:variant>
      <vt:variant>
        <vt:i4>110</vt:i4>
      </vt:variant>
      <vt:variant>
        <vt:i4>0</vt:i4>
      </vt:variant>
      <vt:variant>
        <vt:i4>5</vt:i4>
      </vt:variant>
      <vt:variant>
        <vt:lpwstr/>
      </vt:variant>
      <vt:variant>
        <vt:lpwstr>_Toc401047899</vt:lpwstr>
      </vt:variant>
      <vt:variant>
        <vt:i4>1638457</vt:i4>
      </vt:variant>
      <vt:variant>
        <vt:i4>104</vt:i4>
      </vt:variant>
      <vt:variant>
        <vt:i4>0</vt:i4>
      </vt:variant>
      <vt:variant>
        <vt:i4>5</vt:i4>
      </vt:variant>
      <vt:variant>
        <vt:lpwstr/>
      </vt:variant>
      <vt:variant>
        <vt:lpwstr>_Toc401047898</vt:lpwstr>
      </vt:variant>
      <vt:variant>
        <vt:i4>1638457</vt:i4>
      </vt:variant>
      <vt:variant>
        <vt:i4>98</vt:i4>
      </vt:variant>
      <vt:variant>
        <vt:i4>0</vt:i4>
      </vt:variant>
      <vt:variant>
        <vt:i4>5</vt:i4>
      </vt:variant>
      <vt:variant>
        <vt:lpwstr/>
      </vt:variant>
      <vt:variant>
        <vt:lpwstr>_Toc401047897</vt:lpwstr>
      </vt:variant>
      <vt:variant>
        <vt:i4>1638457</vt:i4>
      </vt:variant>
      <vt:variant>
        <vt:i4>92</vt:i4>
      </vt:variant>
      <vt:variant>
        <vt:i4>0</vt:i4>
      </vt:variant>
      <vt:variant>
        <vt:i4>5</vt:i4>
      </vt:variant>
      <vt:variant>
        <vt:lpwstr/>
      </vt:variant>
      <vt:variant>
        <vt:lpwstr>_Toc401047896</vt:lpwstr>
      </vt:variant>
      <vt:variant>
        <vt:i4>1638457</vt:i4>
      </vt:variant>
      <vt:variant>
        <vt:i4>86</vt:i4>
      </vt:variant>
      <vt:variant>
        <vt:i4>0</vt:i4>
      </vt:variant>
      <vt:variant>
        <vt:i4>5</vt:i4>
      </vt:variant>
      <vt:variant>
        <vt:lpwstr/>
      </vt:variant>
      <vt:variant>
        <vt:lpwstr>_Toc401047895</vt:lpwstr>
      </vt:variant>
      <vt:variant>
        <vt:i4>1638457</vt:i4>
      </vt:variant>
      <vt:variant>
        <vt:i4>80</vt:i4>
      </vt:variant>
      <vt:variant>
        <vt:i4>0</vt:i4>
      </vt:variant>
      <vt:variant>
        <vt:i4>5</vt:i4>
      </vt:variant>
      <vt:variant>
        <vt:lpwstr/>
      </vt:variant>
      <vt:variant>
        <vt:lpwstr>_Toc401047894</vt:lpwstr>
      </vt:variant>
      <vt:variant>
        <vt:i4>1638457</vt:i4>
      </vt:variant>
      <vt:variant>
        <vt:i4>74</vt:i4>
      </vt:variant>
      <vt:variant>
        <vt:i4>0</vt:i4>
      </vt:variant>
      <vt:variant>
        <vt:i4>5</vt:i4>
      </vt:variant>
      <vt:variant>
        <vt:lpwstr/>
      </vt:variant>
      <vt:variant>
        <vt:lpwstr>_Toc401047893</vt:lpwstr>
      </vt:variant>
      <vt:variant>
        <vt:i4>1638457</vt:i4>
      </vt:variant>
      <vt:variant>
        <vt:i4>68</vt:i4>
      </vt:variant>
      <vt:variant>
        <vt:i4>0</vt:i4>
      </vt:variant>
      <vt:variant>
        <vt:i4>5</vt:i4>
      </vt:variant>
      <vt:variant>
        <vt:lpwstr/>
      </vt:variant>
      <vt:variant>
        <vt:lpwstr>_Toc401047892</vt:lpwstr>
      </vt:variant>
      <vt:variant>
        <vt:i4>1638457</vt:i4>
      </vt:variant>
      <vt:variant>
        <vt:i4>62</vt:i4>
      </vt:variant>
      <vt:variant>
        <vt:i4>0</vt:i4>
      </vt:variant>
      <vt:variant>
        <vt:i4>5</vt:i4>
      </vt:variant>
      <vt:variant>
        <vt:lpwstr/>
      </vt:variant>
      <vt:variant>
        <vt:lpwstr>_Toc401047891</vt:lpwstr>
      </vt:variant>
      <vt:variant>
        <vt:i4>1638457</vt:i4>
      </vt:variant>
      <vt:variant>
        <vt:i4>56</vt:i4>
      </vt:variant>
      <vt:variant>
        <vt:i4>0</vt:i4>
      </vt:variant>
      <vt:variant>
        <vt:i4>5</vt:i4>
      </vt:variant>
      <vt:variant>
        <vt:lpwstr/>
      </vt:variant>
      <vt:variant>
        <vt:lpwstr>_Toc401047890</vt:lpwstr>
      </vt:variant>
      <vt:variant>
        <vt:i4>1572921</vt:i4>
      </vt:variant>
      <vt:variant>
        <vt:i4>50</vt:i4>
      </vt:variant>
      <vt:variant>
        <vt:i4>0</vt:i4>
      </vt:variant>
      <vt:variant>
        <vt:i4>5</vt:i4>
      </vt:variant>
      <vt:variant>
        <vt:lpwstr/>
      </vt:variant>
      <vt:variant>
        <vt:lpwstr>_Toc401047889</vt:lpwstr>
      </vt:variant>
      <vt:variant>
        <vt:i4>1572921</vt:i4>
      </vt:variant>
      <vt:variant>
        <vt:i4>44</vt:i4>
      </vt:variant>
      <vt:variant>
        <vt:i4>0</vt:i4>
      </vt:variant>
      <vt:variant>
        <vt:i4>5</vt:i4>
      </vt:variant>
      <vt:variant>
        <vt:lpwstr/>
      </vt:variant>
      <vt:variant>
        <vt:lpwstr>_Toc401047888</vt:lpwstr>
      </vt:variant>
      <vt:variant>
        <vt:i4>1572921</vt:i4>
      </vt:variant>
      <vt:variant>
        <vt:i4>38</vt:i4>
      </vt:variant>
      <vt:variant>
        <vt:i4>0</vt:i4>
      </vt:variant>
      <vt:variant>
        <vt:i4>5</vt:i4>
      </vt:variant>
      <vt:variant>
        <vt:lpwstr/>
      </vt:variant>
      <vt:variant>
        <vt:lpwstr>_Toc401047887</vt:lpwstr>
      </vt:variant>
      <vt:variant>
        <vt:i4>1572921</vt:i4>
      </vt:variant>
      <vt:variant>
        <vt:i4>32</vt:i4>
      </vt:variant>
      <vt:variant>
        <vt:i4>0</vt:i4>
      </vt:variant>
      <vt:variant>
        <vt:i4>5</vt:i4>
      </vt:variant>
      <vt:variant>
        <vt:lpwstr/>
      </vt:variant>
      <vt:variant>
        <vt:lpwstr>_Toc401047886</vt:lpwstr>
      </vt:variant>
      <vt:variant>
        <vt:i4>1572921</vt:i4>
      </vt:variant>
      <vt:variant>
        <vt:i4>26</vt:i4>
      </vt:variant>
      <vt:variant>
        <vt:i4>0</vt:i4>
      </vt:variant>
      <vt:variant>
        <vt:i4>5</vt:i4>
      </vt:variant>
      <vt:variant>
        <vt:lpwstr/>
      </vt:variant>
      <vt:variant>
        <vt:lpwstr>_Toc401047885</vt:lpwstr>
      </vt:variant>
      <vt:variant>
        <vt:i4>1572921</vt:i4>
      </vt:variant>
      <vt:variant>
        <vt:i4>20</vt:i4>
      </vt:variant>
      <vt:variant>
        <vt:i4>0</vt:i4>
      </vt:variant>
      <vt:variant>
        <vt:i4>5</vt:i4>
      </vt:variant>
      <vt:variant>
        <vt:lpwstr/>
      </vt:variant>
      <vt:variant>
        <vt:lpwstr>_Toc401047884</vt:lpwstr>
      </vt:variant>
      <vt:variant>
        <vt:i4>1572921</vt:i4>
      </vt:variant>
      <vt:variant>
        <vt:i4>14</vt:i4>
      </vt:variant>
      <vt:variant>
        <vt:i4>0</vt:i4>
      </vt:variant>
      <vt:variant>
        <vt:i4>5</vt:i4>
      </vt:variant>
      <vt:variant>
        <vt:lpwstr/>
      </vt:variant>
      <vt:variant>
        <vt:lpwstr>_Toc401047883</vt:lpwstr>
      </vt:variant>
      <vt:variant>
        <vt:i4>1572921</vt:i4>
      </vt:variant>
      <vt:variant>
        <vt:i4>8</vt:i4>
      </vt:variant>
      <vt:variant>
        <vt:i4>0</vt:i4>
      </vt:variant>
      <vt:variant>
        <vt:i4>5</vt:i4>
      </vt:variant>
      <vt:variant>
        <vt:lpwstr/>
      </vt:variant>
      <vt:variant>
        <vt:lpwstr>_Toc401047882</vt:lpwstr>
      </vt:variant>
      <vt:variant>
        <vt:i4>1572921</vt:i4>
      </vt:variant>
      <vt:variant>
        <vt:i4>2</vt:i4>
      </vt:variant>
      <vt:variant>
        <vt:i4>0</vt:i4>
      </vt:variant>
      <vt:variant>
        <vt:i4>5</vt:i4>
      </vt:variant>
      <vt:variant>
        <vt:lpwstr/>
      </vt:variant>
      <vt:variant>
        <vt:lpwstr>_Toc401047881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Handout | Sistem Informasi Pembayaran</dc:title>
  <dc:subject/>
  <dc:creator>Tim Gamatechno</dc:creator>
  <cp:keywords>handout;aset;poltekkes</cp:keywords>
  <cp:lastModifiedBy>Mine</cp:lastModifiedBy>
  <cp:revision>18</cp:revision>
  <cp:lastPrinted>2015-09-14T07:14:00Z</cp:lastPrinted>
  <dcterms:created xsi:type="dcterms:W3CDTF">2015-11-11T03:13:00Z</dcterms:created>
  <dcterms:modified xsi:type="dcterms:W3CDTF">2016-07-25T01:58:00Z</dcterms:modified>
</cp:coreProperties>
</file>